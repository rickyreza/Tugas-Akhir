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12DC" w:rsidRPr="00554876" w:rsidRDefault="004912DC" w:rsidP="007350AF">
      <w:pPr>
        <w:spacing w:after="0"/>
        <w:ind w:left="0" w:firstLine="0"/>
        <w:jc w:val="center"/>
        <w:rPr>
          <w:sz w:val="22"/>
        </w:rPr>
      </w:pPr>
      <w:r w:rsidRPr="00554876">
        <w:rPr>
          <w:noProof/>
        </w:rPr>
        <w:drawing>
          <wp:anchor distT="0" distB="0" distL="114300" distR="114300" simplePos="0" relativeHeight="251659264" behindDoc="0" locked="0" layoutInCell="1" allowOverlap="1" wp14:anchorId="46259D56" wp14:editId="2C11CEA0">
            <wp:simplePos x="0" y="0"/>
            <wp:positionH relativeFrom="column">
              <wp:posOffset>-716280</wp:posOffset>
            </wp:positionH>
            <wp:positionV relativeFrom="paragraph">
              <wp:posOffset>-151096980</wp:posOffset>
            </wp:positionV>
            <wp:extent cx="7401560" cy="10469245"/>
            <wp:effectExtent l="0" t="0" r="8890" b="8255"/>
            <wp:wrapNone/>
            <wp:docPr id="5" name="Picture 5" descr="E:\undip\Kuliah\TA\2015_06_15\IMG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dip\Kuliah\TA\2015_06_15\IMG_000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01560" cy="1046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A5B" w:rsidRPr="00554876">
        <w:rPr>
          <w:noProof/>
        </w:rPr>
        <w:drawing>
          <wp:inline distT="0" distB="0" distL="0" distR="0" wp14:anchorId="4230968F" wp14:editId="5D0CBBE5">
            <wp:extent cx="1000125" cy="1181100"/>
            <wp:effectExtent l="0" t="0" r="9525" b="0"/>
            <wp:docPr id="27" name="Picture 27" descr="logo undi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undip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0125" cy="1181100"/>
                    </a:xfrm>
                    <a:prstGeom prst="rect">
                      <a:avLst/>
                    </a:prstGeom>
                    <a:noFill/>
                    <a:ln>
                      <a:noFill/>
                    </a:ln>
                  </pic:spPr>
                </pic:pic>
              </a:graphicData>
            </a:graphic>
          </wp:inline>
        </w:drawing>
      </w:r>
    </w:p>
    <w:p w:rsidR="004912DC" w:rsidRPr="00554876" w:rsidRDefault="004912DC" w:rsidP="007350AF">
      <w:pPr>
        <w:spacing w:after="0" w:line="360" w:lineRule="auto"/>
        <w:jc w:val="center"/>
        <w:outlineLvl w:val="0"/>
        <w:rPr>
          <w:b/>
          <w:sz w:val="28"/>
          <w:szCs w:val="28"/>
        </w:rPr>
      </w:pPr>
      <w:bookmarkStart w:id="0" w:name="_Toc470154562"/>
      <w:r w:rsidRPr="00554876">
        <w:rPr>
          <w:b/>
          <w:sz w:val="28"/>
          <w:szCs w:val="28"/>
        </w:rPr>
        <w:t>UNIVERSITAS DIPONEGORO</w:t>
      </w:r>
      <w:bookmarkEnd w:id="0"/>
    </w:p>
    <w:p w:rsidR="004912DC" w:rsidRPr="00554876" w:rsidRDefault="004912DC" w:rsidP="007350AF">
      <w:pPr>
        <w:spacing w:after="0" w:line="360" w:lineRule="auto"/>
        <w:ind w:left="0" w:firstLine="0"/>
        <w:rPr>
          <w:b/>
          <w:sz w:val="28"/>
          <w:szCs w:val="28"/>
          <w:lang w:val="id-ID"/>
        </w:rPr>
      </w:pPr>
    </w:p>
    <w:p w:rsidR="004912DC" w:rsidRPr="00554876" w:rsidRDefault="004912DC" w:rsidP="007350AF">
      <w:pPr>
        <w:spacing w:after="0" w:line="360" w:lineRule="auto"/>
        <w:ind w:left="0" w:firstLine="0"/>
        <w:rPr>
          <w:b/>
          <w:sz w:val="28"/>
          <w:szCs w:val="28"/>
          <w:lang w:val="id-ID"/>
        </w:rPr>
      </w:pPr>
    </w:p>
    <w:p w:rsidR="00506127" w:rsidRPr="00554876" w:rsidRDefault="00506127" w:rsidP="007350AF">
      <w:pPr>
        <w:spacing w:after="0" w:line="360" w:lineRule="auto"/>
        <w:ind w:left="0" w:firstLine="0"/>
        <w:jc w:val="center"/>
        <w:rPr>
          <w:b/>
          <w:sz w:val="28"/>
          <w:szCs w:val="28"/>
        </w:rPr>
      </w:pPr>
      <w:r w:rsidRPr="00554876">
        <w:rPr>
          <w:b/>
          <w:sz w:val="28"/>
          <w:szCs w:val="28"/>
        </w:rPr>
        <w:t>PERANCANGAN APLIKASI ANDROID “SISKOM.IN”</w:t>
      </w:r>
    </w:p>
    <w:p w:rsidR="004912DC" w:rsidRPr="00554876" w:rsidRDefault="00506127" w:rsidP="007350AF">
      <w:pPr>
        <w:spacing w:after="0" w:line="360" w:lineRule="auto"/>
        <w:ind w:left="0" w:firstLine="0"/>
        <w:jc w:val="center"/>
        <w:rPr>
          <w:b/>
          <w:sz w:val="28"/>
          <w:szCs w:val="28"/>
          <w:lang w:val="id-ID"/>
        </w:rPr>
      </w:pPr>
      <w:r w:rsidRPr="00554876">
        <w:rPr>
          <w:b/>
          <w:sz w:val="28"/>
          <w:szCs w:val="28"/>
        </w:rPr>
        <w:t xml:space="preserve">UNTUK MEDIA INFORMASI </w:t>
      </w:r>
      <w:r w:rsidR="00327881">
        <w:rPr>
          <w:b/>
          <w:sz w:val="28"/>
          <w:szCs w:val="28"/>
        </w:rPr>
        <w:t>DEPARTEMEN TEKNIK</w:t>
      </w:r>
      <w:r w:rsidRPr="00554876">
        <w:rPr>
          <w:b/>
          <w:sz w:val="28"/>
          <w:szCs w:val="28"/>
        </w:rPr>
        <w:t xml:space="preserve"> SISTEM KOMPUTER UNIVERSITAS DIPONEGORO</w:t>
      </w:r>
    </w:p>
    <w:p w:rsidR="004912DC" w:rsidRPr="00554876" w:rsidRDefault="004912DC" w:rsidP="007350AF">
      <w:pPr>
        <w:spacing w:after="0" w:line="360" w:lineRule="auto"/>
        <w:jc w:val="center"/>
        <w:rPr>
          <w:b/>
          <w:sz w:val="28"/>
          <w:szCs w:val="28"/>
        </w:rPr>
      </w:pPr>
    </w:p>
    <w:p w:rsidR="004912DC" w:rsidRPr="00554876" w:rsidRDefault="004912DC" w:rsidP="007350AF">
      <w:pPr>
        <w:spacing w:after="0" w:line="360" w:lineRule="auto"/>
        <w:jc w:val="center"/>
        <w:rPr>
          <w:b/>
          <w:sz w:val="28"/>
          <w:szCs w:val="28"/>
        </w:rPr>
      </w:pPr>
    </w:p>
    <w:p w:rsidR="004912DC" w:rsidRPr="00554876" w:rsidRDefault="004912DC" w:rsidP="007350AF">
      <w:pPr>
        <w:spacing w:after="0" w:line="360" w:lineRule="auto"/>
        <w:jc w:val="center"/>
        <w:rPr>
          <w:b/>
          <w:sz w:val="28"/>
        </w:rPr>
      </w:pPr>
      <w:r w:rsidRPr="00554876">
        <w:rPr>
          <w:b/>
          <w:sz w:val="28"/>
        </w:rPr>
        <w:t>TUGAS AKHIR</w:t>
      </w:r>
    </w:p>
    <w:p w:rsidR="004912DC" w:rsidRPr="00554876" w:rsidRDefault="004912DC" w:rsidP="007350AF">
      <w:pPr>
        <w:spacing w:after="0" w:line="360" w:lineRule="auto"/>
        <w:jc w:val="center"/>
        <w:rPr>
          <w:b/>
          <w:sz w:val="28"/>
          <w:szCs w:val="28"/>
        </w:rPr>
      </w:pPr>
    </w:p>
    <w:p w:rsidR="004912DC" w:rsidRPr="00554876" w:rsidRDefault="004912DC" w:rsidP="007350AF">
      <w:pPr>
        <w:spacing w:after="0" w:line="360" w:lineRule="auto"/>
        <w:jc w:val="center"/>
        <w:rPr>
          <w:b/>
          <w:sz w:val="28"/>
          <w:szCs w:val="28"/>
        </w:rPr>
      </w:pPr>
    </w:p>
    <w:p w:rsidR="00506127" w:rsidRPr="00554876" w:rsidRDefault="00506127" w:rsidP="007350AF">
      <w:pPr>
        <w:spacing w:after="0" w:line="360" w:lineRule="auto"/>
        <w:jc w:val="center"/>
        <w:rPr>
          <w:b/>
          <w:sz w:val="28"/>
        </w:rPr>
      </w:pPr>
      <w:r w:rsidRPr="00554876">
        <w:rPr>
          <w:b/>
          <w:sz w:val="28"/>
        </w:rPr>
        <w:t>BAGAS DHANI PRIYAMBODO</w:t>
      </w:r>
    </w:p>
    <w:p w:rsidR="004912DC" w:rsidRPr="00554876" w:rsidRDefault="00506127" w:rsidP="007350AF">
      <w:pPr>
        <w:spacing w:after="0" w:line="360" w:lineRule="auto"/>
        <w:jc w:val="center"/>
        <w:rPr>
          <w:b/>
          <w:sz w:val="28"/>
          <w:szCs w:val="28"/>
          <w:lang w:val="id-ID"/>
        </w:rPr>
      </w:pPr>
      <w:r w:rsidRPr="00554876">
        <w:rPr>
          <w:b/>
          <w:sz w:val="28"/>
        </w:rPr>
        <w:t>21120112140017</w:t>
      </w:r>
    </w:p>
    <w:p w:rsidR="004912DC" w:rsidRPr="00554876" w:rsidRDefault="004912DC" w:rsidP="007350AF">
      <w:pPr>
        <w:spacing w:after="0" w:line="360" w:lineRule="auto"/>
        <w:jc w:val="center"/>
        <w:rPr>
          <w:b/>
          <w:sz w:val="28"/>
          <w:szCs w:val="28"/>
        </w:rPr>
      </w:pPr>
    </w:p>
    <w:p w:rsidR="004912DC" w:rsidRPr="00554876" w:rsidRDefault="004912DC" w:rsidP="007350AF">
      <w:pPr>
        <w:spacing w:after="0" w:line="360" w:lineRule="auto"/>
        <w:jc w:val="center"/>
        <w:rPr>
          <w:b/>
          <w:sz w:val="28"/>
          <w:szCs w:val="28"/>
        </w:rPr>
      </w:pPr>
    </w:p>
    <w:p w:rsidR="004912DC" w:rsidRPr="00554876" w:rsidRDefault="004912DC" w:rsidP="007350AF">
      <w:pPr>
        <w:spacing w:after="0" w:line="360" w:lineRule="auto"/>
        <w:jc w:val="center"/>
        <w:rPr>
          <w:b/>
          <w:sz w:val="28"/>
        </w:rPr>
      </w:pPr>
      <w:r w:rsidRPr="00554876">
        <w:rPr>
          <w:b/>
          <w:sz w:val="28"/>
        </w:rPr>
        <w:t>FAKULTAS TEKNIK</w:t>
      </w:r>
    </w:p>
    <w:p w:rsidR="004912DC" w:rsidRPr="00554876" w:rsidRDefault="004F3D98" w:rsidP="007350AF">
      <w:pPr>
        <w:spacing w:after="0" w:line="360" w:lineRule="auto"/>
        <w:jc w:val="center"/>
        <w:rPr>
          <w:b/>
          <w:sz w:val="28"/>
          <w:szCs w:val="28"/>
          <w:lang w:val="id-ID"/>
        </w:rPr>
      </w:pPr>
      <w:r w:rsidRPr="00554876">
        <w:rPr>
          <w:b/>
          <w:sz w:val="28"/>
          <w:szCs w:val="28"/>
        </w:rPr>
        <w:t>DEPARTEMEN</w:t>
      </w:r>
      <w:r w:rsidR="004912DC" w:rsidRPr="00554876">
        <w:rPr>
          <w:b/>
          <w:sz w:val="28"/>
          <w:szCs w:val="28"/>
        </w:rPr>
        <w:t xml:space="preserve"> </w:t>
      </w:r>
      <w:r w:rsidR="00327881">
        <w:rPr>
          <w:b/>
          <w:sz w:val="28"/>
          <w:szCs w:val="28"/>
        </w:rPr>
        <w:t xml:space="preserve">TEKNIK </w:t>
      </w:r>
      <w:r w:rsidR="004912DC" w:rsidRPr="00554876">
        <w:rPr>
          <w:b/>
          <w:sz w:val="28"/>
          <w:szCs w:val="28"/>
        </w:rPr>
        <w:t>SISTEM KOMPUTER</w:t>
      </w:r>
    </w:p>
    <w:p w:rsidR="004912DC" w:rsidRPr="00554876" w:rsidRDefault="004912DC" w:rsidP="007350AF">
      <w:pPr>
        <w:spacing w:after="0" w:line="360" w:lineRule="auto"/>
        <w:jc w:val="center"/>
        <w:rPr>
          <w:b/>
          <w:sz w:val="28"/>
          <w:szCs w:val="28"/>
          <w:lang w:val="id-ID"/>
        </w:rPr>
      </w:pPr>
    </w:p>
    <w:p w:rsidR="004912DC" w:rsidRPr="00554876" w:rsidRDefault="004912DC" w:rsidP="007350AF">
      <w:pPr>
        <w:spacing w:after="0" w:line="360" w:lineRule="auto"/>
        <w:jc w:val="center"/>
        <w:rPr>
          <w:b/>
          <w:sz w:val="28"/>
          <w:szCs w:val="28"/>
          <w:lang w:val="id-ID"/>
        </w:rPr>
      </w:pPr>
    </w:p>
    <w:p w:rsidR="004912DC" w:rsidRPr="00554876" w:rsidRDefault="004912DC" w:rsidP="007350AF">
      <w:pPr>
        <w:spacing w:after="0" w:line="360" w:lineRule="auto"/>
        <w:jc w:val="center"/>
        <w:rPr>
          <w:b/>
          <w:sz w:val="28"/>
          <w:szCs w:val="28"/>
        </w:rPr>
      </w:pPr>
      <w:r w:rsidRPr="00554876">
        <w:rPr>
          <w:b/>
          <w:sz w:val="28"/>
          <w:szCs w:val="28"/>
        </w:rPr>
        <w:t>SEMARANG</w:t>
      </w:r>
    </w:p>
    <w:p w:rsidR="00102980" w:rsidRPr="00554876" w:rsidRDefault="004F3D98" w:rsidP="007350AF">
      <w:pPr>
        <w:spacing w:after="0" w:line="360" w:lineRule="auto"/>
        <w:jc w:val="center"/>
        <w:rPr>
          <w:b/>
          <w:sz w:val="28"/>
          <w:szCs w:val="28"/>
          <w:lang w:val="id-ID"/>
        </w:rPr>
        <w:sectPr w:rsidR="00102980" w:rsidRPr="00554876" w:rsidSect="00102980">
          <w:footerReference w:type="default" r:id="rId10"/>
          <w:pgSz w:w="11907" w:h="16839" w:code="9"/>
          <w:pgMar w:top="2268" w:right="1701" w:bottom="1701" w:left="2268" w:header="720" w:footer="720" w:gutter="0"/>
          <w:pgNumType w:fmt="lowerRoman"/>
          <w:cols w:space="720"/>
          <w:titlePg/>
          <w:docGrid w:linePitch="360"/>
        </w:sectPr>
      </w:pPr>
      <w:r w:rsidRPr="00554876">
        <w:rPr>
          <w:b/>
          <w:sz w:val="28"/>
          <w:szCs w:val="28"/>
        </w:rPr>
        <w:t>DES</w:t>
      </w:r>
      <w:r w:rsidR="004912DC" w:rsidRPr="00554876">
        <w:rPr>
          <w:b/>
          <w:sz w:val="28"/>
          <w:szCs w:val="28"/>
          <w:lang w:val="id-ID"/>
        </w:rPr>
        <w:t>EMBER</w:t>
      </w:r>
      <w:r w:rsidR="004912DC" w:rsidRPr="00554876">
        <w:rPr>
          <w:b/>
          <w:sz w:val="28"/>
          <w:szCs w:val="28"/>
        </w:rPr>
        <w:t xml:space="preserve"> 201</w:t>
      </w:r>
      <w:r w:rsidR="004912DC" w:rsidRPr="00554876">
        <w:rPr>
          <w:b/>
          <w:sz w:val="28"/>
          <w:szCs w:val="28"/>
          <w:lang w:val="id-ID"/>
        </w:rPr>
        <w:t>6</w:t>
      </w:r>
    </w:p>
    <w:p w:rsidR="00482A82" w:rsidRPr="00554876" w:rsidRDefault="00BE1A5B" w:rsidP="007350AF">
      <w:pPr>
        <w:spacing w:after="0" w:line="360" w:lineRule="auto"/>
        <w:jc w:val="center"/>
        <w:rPr>
          <w:rFonts w:ascii="Calibri" w:hAnsi="Calibri"/>
          <w:sz w:val="22"/>
        </w:rPr>
      </w:pPr>
      <w:bookmarkStart w:id="1" w:name="_Toc443641892"/>
      <w:r w:rsidRPr="00554876">
        <w:rPr>
          <w:noProof/>
        </w:rPr>
        <w:lastRenderedPageBreak/>
        <w:drawing>
          <wp:inline distT="0" distB="0" distL="0" distR="0" wp14:anchorId="4C913920" wp14:editId="7A4960E8">
            <wp:extent cx="1000125" cy="1181100"/>
            <wp:effectExtent l="0" t="0" r="9525" b="0"/>
            <wp:docPr id="29" name="Picture 29" descr="logo undi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undip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0125" cy="1181100"/>
                    </a:xfrm>
                    <a:prstGeom prst="rect">
                      <a:avLst/>
                    </a:prstGeom>
                    <a:noFill/>
                    <a:ln>
                      <a:noFill/>
                    </a:ln>
                  </pic:spPr>
                </pic:pic>
              </a:graphicData>
            </a:graphic>
          </wp:inline>
        </w:drawing>
      </w:r>
    </w:p>
    <w:p w:rsidR="00482A82" w:rsidRPr="00554876" w:rsidRDefault="00482A82" w:rsidP="007350AF">
      <w:pPr>
        <w:spacing w:after="0" w:line="360" w:lineRule="auto"/>
        <w:ind w:left="0" w:firstLine="0"/>
        <w:jc w:val="center"/>
        <w:rPr>
          <w:b/>
          <w:sz w:val="28"/>
          <w:szCs w:val="28"/>
        </w:rPr>
      </w:pPr>
      <w:r w:rsidRPr="00554876">
        <w:rPr>
          <w:b/>
          <w:sz w:val="28"/>
          <w:szCs w:val="28"/>
        </w:rPr>
        <w:t>UNIVERSITAS DIPONEGORO</w:t>
      </w:r>
    </w:p>
    <w:p w:rsidR="00482A82" w:rsidRPr="00554876" w:rsidRDefault="00482A82" w:rsidP="007350AF">
      <w:pPr>
        <w:spacing w:after="0" w:line="360" w:lineRule="auto"/>
        <w:ind w:left="0" w:firstLine="0"/>
        <w:jc w:val="center"/>
        <w:rPr>
          <w:b/>
          <w:sz w:val="28"/>
          <w:szCs w:val="28"/>
        </w:rPr>
      </w:pPr>
    </w:p>
    <w:p w:rsidR="00482A82" w:rsidRPr="00554876" w:rsidRDefault="00482A82" w:rsidP="007350AF">
      <w:pPr>
        <w:spacing w:after="0" w:line="360" w:lineRule="auto"/>
        <w:ind w:left="0" w:firstLine="0"/>
        <w:jc w:val="center"/>
        <w:rPr>
          <w:b/>
          <w:sz w:val="28"/>
          <w:szCs w:val="28"/>
        </w:rPr>
      </w:pPr>
    </w:p>
    <w:p w:rsidR="00506127" w:rsidRPr="00554876" w:rsidRDefault="00506127" w:rsidP="007350AF">
      <w:pPr>
        <w:spacing w:after="0" w:line="360" w:lineRule="auto"/>
        <w:ind w:left="0" w:firstLine="0"/>
        <w:jc w:val="center"/>
        <w:rPr>
          <w:b/>
          <w:sz w:val="28"/>
          <w:szCs w:val="28"/>
        </w:rPr>
      </w:pPr>
      <w:r w:rsidRPr="00554876">
        <w:rPr>
          <w:b/>
          <w:sz w:val="28"/>
          <w:szCs w:val="28"/>
        </w:rPr>
        <w:t>PERANCANGAN APLIKASI ANDROID “SISKOM.IN”</w:t>
      </w:r>
    </w:p>
    <w:p w:rsidR="00482A82" w:rsidRPr="00554876" w:rsidRDefault="00506127" w:rsidP="007350AF">
      <w:pPr>
        <w:spacing w:after="0" w:line="360" w:lineRule="auto"/>
        <w:ind w:left="0" w:firstLine="0"/>
        <w:jc w:val="center"/>
        <w:rPr>
          <w:b/>
          <w:sz w:val="28"/>
          <w:szCs w:val="28"/>
        </w:rPr>
      </w:pPr>
      <w:r w:rsidRPr="00554876">
        <w:rPr>
          <w:b/>
          <w:sz w:val="28"/>
          <w:szCs w:val="28"/>
        </w:rPr>
        <w:t xml:space="preserve">UNTUK MEDIA INFORMASI </w:t>
      </w:r>
      <w:r w:rsidR="00327881">
        <w:rPr>
          <w:b/>
          <w:sz w:val="28"/>
          <w:szCs w:val="28"/>
        </w:rPr>
        <w:t>DEPARTEMEN TEKNIK</w:t>
      </w:r>
      <w:r w:rsidRPr="00554876">
        <w:rPr>
          <w:b/>
          <w:sz w:val="28"/>
          <w:szCs w:val="28"/>
        </w:rPr>
        <w:t xml:space="preserve"> SISTEM KOMPUTER UNIVERSITAS DIPONEGORO</w:t>
      </w:r>
    </w:p>
    <w:p w:rsidR="004F3D98" w:rsidRPr="00554876" w:rsidRDefault="004F3D98" w:rsidP="007350AF">
      <w:pPr>
        <w:spacing w:after="0" w:line="360" w:lineRule="auto"/>
        <w:ind w:left="0" w:firstLine="0"/>
        <w:jc w:val="center"/>
        <w:rPr>
          <w:b/>
          <w:sz w:val="28"/>
          <w:szCs w:val="28"/>
        </w:rPr>
      </w:pPr>
    </w:p>
    <w:p w:rsidR="00482A82" w:rsidRPr="00554876" w:rsidRDefault="00482A82" w:rsidP="007350AF">
      <w:pPr>
        <w:spacing w:after="0" w:line="360" w:lineRule="auto"/>
        <w:ind w:left="0" w:firstLine="0"/>
        <w:jc w:val="center"/>
        <w:rPr>
          <w:b/>
          <w:sz w:val="28"/>
          <w:szCs w:val="28"/>
        </w:rPr>
      </w:pPr>
      <w:r w:rsidRPr="00554876">
        <w:rPr>
          <w:b/>
          <w:sz w:val="28"/>
          <w:szCs w:val="28"/>
        </w:rPr>
        <w:t>TUGAS AKHIR</w:t>
      </w:r>
    </w:p>
    <w:p w:rsidR="00482A82" w:rsidRPr="00554876" w:rsidRDefault="00482A82" w:rsidP="007350AF">
      <w:pPr>
        <w:spacing w:after="0" w:line="360" w:lineRule="auto"/>
        <w:ind w:left="0" w:firstLine="0"/>
        <w:jc w:val="center"/>
        <w:rPr>
          <w:b/>
          <w:sz w:val="28"/>
          <w:szCs w:val="28"/>
        </w:rPr>
      </w:pPr>
    </w:p>
    <w:p w:rsidR="00482A82" w:rsidRPr="00554876" w:rsidRDefault="00482A82" w:rsidP="007350AF">
      <w:pPr>
        <w:spacing w:after="0" w:line="360" w:lineRule="auto"/>
        <w:ind w:left="0" w:firstLine="0"/>
        <w:jc w:val="center"/>
        <w:rPr>
          <w:b/>
          <w:szCs w:val="28"/>
        </w:rPr>
      </w:pPr>
      <w:proofErr w:type="spellStart"/>
      <w:r w:rsidRPr="00554876">
        <w:rPr>
          <w:b/>
          <w:szCs w:val="28"/>
        </w:rPr>
        <w:t>Diajukan</w:t>
      </w:r>
      <w:proofErr w:type="spellEnd"/>
      <w:r w:rsidRPr="00554876">
        <w:rPr>
          <w:b/>
          <w:szCs w:val="28"/>
        </w:rPr>
        <w:t xml:space="preserve"> </w:t>
      </w:r>
      <w:proofErr w:type="spellStart"/>
      <w:r w:rsidRPr="00554876">
        <w:rPr>
          <w:b/>
          <w:szCs w:val="28"/>
        </w:rPr>
        <w:t>sebagai</w:t>
      </w:r>
      <w:proofErr w:type="spellEnd"/>
      <w:r w:rsidRPr="00554876">
        <w:rPr>
          <w:b/>
          <w:szCs w:val="28"/>
        </w:rPr>
        <w:t xml:space="preserve"> </w:t>
      </w:r>
      <w:proofErr w:type="spellStart"/>
      <w:r w:rsidRPr="00554876">
        <w:rPr>
          <w:b/>
          <w:szCs w:val="28"/>
        </w:rPr>
        <w:t>salah</w:t>
      </w:r>
      <w:proofErr w:type="spellEnd"/>
      <w:r w:rsidRPr="00554876">
        <w:rPr>
          <w:b/>
          <w:szCs w:val="28"/>
        </w:rPr>
        <w:t xml:space="preserve"> </w:t>
      </w:r>
      <w:proofErr w:type="spellStart"/>
      <w:r w:rsidRPr="00554876">
        <w:rPr>
          <w:b/>
          <w:szCs w:val="28"/>
        </w:rPr>
        <w:t>satu</w:t>
      </w:r>
      <w:proofErr w:type="spellEnd"/>
      <w:r w:rsidRPr="00554876">
        <w:rPr>
          <w:b/>
          <w:szCs w:val="28"/>
        </w:rPr>
        <w:t xml:space="preserve"> </w:t>
      </w:r>
      <w:proofErr w:type="spellStart"/>
      <w:r w:rsidRPr="00554876">
        <w:rPr>
          <w:b/>
          <w:szCs w:val="28"/>
        </w:rPr>
        <w:t>syarat</w:t>
      </w:r>
      <w:proofErr w:type="spellEnd"/>
      <w:r w:rsidRPr="00554876">
        <w:rPr>
          <w:b/>
          <w:szCs w:val="28"/>
        </w:rPr>
        <w:t xml:space="preserve"> </w:t>
      </w:r>
      <w:proofErr w:type="spellStart"/>
      <w:r w:rsidRPr="00554876">
        <w:rPr>
          <w:b/>
          <w:szCs w:val="28"/>
        </w:rPr>
        <w:t>untuk</w:t>
      </w:r>
      <w:proofErr w:type="spellEnd"/>
      <w:r w:rsidRPr="00554876">
        <w:rPr>
          <w:b/>
          <w:szCs w:val="28"/>
        </w:rPr>
        <w:t xml:space="preserve"> </w:t>
      </w:r>
      <w:proofErr w:type="spellStart"/>
      <w:r w:rsidRPr="00554876">
        <w:rPr>
          <w:b/>
          <w:szCs w:val="28"/>
        </w:rPr>
        <w:t>memperoleh</w:t>
      </w:r>
      <w:proofErr w:type="spellEnd"/>
      <w:r w:rsidRPr="00554876">
        <w:rPr>
          <w:b/>
          <w:szCs w:val="28"/>
        </w:rPr>
        <w:t xml:space="preserve"> </w:t>
      </w:r>
      <w:proofErr w:type="spellStart"/>
      <w:r w:rsidRPr="00554876">
        <w:rPr>
          <w:b/>
          <w:szCs w:val="28"/>
        </w:rPr>
        <w:t>gelar</w:t>
      </w:r>
      <w:proofErr w:type="spellEnd"/>
      <w:r w:rsidRPr="00554876">
        <w:rPr>
          <w:b/>
          <w:szCs w:val="28"/>
        </w:rPr>
        <w:t xml:space="preserve"> </w:t>
      </w:r>
      <w:proofErr w:type="spellStart"/>
      <w:r w:rsidRPr="00554876">
        <w:rPr>
          <w:b/>
          <w:szCs w:val="28"/>
        </w:rPr>
        <w:t>Sarjana</w:t>
      </w:r>
      <w:proofErr w:type="spellEnd"/>
      <w:r w:rsidRPr="00554876">
        <w:rPr>
          <w:b/>
          <w:szCs w:val="28"/>
        </w:rPr>
        <w:t xml:space="preserve"> </w:t>
      </w:r>
      <w:proofErr w:type="spellStart"/>
      <w:r w:rsidRPr="00554876">
        <w:rPr>
          <w:b/>
          <w:szCs w:val="28"/>
        </w:rPr>
        <w:t>Teknik</w:t>
      </w:r>
      <w:proofErr w:type="spellEnd"/>
    </w:p>
    <w:p w:rsidR="00482A82" w:rsidRPr="00554876" w:rsidRDefault="00482A82" w:rsidP="007350AF">
      <w:pPr>
        <w:spacing w:after="0" w:line="360" w:lineRule="auto"/>
        <w:ind w:left="0" w:firstLine="0"/>
        <w:jc w:val="center"/>
        <w:rPr>
          <w:b/>
          <w:sz w:val="28"/>
          <w:szCs w:val="28"/>
        </w:rPr>
      </w:pPr>
    </w:p>
    <w:p w:rsidR="00506127" w:rsidRPr="00554876" w:rsidRDefault="00506127" w:rsidP="007350AF">
      <w:pPr>
        <w:spacing w:after="0" w:line="360" w:lineRule="auto"/>
        <w:jc w:val="center"/>
        <w:rPr>
          <w:b/>
          <w:sz w:val="28"/>
        </w:rPr>
      </w:pPr>
      <w:r w:rsidRPr="00554876">
        <w:rPr>
          <w:b/>
          <w:sz w:val="28"/>
        </w:rPr>
        <w:t>BAGAS DHANI PRIYAMBODO</w:t>
      </w:r>
    </w:p>
    <w:p w:rsidR="00506127" w:rsidRPr="00554876" w:rsidRDefault="00506127" w:rsidP="007350AF">
      <w:pPr>
        <w:spacing w:after="0" w:line="360" w:lineRule="auto"/>
        <w:jc w:val="center"/>
        <w:rPr>
          <w:b/>
          <w:sz w:val="28"/>
          <w:szCs w:val="28"/>
          <w:lang w:val="id-ID"/>
        </w:rPr>
      </w:pPr>
      <w:r w:rsidRPr="00554876">
        <w:rPr>
          <w:b/>
          <w:sz w:val="28"/>
        </w:rPr>
        <w:t>21120112140017</w:t>
      </w:r>
    </w:p>
    <w:p w:rsidR="00482A82" w:rsidRPr="00554876" w:rsidRDefault="00482A82" w:rsidP="007350AF">
      <w:pPr>
        <w:spacing w:after="0" w:line="360" w:lineRule="auto"/>
        <w:ind w:left="0" w:firstLine="0"/>
        <w:jc w:val="center"/>
        <w:rPr>
          <w:b/>
          <w:sz w:val="28"/>
          <w:szCs w:val="28"/>
        </w:rPr>
      </w:pPr>
    </w:p>
    <w:p w:rsidR="00482A82" w:rsidRPr="00554876" w:rsidRDefault="00482A82" w:rsidP="007350AF">
      <w:pPr>
        <w:spacing w:after="0" w:line="360" w:lineRule="auto"/>
        <w:ind w:left="0" w:firstLine="0"/>
        <w:jc w:val="center"/>
        <w:rPr>
          <w:b/>
          <w:sz w:val="28"/>
          <w:szCs w:val="28"/>
        </w:rPr>
      </w:pPr>
      <w:r w:rsidRPr="00554876">
        <w:rPr>
          <w:b/>
          <w:sz w:val="28"/>
          <w:szCs w:val="28"/>
        </w:rPr>
        <w:t>FAKULTAS TEKNIK</w:t>
      </w:r>
    </w:p>
    <w:p w:rsidR="00482A82" w:rsidRPr="00554876" w:rsidRDefault="004F3D98" w:rsidP="007350AF">
      <w:pPr>
        <w:spacing w:after="0" w:line="360" w:lineRule="auto"/>
        <w:ind w:left="0" w:firstLine="0"/>
        <w:jc w:val="center"/>
        <w:rPr>
          <w:b/>
          <w:sz w:val="28"/>
          <w:szCs w:val="28"/>
        </w:rPr>
      </w:pPr>
      <w:r w:rsidRPr="00554876">
        <w:rPr>
          <w:b/>
          <w:sz w:val="28"/>
          <w:szCs w:val="28"/>
        </w:rPr>
        <w:t>DEPARTEMEN</w:t>
      </w:r>
      <w:r w:rsidR="00482A82" w:rsidRPr="00554876">
        <w:rPr>
          <w:b/>
          <w:sz w:val="28"/>
          <w:szCs w:val="28"/>
        </w:rPr>
        <w:t xml:space="preserve"> </w:t>
      </w:r>
      <w:r w:rsidR="00683756">
        <w:rPr>
          <w:b/>
          <w:sz w:val="28"/>
          <w:szCs w:val="28"/>
        </w:rPr>
        <w:t xml:space="preserve">TEKNIK </w:t>
      </w:r>
      <w:r w:rsidR="00482A82" w:rsidRPr="00554876">
        <w:rPr>
          <w:b/>
          <w:sz w:val="28"/>
          <w:szCs w:val="28"/>
        </w:rPr>
        <w:t>SISTEM KOMPUTER</w:t>
      </w:r>
    </w:p>
    <w:p w:rsidR="00482A82" w:rsidRPr="00554876" w:rsidRDefault="00482A82" w:rsidP="007350AF">
      <w:pPr>
        <w:spacing w:after="0" w:line="360" w:lineRule="auto"/>
        <w:ind w:left="0" w:firstLine="0"/>
        <w:jc w:val="center"/>
        <w:rPr>
          <w:b/>
          <w:sz w:val="28"/>
          <w:szCs w:val="28"/>
        </w:rPr>
      </w:pPr>
    </w:p>
    <w:p w:rsidR="00482A82" w:rsidRPr="00554876" w:rsidRDefault="00482A82" w:rsidP="007350AF">
      <w:pPr>
        <w:spacing w:after="0" w:line="360" w:lineRule="auto"/>
        <w:ind w:left="0" w:firstLine="0"/>
        <w:jc w:val="center"/>
        <w:rPr>
          <w:b/>
          <w:sz w:val="28"/>
          <w:szCs w:val="28"/>
        </w:rPr>
      </w:pPr>
      <w:r w:rsidRPr="00554876">
        <w:rPr>
          <w:b/>
          <w:sz w:val="28"/>
          <w:szCs w:val="28"/>
        </w:rPr>
        <w:t>SEMARANG</w:t>
      </w:r>
    </w:p>
    <w:p w:rsidR="00482A82" w:rsidRPr="00554876" w:rsidRDefault="004F3D98" w:rsidP="007350AF">
      <w:pPr>
        <w:spacing w:after="0" w:line="360" w:lineRule="auto"/>
        <w:ind w:left="0" w:firstLine="0"/>
        <w:jc w:val="center"/>
        <w:rPr>
          <w:b/>
          <w:sz w:val="28"/>
          <w:szCs w:val="28"/>
        </w:rPr>
      </w:pPr>
      <w:r w:rsidRPr="00554876">
        <w:rPr>
          <w:b/>
          <w:sz w:val="28"/>
          <w:szCs w:val="28"/>
        </w:rPr>
        <w:t>DES</w:t>
      </w:r>
      <w:r w:rsidR="00482A82" w:rsidRPr="00554876">
        <w:rPr>
          <w:b/>
          <w:sz w:val="28"/>
          <w:szCs w:val="28"/>
        </w:rPr>
        <w:t>EMBER 2016</w:t>
      </w:r>
    </w:p>
    <w:p w:rsidR="00482A82" w:rsidRPr="00554876" w:rsidRDefault="00482A82" w:rsidP="007350AF">
      <w:pPr>
        <w:spacing w:after="0" w:line="259" w:lineRule="auto"/>
        <w:ind w:left="0" w:firstLine="0"/>
        <w:jc w:val="left"/>
        <w:sectPr w:rsidR="00482A82" w:rsidRPr="00554876" w:rsidSect="00102980">
          <w:pgSz w:w="11907" w:h="16839" w:code="9"/>
          <w:pgMar w:top="2268" w:right="1701" w:bottom="1701" w:left="2268" w:header="720" w:footer="720" w:gutter="0"/>
          <w:pgNumType w:fmt="lowerRoman" w:start="1"/>
          <w:cols w:space="720"/>
          <w:docGrid w:linePitch="360"/>
        </w:sectPr>
      </w:pPr>
    </w:p>
    <w:p w:rsidR="004912DC" w:rsidRPr="00554876" w:rsidRDefault="002C5D0B" w:rsidP="007350AF">
      <w:pPr>
        <w:pStyle w:val="Heading1"/>
      </w:pPr>
      <w:bookmarkStart w:id="2" w:name="_Toc470154563"/>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2.5pt;margin-top:-92.3pt;width:598.15pt;height:849.2pt;z-index:251661312;mso-position-horizontal-relative:text;mso-position-vertical-relative:text">
            <v:imagedata r:id="rId11" o:title="Office Lens 20161228-134044"/>
          </v:shape>
        </w:pict>
      </w:r>
      <w:r w:rsidR="004912DC" w:rsidRPr="00554876">
        <w:t>HALAMAN PENGESAHAN</w:t>
      </w:r>
      <w:bookmarkEnd w:id="1"/>
      <w:bookmarkEnd w:id="2"/>
    </w:p>
    <w:p w:rsidR="004912DC" w:rsidRPr="00554876" w:rsidRDefault="004912DC" w:rsidP="007350AF">
      <w:pPr>
        <w:spacing w:after="0"/>
      </w:pPr>
    </w:p>
    <w:p w:rsidR="004912DC" w:rsidRPr="00554876" w:rsidRDefault="00DF71FA" w:rsidP="007350AF">
      <w:pPr>
        <w:spacing w:after="0" w:line="360" w:lineRule="auto"/>
        <w:rPr>
          <w:szCs w:val="24"/>
        </w:rPr>
      </w:pPr>
      <w:proofErr w:type="spellStart"/>
      <w:r>
        <w:rPr>
          <w:szCs w:val="24"/>
        </w:rPr>
        <w:t>Tugas</w:t>
      </w:r>
      <w:proofErr w:type="spellEnd"/>
      <w:r>
        <w:rPr>
          <w:szCs w:val="24"/>
        </w:rPr>
        <w:t xml:space="preserve"> </w:t>
      </w:r>
      <w:proofErr w:type="spellStart"/>
      <w:r>
        <w:rPr>
          <w:szCs w:val="24"/>
        </w:rPr>
        <w:t>Akhir</w:t>
      </w:r>
      <w:proofErr w:type="spellEnd"/>
      <w:r>
        <w:rPr>
          <w:szCs w:val="24"/>
        </w:rPr>
        <w:t xml:space="preserve"> </w:t>
      </w:r>
      <w:proofErr w:type="spellStart"/>
      <w:r>
        <w:rPr>
          <w:szCs w:val="24"/>
        </w:rPr>
        <w:t>ini</w:t>
      </w:r>
      <w:proofErr w:type="spellEnd"/>
      <w:r>
        <w:rPr>
          <w:szCs w:val="24"/>
        </w:rPr>
        <w:t xml:space="preserve"> </w:t>
      </w:r>
      <w:proofErr w:type="spellStart"/>
      <w:r>
        <w:rPr>
          <w:szCs w:val="24"/>
        </w:rPr>
        <w:t>diajukan</w:t>
      </w:r>
      <w:proofErr w:type="spellEnd"/>
      <w:r>
        <w:rPr>
          <w:szCs w:val="24"/>
        </w:rPr>
        <w:t xml:space="preserve"> </w:t>
      </w:r>
      <w:proofErr w:type="spellStart"/>
      <w:r>
        <w:rPr>
          <w:szCs w:val="24"/>
        </w:rPr>
        <w:t>oleh</w:t>
      </w:r>
      <w:proofErr w:type="spellEnd"/>
      <w:r w:rsidR="004912DC" w:rsidRPr="00554876">
        <w:rPr>
          <w:szCs w:val="24"/>
        </w:rPr>
        <w:t>:</w:t>
      </w:r>
    </w:p>
    <w:p w:rsidR="004912DC" w:rsidRPr="00554876" w:rsidRDefault="004912DC" w:rsidP="007350AF">
      <w:pPr>
        <w:tabs>
          <w:tab w:val="left" w:pos="2410"/>
        </w:tabs>
        <w:spacing w:after="0" w:line="360" w:lineRule="auto"/>
        <w:rPr>
          <w:szCs w:val="24"/>
        </w:rPr>
      </w:pPr>
      <w:r w:rsidRPr="00554876">
        <w:rPr>
          <w:szCs w:val="24"/>
        </w:rPr>
        <w:t>Nama</w:t>
      </w:r>
      <w:r w:rsidRPr="00554876">
        <w:rPr>
          <w:szCs w:val="24"/>
        </w:rPr>
        <w:tab/>
      </w:r>
      <w:r w:rsidRPr="00554876">
        <w:rPr>
          <w:szCs w:val="24"/>
        </w:rPr>
        <w:tab/>
        <w:t xml:space="preserve">: </w:t>
      </w:r>
      <w:r w:rsidR="00506127" w:rsidRPr="00554876">
        <w:rPr>
          <w:szCs w:val="24"/>
        </w:rPr>
        <w:t xml:space="preserve">Bagas </w:t>
      </w:r>
      <w:proofErr w:type="spellStart"/>
      <w:r w:rsidR="00506127" w:rsidRPr="00554876">
        <w:rPr>
          <w:szCs w:val="24"/>
        </w:rPr>
        <w:t>Dhani</w:t>
      </w:r>
      <w:proofErr w:type="spellEnd"/>
      <w:r w:rsidR="00506127" w:rsidRPr="00554876">
        <w:rPr>
          <w:szCs w:val="24"/>
        </w:rPr>
        <w:t xml:space="preserve"> Priyambodo</w:t>
      </w:r>
    </w:p>
    <w:p w:rsidR="004912DC" w:rsidRPr="00554876" w:rsidRDefault="00506127" w:rsidP="007350AF">
      <w:pPr>
        <w:tabs>
          <w:tab w:val="left" w:pos="2410"/>
        </w:tabs>
        <w:spacing w:after="0" w:line="360" w:lineRule="auto"/>
        <w:rPr>
          <w:szCs w:val="24"/>
        </w:rPr>
      </w:pPr>
      <w:r w:rsidRPr="00554876">
        <w:rPr>
          <w:szCs w:val="24"/>
        </w:rPr>
        <w:t>NIM</w:t>
      </w:r>
      <w:r w:rsidRPr="00554876">
        <w:rPr>
          <w:szCs w:val="24"/>
        </w:rPr>
        <w:tab/>
      </w:r>
      <w:r w:rsidRPr="00554876">
        <w:rPr>
          <w:szCs w:val="24"/>
        </w:rPr>
        <w:tab/>
        <w:t>: 21120112140017</w:t>
      </w:r>
    </w:p>
    <w:p w:rsidR="004912DC" w:rsidRPr="00554876" w:rsidRDefault="004912DC" w:rsidP="007350AF">
      <w:pPr>
        <w:tabs>
          <w:tab w:val="left" w:pos="2410"/>
        </w:tabs>
        <w:spacing w:after="0" w:line="360" w:lineRule="auto"/>
        <w:rPr>
          <w:szCs w:val="24"/>
        </w:rPr>
      </w:pPr>
      <w:proofErr w:type="spellStart"/>
      <w:r w:rsidRPr="00554876">
        <w:rPr>
          <w:szCs w:val="24"/>
        </w:rPr>
        <w:t>Jurusan</w:t>
      </w:r>
      <w:proofErr w:type="spellEnd"/>
      <w:r w:rsidRPr="00554876">
        <w:rPr>
          <w:szCs w:val="24"/>
        </w:rPr>
        <w:t>/</w:t>
      </w:r>
      <w:proofErr w:type="spellStart"/>
      <w:r w:rsidR="00AE1389">
        <w:rPr>
          <w:szCs w:val="24"/>
        </w:rPr>
        <w:t>Departemen</w:t>
      </w:r>
      <w:proofErr w:type="spellEnd"/>
      <w:r w:rsidRPr="00554876">
        <w:rPr>
          <w:szCs w:val="24"/>
        </w:rPr>
        <w:tab/>
      </w:r>
      <w:r w:rsidRPr="00554876">
        <w:rPr>
          <w:szCs w:val="24"/>
        </w:rPr>
        <w:tab/>
        <w:t xml:space="preserve">: </w:t>
      </w:r>
      <w:proofErr w:type="spellStart"/>
      <w:r w:rsidRPr="00554876">
        <w:rPr>
          <w:szCs w:val="24"/>
        </w:rPr>
        <w:t>Sistem</w:t>
      </w:r>
      <w:proofErr w:type="spellEnd"/>
      <w:r w:rsidRPr="00554876">
        <w:rPr>
          <w:szCs w:val="24"/>
        </w:rPr>
        <w:t xml:space="preserve"> </w:t>
      </w:r>
      <w:proofErr w:type="spellStart"/>
      <w:r w:rsidRPr="00554876">
        <w:rPr>
          <w:szCs w:val="24"/>
        </w:rPr>
        <w:t>Komputer</w:t>
      </w:r>
      <w:proofErr w:type="spellEnd"/>
    </w:p>
    <w:p w:rsidR="004912DC" w:rsidRPr="00554876" w:rsidRDefault="004912DC" w:rsidP="007350AF">
      <w:pPr>
        <w:tabs>
          <w:tab w:val="left" w:pos="2410"/>
        </w:tabs>
        <w:spacing w:after="0" w:line="360" w:lineRule="auto"/>
        <w:ind w:left="2552" w:hanging="2552"/>
        <w:rPr>
          <w:szCs w:val="24"/>
          <w:lang w:val="id-ID"/>
        </w:rPr>
      </w:pPr>
      <w:proofErr w:type="spellStart"/>
      <w:r w:rsidRPr="00554876">
        <w:rPr>
          <w:szCs w:val="24"/>
        </w:rPr>
        <w:t>Judul</w:t>
      </w:r>
      <w:proofErr w:type="spellEnd"/>
      <w:r w:rsidRPr="00554876">
        <w:rPr>
          <w:szCs w:val="24"/>
        </w:rPr>
        <w:t xml:space="preserve"> </w:t>
      </w:r>
      <w:proofErr w:type="spellStart"/>
      <w:r w:rsidRPr="00554876">
        <w:rPr>
          <w:szCs w:val="24"/>
        </w:rPr>
        <w:t>Tugas</w:t>
      </w:r>
      <w:proofErr w:type="spellEnd"/>
      <w:r w:rsidRPr="00554876">
        <w:rPr>
          <w:szCs w:val="24"/>
        </w:rPr>
        <w:t xml:space="preserve"> </w:t>
      </w:r>
      <w:proofErr w:type="spellStart"/>
      <w:r w:rsidRPr="00554876">
        <w:rPr>
          <w:szCs w:val="24"/>
        </w:rPr>
        <w:t>Akhir</w:t>
      </w:r>
      <w:proofErr w:type="spellEnd"/>
      <w:r w:rsidRPr="00554876">
        <w:rPr>
          <w:szCs w:val="24"/>
        </w:rPr>
        <w:tab/>
        <w:t>:</w:t>
      </w:r>
      <w:r w:rsidRPr="00554876">
        <w:rPr>
          <w:szCs w:val="24"/>
        </w:rPr>
        <w:tab/>
      </w:r>
      <w:r w:rsidR="00506127" w:rsidRPr="00554876">
        <w:rPr>
          <w:szCs w:val="24"/>
          <w:lang w:val="id-ID"/>
        </w:rPr>
        <w:t>Perancang</w:t>
      </w:r>
      <w:r w:rsidR="001715B0" w:rsidRPr="00554876">
        <w:rPr>
          <w:szCs w:val="24"/>
          <w:lang w:val="id-ID"/>
        </w:rPr>
        <w:t>an Aplikasi Android “Siskom.in</w:t>
      </w:r>
      <w:r w:rsidR="00506127" w:rsidRPr="00554876">
        <w:rPr>
          <w:szCs w:val="24"/>
          <w:lang w:val="id-ID"/>
        </w:rPr>
        <w:t>”</w:t>
      </w:r>
      <w:r w:rsidR="00506127" w:rsidRPr="00554876">
        <w:rPr>
          <w:szCs w:val="24"/>
        </w:rPr>
        <w:t xml:space="preserve"> </w:t>
      </w:r>
      <w:r w:rsidR="00506127" w:rsidRPr="00554876">
        <w:rPr>
          <w:szCs w:val="24"/>
          <w:lang w:val="id-ID"/>
        </w:rPr>
        <w:t xml:space="preserve">Untuk Media Informasi </w:t>
      </w:r>
      <w:r w:rsidR="00110B96">
        <w:rPr>
          <w:szCs w:val="24"/>
          <w:lang w:val="id-ID"/>
        </w:rPr>
        <w:t>Departemen T</w:t>
      </w:r>
      <w:r w:rsidR="00327881">
        <w:rPr>
          <w:szCs w:val="24"/>
          <w:lang w:val="id-ID"/>
        </w:rPr>
        <w:t>eknik</w:t>
      </w:r>
      <w:r w:rsidR="00506127" w:rsidRPr="00554876">
        <w:rPr>
          <w:szCs w:val="24"/>
          <w:lang w:val="id-ID"/>
        </w:rPr>
        <w:t xml:space="preserve"> Sistem Komputer Universitas Diponegoro</w:t>
      </w:r>
    </w:p>
    <w:p w:rsidR="004912DC" w:rsidRPr="00554876" w:rsidRDefault="004912DC" w:rsidP="007350AF">
      <w:pPr>
        <w:tabs>
          <w:tab w:val="left" w:pos="2410"/>
        </w:tabs>
        <w:spacing w:after="0" w:line="360" w:lineRule="auto"/>
        <w:ind w:left="2552" w:hanging="2552"/>
        <w:rPr>
          <w:szCs w:val="24"/>
        </w:rPr>
      </w:pPr>
    </w:p>
    <w:p w:rsidR="004912DC" w:rsidRPr="00554876" w:rsidRDefault="004912DC" w:rsidP="007350AF">
      <w:pPr>
        <w:tabs>
          <w:tab w:val="left" w:pos="2410"/>
        </w:tabs>
        <w:spacing w:after="0" w:line="360" w:lineRule="auto"/>
        <w:ind w:left="0" w:firstLine="0"/>
        <w:rPr>
          <w:szCs w:val="24"/>
        </w:rPr>
      </w:pPr>
      <w:proofErr w:type="spellStart"/>
      <w:r w:rsidRPr="00554876">
        <w:rPr>
          <w:szCs w:val="24"/>
        </w:rPr>
        <w:t>Telah</w:t>
      </w:r>
      <w:proofErr w:type="spellEnd"/>
      <w:r w:rsidRPr="00554876">
        <w:rPr>
          <w:szCs w:val="24"/>
        </w:rPr>
        <w:t xml:space="preserve"> </w:t>
      </w:r>
      <w:proofErr w:type="spellStart"/>
      <w:r w:rsidRPr="00554876">
        <w:rPr>
          <w:szCs w:val="24"/>
        </w:rPr>
        <w:t>berhasil</w:t>
      </w:r>
      <w:proofErr w:type="spellEnd"/>
      <w:r w:rsidRPr="00554876">
        <w:rPr>
          <w:szCs w:val="24"/>
        </w:rPr>
        <w:t xml:space="preserve"> </w:t>
      </w:r>
      <w:proofErr w:type="spellStart"/>
      <w:r w:rsidRPr="00554876">
        <w:rPr>
          <w:szCs w:val="24"/>
        </w:rPr>
        <w:t>dipertahankan</w:t>
      </w:r>
      <w:proofErr w:type="spellEnd"/>
      <w:r w:rsidRPr="00554876">
        <w:rPr>
          <w:szCs w:val="24"/>
        </w:rPr>
        <w:t xml:space="preserve"> di </w:t>
      </w:r>
      <w:proofErr w:type="spellStart"/>
      <w:r w:rsidRPr="00554876">
        <w:rPr>
          <w:szCs w:val="24"/>
        </w:rPr>
        <w:t>hadapan</w:t>
      </w:r>
      <w:proofErr w:type="spellEnd"/>
      <w:r w:rsidRPr="00554876">
        <w:rPr>
          <w:szCs w:val="24"/>
        </w:rPr>
        <w:t xml:space="preserve"> Tim </w:t>
      </w:r>
      <w:proofErr w:type="spellStart"/>
      <w:r w:rsidRPr="00554876">
        <w:rPr>
          <w:szCs w:val="24"/>
        </w:rPr>
        <w:t>Penguji</w:t>
      </w:r>
      <w:proofErr w:type="spellEnd"/>
      <w:r w:rsidRPr="00554876">
        <w:rPr>
          <w:szCs w:val="24"/>
        </w:rPr>
        <w:t xml:space="preserve"> </w:t>
      </w:r>
      <w:proofErr w:type="spellStart"/>
      <w:r w:rsidRPr="00554876">
        <w:rPr>
          <w:szCs w:val="24"/>
        </w:rPr>
        <w:t>dan</w:t>
      </w:r>
      <w:proofErr w:type="spellEnd"/>
      <w:r w:rsidRPr="00554876">
        <w:rPr>
          <w:szCs w:val="24"/>
        </w:rPr>
        <w:t xml:space="preserve"> </w:t>
      </w:r>
      <w:proofErr w:type="spellStart"/>
      <w:r w:rsidRPr="00554876">
        <w:rPr>
          <w:szCs w:val="24"/>
        </w:rPr>
        <w:t>diterima</w:t>
      </w:r>
      <w:proofErr w:type="spellEnd"/>
      <w:r w:rsidRPr="00554876">
        <w:rPr>
          <w:szCs w:val="24"/>
        </w:rPr>
        <w:t xml:space="preserve"> </w:t>
      </w:r>
      <w:proofErr w:type="spellStart"/>
      <w:r w:rsidRPr="00554876">
        <w:rPr>
          <w:szCs w:val="24"/>
        </w:rPr>
        <w:t>sebagai</w:t>
      </w:r>
      <w:proofErr w:type="spellEnd"/>
      <w:r w:rsidRPr="00554876">
        <w:rPr>
          <w:szCs w:val="24"/>
        </w:rPr>
        <w:t xml:space="preserve"> </w:t>
      </w:r>
      <w:proofErr w:type="spellStart"/>
      <w:r w:rsidRPr="00554876">
        <w:rPr>
          <w:szCs w:val="24"/>
        </w:rPr>
        <w:t>bagian</w:t>
      </w:r>
      <w:proofErr w:type="spellEnd"/>
      <w:r w:rsidRPr="00554876">
        <w:rPr>
          <w:szCs w:val="24"/>
        </w:rPr>
        <w:t xml:space="preserve"> </w:t>
      </w:r>
      <w:proofErr w:type="spellStart"/>
      <w:r w:rsidRPr="00554876">
        <w:rPr>
          <w:szCs w:val="24"/>
        </w:rPr>
        <w:t>persyaratan</w:t>
      </w:r>
      <w:proofErr w:type="spellEnd"/>
      <w:r w:rsidRPr="00554876">
        <w:rPr>
          <w:szCs w:val="24"/>
        </w:rPr>
        <w:t xml:space="preserve"> yang </w:t>
      </w:r>
      <w:proofErr w:type="spellStart"/>
      <w:r w:rsidRPr="00554876">
        <w:rPr>
          <w:szCs w:val="24"/>
        </w:rPr>
        <w:t>diperlukan</w:t>
      </w:r>
      <w:proofErr w:type="spellEnd"/>
      <w:r w:rsidRPr="00554876">
        <w:rPr>
          <w:szCs w:val="24"/>
        </w:rPr>
        <w:t xml:space="preserve"> </w:t>
      </w:r>
      <w:proofErr w:type="spellStart"/>
      <w:r w:rsidRPr="00554876">
        <w:rPr>
          <w:szCs w:val="24"/>
        </w:rPr>
        <w:t>untuk</w:t>
      </w:r>
      <w:proofErr w:type="spellEnd"/>
      <w:r w:rsidRPr="00554876">
        <w:rPr>
          <w:szCs w:val="24"/>
        </w:rPr>
        <w:t xml:space="preserve"> </w:t>
      </w:r>
      <w:proofErr w:type="spellStart"/>
      <w:r w:rsidRPr="00554876">
        <w:rPr>
          <w:szCs w:val="24"/>
        </w:rPr>
        <w:t>memperoleh</w:t>
      </w:r>
      <w:proofErr w:type="spellEnd"/>
      <w:r w:rsidRPr="00554876">
        <w:rPr>
          <w:szCs w:val="24"/>
        </w:rPr>
        <w:t xml:space="preserve"> </w:t>
      </w:r>
      <w:proofErr w:type="spellStart"/>
      <w:r w:rsidRPr="00554876">
        <w:rPr>
          <w:szCs w:val="24"/>
        </w:rPr>
        <w:t>gelar</w:t>
      </w:r>
      <w:proofErr w:type="spellEnd"/>
      <w:r w:rsidRPr="00554876">
        <w:rPr>
          <w:szCs w:val="24"/>
        </w:rPr>
        <w:t xml:space="preserve"> </w:t>
      </w:r>
      <w:proofErr w:type="spellStart"/>
      <w:r w:rsidRPr="00554876">
        <w:rPr>
          <w:szCs w:val="24"/>
        </w:rPr>
        <w:t>Sarjana</w:t>
      </w:r>
      <w:proofErr w:type="spellEnd"/>
      <w:r w:rsidRPr="00554876">
        <w:rPr>
          <w:szCs w:val="24"/>
        </w:rPr>
        <w:t xml:space="preserve"> </w:t>
      </w:r>
      <w:proofErr w:type="spellStart"/>
      <w:r w:rsidRPr="00554876">
        <w:rPr>
          <w:szCs w:val="24"/>
        </w:rPr>
        <w:t>Teknik</w:t>
      </w:r>
      <w:proofErr w:type="spellEnd"/>
      <w:r w:rsidRPr="00554876">
        <w:rPr>
          <w:szCs w:val="24"/>
        </w:rPr>
        <w:t xml:space="preserve"> </w:t>
      </w:r>
      <w:proofErr w:type="spellStart"/>
      <w:r w:rsidRPr="00554876">
        <w:rPr>
          <w:szCs w:val="24"/>
        </w:rPr>
        <w:t>pada</w:t>
      </w:r>
      <w:proofErr w:type="spellEnd"/>
      <w:r w:rsidRPr="00554876">
        <w:rPr>
          <w:szCs w:val="24"/>
        </w:rPr>
        <w:t xml:space="preserve"> </w:t>
      </w:r>
      <w:proofErr w:type="spellStart"/>
      <w:r w:rsidRPr="00554876">
        <w:rPr>
          <w:szCs w:val="24"/>
        </w:rPr>
        <w:t>Jurusan</w:t>
      </w:r>
      <w:proofErr w:type="spellEnd"/>
      <w:r w:rsidRPr="00554876">
        <w:rPr>
          <w:szCs w:val="24"/>
        </w:rPr>
        <w:t xml:space="preserve"> / </w:t>
      </w:r>
      <w:proofErr w:type="spellStart"/>
      <w:r w:rsidR="00AE1389">
        <w:rPr>
          <w:szCs w:val="24"/>
        </w:rPr>
        <w:t>Departemen</w:t>
      </w:r>
      <w:proofErr w:type="spellEnd"/>
      <w:r w:rsidR="00AE1389">
        <w:rPr>
          <w:szCs w:val="24"/>
        </w:rPr>
        <w:t xml:space="preserve"> </w:t>
      </w:r>
      <w:proofErr w:type="spellStart"/>
      <w:r w:rsidR="00AE1389">
        <w:rPr>
          <w:szCs w:val="24"/>
        </w:rPr>
        <w:t>T</w:t>
      </w:r>
      <w:r w:rsidR="00327881">
        <w:rPr>
          <w:szCs w:val="24"/>
        </w:rPr>
        <w:t>eknik</w:t>
      </w:r>
      <w:proofErr w:type="spellEnd"/>
      <w:r w:rsidRPr="00554876">
        <w:rPr>
          <w:szCs w:val="24"/>
        </w:rPr>
        <w:t xml:space="preserve"> </w:t>
      </w:r>
      <w:proofErr w:type="spellStart"/>
      <w:r w:rsidRPr="00554876">
        <w:rPr>
          <w:szCs w:val="24"/>
        </w:rPr>
        <w:t>Sistem</w:t>
      </w:r>
      <w:proofErr w:type="spellEnd"/>
      <w:r w:rsidRPr="00554876">
        <w:rPr>
          <w:szCs w:val="24"/>
        </w:rPr>
        <w:t xml:space="preserve"> </w:t>
      </w:r>
      <w:proofErr w:type="spellStart"/>
      <w:r w:rsidRPr="00554876">
        <w:rPr>
          <w:szCs w:val="24"/>
        </w:rPr>
        <w:t>Komputer</w:t>
      </w:r>
      <w:proofErr w:type="spellEnd"/>
      <w:r w:rsidRPr="00554876">
        <w:rPr>
          <w:szCs w:val="24"/>
        </w:rPr>
        <w:t xml:space="preserve">, </w:t>
      </w:r>
      <w:proofErr w:type="spellStart"/>
      <w:r w:rsidRPr="00554876">
        <w:rPr>
          <w:szCs w:val="24"/>
        </w:rPr>
        <w:t>Fakultas</w:t>
      </w:r>
      <w:proofErr w:type="spellEnd"/>
      <w:r w:rsidRPr="00554876">
        <w:rPr>
          <w:szCs w:val="24"/>
        </w:rPr>
        <w:t xml:space="preserve"> </w:t>
      </w:r>
      <w:proofErr w:type="spellStart"/>
      <w:r w:rsidRPr="00554876">
        <w:rPr>
          <w:szCs w:val="24"/>
        </w:rPr>
        <w:t>Teknik</w:t>
      </w:r>
      <w:proofErr w:type="spellEnd"/>
      <w:r w:rsidRPr="00554876">
        <w:rPr>
          <w:szCs w:val="24"/>
        </w:rPr>
        <w:t xml:space="preserve">, </w:t>
      </w:r>
      <w:proofErr w:type="spellStart"/>
      <w:r w:rsidRPr="00554876">
        <w:rPr>
          <w:szCs w:val="24"/>
        </w:rPr>
        <w:t>Universitas</w:t>
      </w:r>
      <w:proofErr w:type="spellEnd"/>
      <w:r w:rsidRPr="00554876">
        <w:rPr>
          <w:szCs w:val="24"/>
        </w:rPr>
        <w:t xml:space="preserve"> </w:t>
      </w:r>
      <w:proofErr w:type="spellStart"/>
      <w:r w:rsidRPr="00554876">
        <w:rPr>
          <w:szCs w:val="24"/>
        </w:rPr>
        <w:t>Diponegoro</w:t>
      </w:r>
      <w:proofErr w:type="spellEnd"/>
      <w:r w:rsidRPr="00554876">
        <w:rPr>
          <w:szCs w:val="24"/>
        </w:rPr>
        <w:t>.</w:t>
      </w:r>
    </w:p>
    <w:p w:rsidR="004912DC" w:rsidRPr="00554876" w:rsidRDefault="00506127" w:rsidP="007350AF">
      <w:pPr>
        <w:tabs>
          <w:tab w:val="left" w:pos="5145"/>
        </w:tabs>
        <w:spacing w:after="0" w:line="360" w:lineRule="auto"/>
        <w:rPr>
          <w:szCs w:val="24"/>
        </w:rPr>
      </w:pPr>
      <w:r w:rsidRPr="00554876">
        <w:rPr>
          <w:szCs w:val="24"/>
        </w:rPr>
        <w:tab/>
      </w:r>
      <w:r w:rsidRPr="00554876">
        <w:rPr>
          <w:szCs w:val="24"/>
        </w:rPr>
        <w:tab/>
      </w:r>
    </w:p>
    <w:p w:rsidR="004912DC" w:rsidRPr="00554876" w:rsidRDefault="004912DC" w:rsidP="007350AF">
      <w:pPr>
        <w:tabs>
          <w:tab w:val="left" w:pos="2410"/>
        </w:tabs>
        <w:spacing w:after="0" w:line="360" w:lineRule="auto"/>
        <w:jc w:val="center"/>
        <w:rPr>
          <w:b/>
          <w:szCs w:val="24"/>
        </w:rPr>
      </w:pPr>
      <w:r w:rsidRPr="00554876">
        <w:rPr>
          <w:b/>
          <w:szCs w:val="24"/>
        </w:rPr>
        <w:t>TIM PENGUJI</w:t>
      </w:r>
    </w:p>
    <w:p w:rsidR="004912DC" w:rsidRPr="00554876" w:rsidRDefault="004912DC" w:rsidP="007350AF">
      <w:pPr>
        <w:tabs>
          <w:tab w:val="left" w:pos="1985"/>
          <w:tab w:val="left" w:pos="2268"/>
          <w:tab w:val="left" w:pos="6237"/>
          <w:tab w:val="left" w:pos="7513"/>
        </w:tabs>
        <w:spacing w:after="0" w:line="360" w:lineRule="auto"/>
        <w:rPr>
          <w:szCs w:val="24"/>
        </w:rPr>
      </w:pPr>
      <w:proofErr w:type="spellStart"/>
      <w:r w:rsidRPr="00554876">
        <w:rPr>
          <w:szCs w:val="24"/>
        </w:rPr>
        <w:t>Pembimbing</w:t>
      </w:r>
      <w:proofErr w:type="spellEnd"/>
      <w:r w:rsidRPr="00554876">
        <w:rPr>
          <w:szCs w:val="24"/>
        </w:rPr>
        <w:t xml:space="preserve"> I</w:t>
      </w:r>
      <w:r w:rsidRPr="00554876">
        <w:rPr>
          <w:szCs w:val="24"/>
        </w:rPr>
        <w:tab/>
        <w:t>:</w:t>
      </w:r>
      <w:r w:rsidRPr="00554876">
        <w:rPr>
          <w:szCs w:val="24"/>
        </w:rPr>
        <w:tab/>
      </w:r>
      <w:proofErr w:type="spellStart"/>
      <w:r w:rsidR="004F3D98" w:rsidRPr="00554876">
        <w:t>Rinta</w:t>
      </w:r>
      <w:proofErr w:type="spellEnd"/>
      <w:r w:rsidR="004F3D98" w:rsidRPr="00554876">
        <w:t xml:space="preserve"> </w:t>
      </w:r>
      <w:proofErr w:type="spellStart"/>
      <w:r w:rsidR="004F3D98" w:rsidRPr="00554876">
        <w:t>Kridalukmana</w:t>
      </w:r>
      <w:proofErr w:type="spellEnd"/>
      <w:r w:rsidR="004F3D98" w:rsidRPr="00554876">
        <w:t xml:space="preserve"> </w:t>
      </w:r>
      <w:proofErr w:type="spellStart"/>
      <w:r w:rsidR="004F3D98" w:rsidRPr="00554876">
        <w:t>S.Kom</w:t>
      </w:r>
      <w:proofErr w:type="spellEnd"/>
      <w:r w:rsidR="004F3D98" w:rsidRPr="00554876">
        <w:t>., M.T</w:t>
      </w:r>
      <w:r w:rsidRPr="00554876">
        <w:tab/>
      </w:r>
      <w:r w:rsidRPr="00554876">
        <w:rPr>
          <w:szCs w:val="24"/>
        </w:rPr>
        <w:t>(</w:t>
      </w:r>
      <w:r w:rsidRPr="00554876">
        <w:rPr>
          <w:szCs w:val="24"/>
        </w:rPr>
        <w:tab/>
        <w:t>)</w:t>
      </w:r>
    </w:p>
    <w:p w:rsidR="004912DC" w:rsidRPr="00554876" w:rsidRDefault="004912DC" w:rsidP="007350AF">
      <w:pPr>
        <w:tabs>
          <w:tab w:val="left" w:pos="1985"/>
          <w:tab w:val="left" w:pos="2268"/>
          <w:tab w:val="left" w:pos="6237"/>
          <w:tab w:val="left" w:pos="7513"/>
        </w:tabs>
        <w:spacing w:after="0" w:line="360" w:lineRule="auto"/>
        <w:rPr>
          <w:szCs w:val="24"/>
        </w:rPr>
      </w:pPr>
      <w:proofErr w:type="spellStart"/>
      <w:r w:rsidRPr="00554876">
        <w:rPr>
          <w:szCs w:val="24"/>
        </w:rPr>
        <w:t>Pembimbing</w:t>
      </w:r>
      <w:proofErr w:type="spellEnd"/>
      <w:r w:rsidRPr="00554876">
        <w:rPr>
          <w:szCs w:val="24"/>
        </w:rPr>
        <w:t xml:space="preserve"> II</w:t>
      </w:r>
      <w:r w:rsidRPr="00554876">
        <w:rPr>
          <w:szCs w:val="24"/>
        </w:rPr>
        <w:tab/>
        <w:t>:</w:t>
      </w:r>
      <w:r w:rsidRPr="00554876">
        <w:rPr>
          <w:szCs w:val="24"/>
        </w:rPr>
        <w:tab/>
      </w:r>
      <w:proofErr w:type="spellStart"/>
      <w:r w:rsidRPr="00554876">
        <w:rPr>
          <w:szCs w:val="24"/>
        </w:rPr>
        <w:t>Eko</w:t>
      </w:r>
      <w:proofErr w:type="spellEnd"/>
      <w:r w:rsidRPr="00554876">
        <w:rPr>
          <w:szCs w:val="24"/>
        </w:rPr>
        <w:t xml:space="preserve"> </w:t>
      </w:r>
      <w:proofErr w:type="spellStart"/>
      <w:r w:rsidRPr="00554876">
        <w:rPr>
          <w:szCs w:val="24"/>
        </w:rPr>
        <w:t>Didik</w:t>
      </w:r>
      <w:proofErr w:type="spellEnd"/>
      <w:r w:rsidRPr="00554876">
        <w:rPr>
          <w:szCs w:val="24"/>
        </w:rPr>
        <w:t xml:space="preserve"> </w:t>
      </w:r>
      <w:proofErr w:type="spellStart"/>
      <w:r w:rsidRPr="00554876">
        <w:rPr>
          <w:szCs w:val="24"/>
        </w:rPr>
        <w:t>Widianto</w:t>
      </w:r>
      <w:proofErr w:type="spellEnd"/>
      <w:r w:rsidRPr="00554876">
        <w:rPr>
          <w:szCs w:val="24"/>
        </w:rPr>
        <w:t>, S</w:t>
      </w:r>
      <w:r w:rsidRPr="00554876">
        <w:rPr>
          <w:szCs w:val="24"/>
          <w:lang w:val="id-ID"/>
        </w:rPr>
        <w:t>.</w:t>
      </w:r>
      <w:r w:rsidRPr="00554876">
        <w:rPr>
          <w:szCs w:val="24"/>
        </w:rPr>
        <w:t>T., M</w:t>
      </w:r>
      <w:r w:rsidRPr="00554876">
        <w:rPr>
          <w:szCs w:val="24"/>
          <w:lang w:val="id-ID"/>
        </w:rPr>
        <w:t>.</w:t>
      </w:r>
      <w:r w:rsidRPr="00554876">
        <w:rPr>
          <w:szCs w:val="24"/>
        </w:rPr>
        <w:t>T.</w:t>
      </w:r>
      <w:r w:rsidRPr="00554876">
        <w:rPr>
          <w:szCs w:val="24"/>
        </w:rPr>
        <w:tab/>
        <w:t>(</w:t>
      </w:r>
      <w:r w:rsidRPr="00554876">
        <w:rPr>
          <w:szCs w:val="24"/>
        </w:rPr>
        <w:tab/>
        <w:t>)</w:t>
      </w:r>
    </w:p>
    <w:p w:rsidR="004912DC" w:rsidRPr="00554876" w:rsidRDefault="004912DC" w:rsidP="007350AF">
      <w:pPr>
        <w:tabs>
          <w:tab w:val="left" w:pos="1985"/>
          <w:tab w:val="left" w:pos="2268"/>
          <w:tab w:val="left" w:pos="6237"/>
          <w:tab w:val="left" w:pos="7513"/>
        </w:tabs>
        <w:spacing w:after="0" w:line="360" w:lineRule="auto"/>
        <w:rPr>
          <w:szCs w:val="24"/>
        </w:rPr>
      </w:pPr>
      <w:proofErr w:type="spellStart"/>
      <w:r w:rsidRPr="00554876">
        <w:rPr>
          <w:szCs w:val="24"/>
        </w:rPr>
        <w:t>Ketua</w:t>
      </w:r>
      <w:proofErr w:type="spellEnd"/>
      <w:r w:rsidRPr="00554876">
        <w:rPr>
          <w:szCs w:val="24"/>
        </w:rPr>
        <w:t xml:space="preserve"> </w:t>
      </w:r>
      <w:proofErr w:type="spellStart"/>
      <w:r w:rsidRPr="00554876">
        <w:rPr>
          <w:szCs w:val="24"/>
        </w:rPr>
        <w:t>Penguji</w:t>
      </w:r>
      <w:proofErr w:type="spellEnd"/>
      <w:r w:rsidRPr="00554876">
        <w:rPr>
          <w:szCs w:val="24"/>
        </w:rPr>
        <w:tab/>
        <w:t>:</w:t>
      </w:r>
      <w:r w:rsidRPr="00554876">
        <w:rPr>
          <w:szCs w:val="24"/>
        </w:rPr>
        <w:tab/>
      </w:r>
      <w:r w:rsidR="004F3D98" w:rsidRPr="00554876">
        <w:tab/>
      </w:r>
      <w:r w:rsidR="004F21B1">
        <w:t xml:space="preserve">Dr. </w:t>
      </w:r>
      <w:proofErr w:type="spellStart"/>
      <w:r w:rsidR="004F21B1">
        <w:t>Oky</w:t>
      </w:r>
      <w:proofErr w:type="spellEnd"/>
      <w:r w:rsidR="004F21B1">
        <w:t xml:space="preserve"> </w:t>
      </w:r>
      <w:proofErr w:type="spellStart"/>
      <w:proofErr w:type="gramStart"/>
      <w:r w:rsidR="004F21B1">
        <w:t>Dwi</w:t>
      </w:r>
      <w:proofErr w:type="spellEnd"/>
      <w:proofErr w:type="gramEnd"/>
      <w:r w:rsidR="004F21B1">
        <w:t xml:space="preserve"> </w:t>
      </w:r>
      <w:proofErr w:type="spellStart"/>
      <w:r w:rsidR="004F21B1">
        <w:t>Nurhayati</w:t>
      </w:r>
      <w:proofErr w:type="spellEnd"/>
      <w:r w:rsidR="004F21B1">
        <w:t>, S.T., M.T.</w:t>
      </w:r>
      <w:r w:rsidRPr="00554876">
        <w:rPr>
          <w:szCs w:val="24"/>
        </w:rPr>
        <w:tab/>
        <w:t>(</w:t>
      </w:r>
      <w:r w:rsidRPr="00554876">
        <w:rPr>
          <w:szCs w:val="24"/>
        </w:rPr>
        <w:tab/>
        <w:t>)</w:t>
      </w:r>
    </w:p>
    <w:p w:rsidR="004912DC" w:rsidRPr="00554876" w:rsidRDefault="004912DC" w:rsidP="007350AF">
      <w:pPr>
        <w:tabs>
          <w:tab w:val="left" w:pos="1985"/>
          <w:tab w:val="left" w:pos="2268"/>
          <w:tab w:val="left" w:pos="6237"/>
          <w:tab w:val="left" w:pos="7513"/>
        </w:tabs>
        <w:spacing w:after="0" w:line="360" w:lineRule="auto"/>
        <w:rPr>
          <w:szCs w:val="24"/>
        </w:rPr>
      </w:pPr>
      <w:proofErr w:type="spellStart"/>
      <w:r w:rsidRPr="00554876">
        <w:rPr>
          <w:szCs w:val="24"/>
        </w:rPr>
        <w:t>Sekretaris</w:t>
      </w:r>
      <w:proofErr w:type="spellEnd"/>
      <w:r w:rsidRPr="00554876">
        <w:rPr>
          <w:szCs w:val="24"/>
        </w:rPr>
        <w:t xml:space="preserve"> </w:t>
      </w:r>
      <w:proofErr w:type="spellStart"/>
      <w:r w:rsidRPr="00554876">
        <w:rPr>
          <w:szCs w:val="24"/>
        </w:rPr>
        <w:t>Penguji</w:t>
      </w:r>
      <w:proofErr w:type="spellEnd"/>
      <w:r w:rsidRPr="00554876">
        <w:rPr>
          <w:szCs w:val="24"/>
        </w:rPr>
        <w:tab/>
        <w:t>:</w:t>
      </w:r>
      <w:r w:rsidRPr="00554876">
        <w:rPr>
          <w:szCs w:val="24"/>
        </w:rPr>
        <w:tab/>
      </w:r>
      <w:r w:rsidRPr="00554876">
        <w:rPr>
          <w:szCs w:val="24"/>
        </w:rPr>
        <w:tab/>
      </w:r>
      <w:r w:rsidR="004F21B1">
        <w:rPr>
          <w:szCs w:val="24"/>
        </w:rPr>
        <w:t xml:space="preserve">Ike Pertiwi </w:t>
      </w:r>
      <w:proofErr w:type="spellStart"/>
      <w:r w:rsidR="004F21B1">
        <w:rPr>
          <w:szCs w:val="24"/>
        </w:rPr>
        <w:t>Windasari</w:t>
      </w:r>
      <w:proofErr w:type="spellEnd"/>
      <w:r w:rsidR="004F21B1">
        <w:rPr>
          <w:szCs w:val="24"/>
        </w:rPr>
        <w:t>, S.T., M.T.</w:t>
      </w:r>
      <w:r w:rsidRPr="00554876">
        <w:rPr>
          <w:szCs w:val="24"/>
        </w:rPr>
        <w:tab/>
        <w:t>(</w:t>
      </w:r>
      <w:r w:rsidRPr="00554876">
        <w:rPr>
          <w:szCs w:val="24"/>
        </w:rPr>
        <w:tab/>
        <w:t>)</w:t>
      </w:r>
    </w:p>
    <w:p w:rsidR="004912DC" w:rsidRPr="00554876" w:rsidRDefault="004912DC" w:rsidP="007350AF">
      <w:pPr>
        <w:tabs>
          <w:tab w:val="left" w:pos="1985"/>
          <w:tab w:val="left" w:pos="2268"/>
          <w:tab w:val="left" w:pos="6237"/>
          <w:tab w:val="left" w:pos="7513"/>
        </w:tabs>
        <w:spacing w:after="0" w:line="360" w:lineRule="auto"/>
        <w:rPr>
          <w:szCs w:val="24"/>
        </w:rPr>
      </w:pPr>
      <w:proofErr w:type="spellStart"/>
      <w:r w:rsidRPr="00554876">
        <w:rPr>
          <w:szCs w:val="24"/>
        </w:rPr>
        <w:t>Anggota</w:t>
      </w:r>
      <w:proofErr w:type="spellEnd"/>
      <w:r w:rsidRPr="00554876">
        <w:rPr>
          <w:szCs w:val="24"/>
        </w:rPr>
        <w:t xml:space="preserve"> </w:t>
      </w:r>
      <w:proofErr w:type="spellStart"/>
      <w:r w:rsidRPr="00554876">
        <w:rPr>
          <w:szCs w:val="24"/>
        </w:rPr>
        <w:t>Penguji</w:t>
      </w:r>
      <w:proofErr w:type="spellEnd"/>
      <w:r w:rsidRPr="00554876">
        <w:rPr>
          <w:szCs w:val="24"/>
        </w:rPr>
        <w:tab/>
        <w:t>:</w:t>
      </w:r>
      <w:r w:rsidRPr="00554876">
        <w:rPr>
          <w:szCs w:val="24"/>
        </w:rPr>
        <w:tab/>
      </w:r>
      <w:r w:rsidRPr="00554876">
        <w:rPr>
          <w:szCs w:val="24"/>
        </w:rPr>
        <w:tab/>
      </w:r>
      <w:proofErr w:type="spellStart"/>
      <w:r w:rsidR="004F21B1">
        <w:rPr>
          <w:szCs w:val="24"/>
        </w:rPr>
        <w:t>Kurniawan</w:t>
      </w:r>
      <w:proofErr w:type="spellEnd"/>
      <w:r w:rsidR="004F21B1">
        <w:rPr>
          <w:szCs w:val="24"/>
        </w:rPr>
        <w:t xml:space="preserve"> </w:t>
      </w:r>
      <w:proofErr w:type="spellStart"/>
      <w:r w:rsidR="004F21B1">
        <w:rPr>
          <w:szCs w:val="24"/>
        </w:rPr>
        <w:t>Teguh</w:t>
      </w:r>
      <w:proofErr w:type="spellEnd"/>
      <w:r w:rsidR="004F21B1">
        <w:rPr>
          <w:szCs w:val="24"/>
        </w:rPr>
        <w:t xml:space="preserve"> </w:t>
      </w:r>
      <w:proofErr w:type="spellStart"/>
      <w:r w:rsidR="004F21B1">
        <w:rPr>
          <w:szCs w:val="24"/>
        </w:rPr>
        <w:t>Martono</w:t>
      </w:r>
      <w:proofErr w:type="spellEnd"/>
      <w:r w:rsidR="004F21B1">
        <w:rPr>
          <w:szCs w:val="24"/>
        </w:rPr>
        <w:t>, S.T., M.T.</w:t>
      </w:r>
      <w:r w:rsidRPr="00554876">
        <w:rPr>
          <w:szCs w:val="24"/>
        </w:rPr>
        <w:tab/>
        <w:t>(</w:t>
      </w:r>
      <w:r w:rsidRPr="00554876">
        <w:rPr>
          <w:szCs w:val="24"/>
        </w:rPr>
        <w:tab/>
        <w:t>)</w:t>
      </w:r>
    </w:p>
    <w:p w:rsidR="004912DC" w:rsidRPr="00554876" w:rsidRDefault="004912DC" w:rsidP="007350AF">
      <w:pPr>
        <w:tabs>
          <w:tab w:val="left" w:pos="1985"/>
          <w:tab w:val="left" w:pos="2268"/>
          <w:tab w:val="left" w:pos="6237"/>
          <w:tab w:val="left" w:pos="7513"/>
        </w:tabs>
        <w:spacing w:after="0" w:line="360" w:lineRule="auto"/>
        <w:rPr>
          <w:szCs w:val="24"/>
        </w:rPr>
      </w:pPr>
    </w:p>
    <w:p w:rsidR="004912DC" w:rsidRPr="00554876" w:rsidRDefault="004912DC" w:rsidP="007350AF">
      <w:pPr>
        <w:tabs>
          <w:tab w:val="left" w:pos="1985"/>
          <w:tab w:val="left" w:pos="2268"/>
          <w:tab w:val="left" w:pos="6237"/>
          <w:tab w:val="left" w:pos="7513"/>
        </w:tabs>
        <w:spacing w:after="0" w:line="360" w:lineRule="auto"/>
        <w:rPr>
          <w:szCs w:val="24"/>
        </w:rPr>
      </w:pPr>
    </w:p>
    <w:p w:rsidR="004912DC" w:rsidRPr="00554876" w:rsidRDefault="004912DC" w:rsidP="007350AF">
      <w:pPr>
        <w:tabs>
          <w:tab w:val="left" w:pos="1985"/>
          <w:tab w:val="left" w:pos="2268"/>
          <w:tab w:val="left" w:pos="6237"/>
          <w:tab w:val="left" w:pos="7513"/>
        </w:tabs>
        <w:spacing w:after="0" w:line="360" w:lineRule="auto"/>
        <w:rPr>
          <w:szCs w:val="24"/>
        </w:rPr>
      </w:pPr>
    </w:p>
    <w:p w:rsidR="004912DC" w:rsidRPr="00554876" w:rsidRDefault="004912DC" w:rsidP="00516D38">
      <w:pPr>
        <w:spacing w:after="0" w:line="360" w:lineRule="auto"/>
        <w:ind w:left="3544" w:firstLine="0"/>
        <w:jc w:val="center"/>
        <w:rPr>
          <w:szCs w:val="24"/>
        </w:rPr>
      </w:pPr>
      <w:r w:rsidRPr="00554876">
        <w:rPr>
          <w:szCs w:val="24"/>
        </w:rPr>
        <w:t xml:space="preserve">Semarang, </w:t>
      </w:r>
      <w:r w:rsidR="00AE1389">
        <w:rPr>
          <w:szCs w:val="24"/>
        </w:rPr>
        <w:t>1</w:t>
      </w:r>
      <w:r w:rsidR="007B2FB7">
        <w:rPr>
          <w:szCs w:val="24"/>
        </w:rPr>
        <w:t xml:space="preserve">9 </w:t>
      </w:r>
      <w:proofErr w:type="spellStart"/>
      <w:r w:rsidR="004F3D98" w:rsidRPr="00554876">
        <w:rPr>
          <w:szCs w:val="24"/>
        </w:rPr>
        <w:t>Desember</w:t>
      </w:r>
      <w:proofErr w:type="spellEnd"/>
      <w:r w:rsidRPr="00554876">
        <w:rPr>
          <w:szCs w:val="24"/>
        </w:rPr>
        <w:t xml:space="preserve"> 2016</w:t>
      </w:r>
    </w:p>
    <w:p w:rsidR="004912DC" w:rsidRPr="00554876" w:rsidRDefault="002F26E4" w:rsidP="00516D38">
      <w:pPr>
        <w:tabs>
          <w:tab w:val="left" w:pos="1985"/>
          <w:tab w:val="left" w:pos="2268"/>
        </w:tabs>
        <w:spacing w:after="0" w:line="360" w:lineRule="auto"/>
        <w:ind w:left="3544" w:firstLine="0"/>
        <w:jc w:val="center"/>
        <w:rPr>
          <w:szCs w:val="24"/>
        </w:rPr>
      </w:pPr>
      <w:proofErr w:type="spellStart"/>
      <w:r>
        <w:rPr>
          <w:szCs w:val="24"/>
        </w:rPr>
        <w:t>Ketu</w:t>
      </w:r>
      <w:r w:rsidR="004F3D98" w:rsidRPr="00554876">
        <w:rPr>
          <w:szCs w:val="24"/>
        </w:rPr>
        <w:t>a</w:t>
      </w:r>
      <w:proofErr w:type="spellEnd"/>
      <w:r w:rsidR="004F3D98" w:rsidRPr="00554876">
        <w:rPr>
          <w:szCs w:val="24"/>
        </w:rPr>
        <w:t xml:space="preserve"> </w:t>
      </w:r>
      <w:proofErr w:type="spellStart"/>
      <w:r w:rsidR="004F3D98" w:rsidRPr="00554876">
        <w:rPr>
          <w:szCs w:val="24"/>
        </w:rPr>
        <w:t>Departemen</w:t>
      </w:r>
      <w:proofErr w:type="spellEnd"/>
      <w:r w:rsidR="004F3D98" w:rsidRPr="00554876">
        <w:rPr>
          <w:szCs w:val="24"/>
        </w:rPr>
        <w:t xml:space="preserve"> </w:t>
      </w:r>
      <w:proofErr w:type="spellStart"/>
      <w:r w:rsidR="00516D38">
        <w:rPr>
          <w:szCs w:val="24"/>
        </w:rPr>
        <w:t>Teknik</w:t>
      </w:r>
      <w:proofErr w:type="spellEnd"/>
      <w:r w:rsidR="00516D38">
        <w:rPr>
          <w:szCs w:val="24"/>
        </w:rPr>
        <w:t xml:space="preserve"> </w:t>
      </w:r>
      <w:proofErr w:type="spellStart"/>
      <w:r w:rsidR="004F3D98" w:rsidRPr="00554876">
        <w:rPr>
          <w:szCs w:val="24"/>
        </w:rPr>
        <w:t>S</w:t>
      </w:r>
      <w:r w:rsidR="004912DC" w:rsidRPr="00554876">
        <w:rPr>
          <w:szCs w:val="24"/>
        </w:rPr>
        <w:t>istem</w:t>
      </w:r>
      <w:proofErr w:type="spellEnd"/>
      <w:r w:rsidR="004912DC" w:rsidRPr="00554876">
        <w:rPr>
          <w:szCs w:val="24"/>
        </w:rPr>
        <w:t xml:space="preserve"> </w:t>
      </w:r>
      <w:proofErr w:type="spellStart"/>
      <w:r w:rsidR="004912DC" w:rsidRPr="00554876">
        <w:rPr>
          <w:szCs w:val="24"/>
        </w:rPr>
        <w:t>Komputer</w:t>
      </w:r>
      <w:proofErr w:type="spellEnd"/>
    </w:p>
    <w:p w:rsidR="004912DC" w:rsidRPr="00554876" w:rsidRDefault="004912DC" w:rsidP="00516D38">
      <w:pPr>
        <w:tabs>
          <w:tab w:val="left" w:pos="1985"/>
          <w:tab w:val="left" w:pos="2268"/>
        </w:tabs>
        <w:spacing w:after="0" w:line="360" w:lineRule="auto"/>
        <w:ind w:left="3544" w:firstLine="0"/>
        <w:jc w:val="center"/>
        <w:rPr>
          <w:szCs w:val="24"/>
        </w:rPr>
      </w:pPr>
    </w:p>
    <w:p w:rsidR="004912DC" w:rsidRPr="00554876" w:rsidRDefault="004912DC" w:rsidP="00516D38">
      <w:pPr>
        <w:tabs>
          <w:tab w:val="left" w:pos="1985"/>
          <w:tab w:val="left" w:pos="2268"/>
        </w:tabs>
        <w:spacing w:after="0" w:line="360" w:lineRule="auto"/>
        <w:ind w:left="3544" w:firstLine="0"/>
        <w:jc w:val="center"/>
        <w:rPr>
          <w:szCs w:val="24"/>
        </w:rPr>
      </w:pPr>
    </w:p>
    <w:p w:rsidR="004F3D98" w:rsidRPr="00554876" w:rsidRDefault="004912DC" w:rsidP="00516D38">
      <w:pPr>
        <w:tabs>
          <w:tab w:val="left" w:pos="1985"/>
          <w:tab w:val="left" w:pos="2268"/>
        </w:tabs>
        <w:spacing w:after="0" w:line="240" w:lineRule="auto"/>
        <w:ind w:left="3544" w:firstLine="0"/>
        <w:jc w:val="center"/>
        <w:rPr>
          <w:szCs w:val="24"/>
        </w:rPr>
      </w:pPr>
      <w:r w:rsidRPr="00554876">
        <w:rPr>
          <w:szCs w:val="24"/>
        </w:rPr>
        <w:tab/>
      </w:r>
      <w:r w:rsidR="004F3D98" w:rsidRPr="00554876">
        <w:rPr>
          <w:szCs w:val="24"/>
        </w:rPr>
        <w:t xml:space="preserve">Dr. R. Rizal </w:t>
      </w:r>
      <w:proofErr w:type="spellStart"/>
      <w:r w:rsidR="004F3D98" w:rsidRPr="00554876">
        <w:rPr>
          <w:szCs w:val="24"/>
        </w:rPr>
        <w:t>Isnanto</w:t>
      </w:r>
      <w:proofErr w:type="spellEnd"/>
      <w:r w:rsidR="004F3D98" w:rsidRPr="00554876">
        <w:rPr>
          <w:szCs w:val="24"/>
        </w:rPr>
        <w:t>, ST, MM, MT</w:t>
      </w:r>
    </w:p>
    <w:p w:rsidR="004912DC" w:rsidRPr="00554876" w:rsidRDefault="004F3D98" w:rsidP="00516D38">
      <w:pPr>
        <w:tabs>
          <w:tab w:val="left" w:pos="1985"/>
          <w:tab w:val="left" w:pos="2268"/>
        </w:tabs>
        <w:spacing w:after="0" w:line="240" w:lineRule="auto"/>
        <w:ind w:left="3544" w:firstLine="0"/>
        <w:jc w:val="center"/>
        <w:rPr>
          <w:szCs w:val="24"/>
        </w:rPr>
      </w:pPr>
      <w:r w:rsidRPr="00554876">
        <w:rPr>
          <w:szCs w:val="24"/>
        </w:rPr>
        <w:t xml:space="preserve"> NIP. 197007272000121001</w:t>
      </w:r>
    </w:p>
    <w:p w:rsidR="004912DC" w:rsidRPr="00554876" w:rsidRDefault="004912DC" w:rsidP="007350AF">
      <w:pPr>
        <w:spacing w:after="0" w:line="259" w:lineRule="auto"/>
        <w:ind w:left="0" w:firstLine="0"/>
        <w:jc w:val="left"/>
      </w:pPr>
      <w:r w:rsidRPr="00554876">
        <w:br w:type="page"/>
      </w:r>
    </w:p>
    <w:p w:rsidR="004912DC" w:rsidRPr="00554876" w:rsidRDefault="002C5D0B" w:rsidP="007350AF">
      <w:pPr>
        <w:pStyle w:val="Heading1"/>
      </w:pPr>
      <w:bookmarkStart w:id="3" w:name="_Toc470154564"/>
      <w:r w:rsidRPr="002C5D0B">
        <w:rPr>
          <w:b w:val="0"/>
          <w:noProof/>
        </w:rPr>
        <w:lastRenderedPageBreak/>
        <w:drawing>
          <wp:anchor distT="0" distB="0" distL="114300" distR="114300" simplePos="0" relativeHeight="251651072" behindDoc="0" locked="0" layoutInCell="1" allowOverlap="1">
            <wp:simplePos x="0" y="0"/>
            <wp:positionH relativeFrom="column">
              <wp:posOffset>-1472078</wp:posOffset>
            </wp:positionH>
            <wp:positionV relativeFrom="paragraph">
              <wp:posOffset>-1952005</wp:posOffset>
            </wp:positionV>
            <wp:extent cx="7583466" cy="11630874"/>
            <wp:effectExtent l="0" t="0" r="0" b="8890"/>
            <wp:wrapNone/>
            <wp:docPr id="1" name="Picture 1" descr="C:\Users\USER\Downloads\PicsArt_12-28-01.5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PicsArt_12-28-01.53.3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85182" cy="116335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2DC" w:rsidRPr="00554876">
        <w:t>HALAMAN PERNYATAAN ORISINALITAS</w:t>
      </w:r>
      <w:bookmarkEnd w:id="3"/>
    </w:p>
    <w:p w:rsidR="004912DC" w:rsidRPr="00554876" w:rsidRDefault="004912DC" w:rsidP="007350AF">
      <w:pPr>
        <w:spacing w:after="0"/>
      </w:pPr>
    </w:p>
    <w:p w:rsidR="004912DC" w:rsidRPr="00554876" w:rsidRDefault="004912DC" w:rsidP="007350AF">
      <w:pPr>
        <w:spacing w:after="0"/>
      </w:pPr>
    </w:p>
    <w:p w:rsidR="004912DC" w:rsidRPr="00554876" w:rsidRDefault="004912DC" w:rsidP="007350AF">
      <w:pPr>
        <w:spacing w:after="0"/>
      </w:pPr>
    </w:p>
    <w:p w:rsidR="004912DC" w:rsidRPr="00554876" w:rsidRDefault="004912DC" w:rsidP="007350AF">
      <w:pPr>
        <w:spacing w:after="0"/>
      </w:pPr>
    </w:p>
    <w:p w:rsidR="004912DC" w:rsidRPr="00554876" w:rsidRDefault="004912DC" w:rsidP="007350AF">
      <w:pPr>
        <w:spacing w:after="0"/>
      </w:pPr>
    </w:p>
    <w:p w:rsidR="004912DC" w:rsidRPr="00554876" w:rsidRDefault="004912DC" w:rsidP="007350AF">
      <w:pPr>
        <w:spacing w:after="0"/>
      </w:pPr>
    </w:p>
    <w:p w:rsidR="004912DC" w:rsidRPr="00554876" w:rsidRDefault="004912DC" w:rsidP="007350AF">
      <w:pPr>
        <w:spacing w:after="0" w:line="360" w:lineRule="auto"/>
        <w:ind w:left="0" w:firstLine="0"/>
        <w:jc w:val="center"/>
        <w:rPr>
          <w:b/>
        </w:rPr>
      </w:pPr>
      <w:proofErr w:type="spellStart"/>
      <w:r w:rsidRPr="00554876">
        <w:rPr>
          <w:b/>
        </w:rPr>
        <w:t>Tugas</w:t>
      </w:r>
      <w:proofErr w:type="spellEnd"/>
      <w:r w:rsidRPr="00554876">
        <w:rPr>
          <w:b/>
        </w:rPr>
        <w:t xml:space="preserve"> </w:t>
      </w:r>
      <w:proofErr w:type="spellStart"/>
      <w:r w:rsidRPr="00554876">
        <w:rPr>
          <w:b/>
        </w:rPr>
        <w:t>Akhir</w:t>
      </w:r>
      <w:proofErr w:type="spellEnd"/>
      <w:r w:rsidRPr="00554876">
        <w:rPr>
          <w:b/>
        </w:rPr>
        <w:t xml:space="preserve"> </w:t>
      </w:r>
      <w:proofErr w:type="spellStart"/>
      <w:r w:rsidRPr="00554876">
        <w:rPr>
          <w:b/>
        </w:rPr>
        <w:t>ini</w:t>
      </w:r>
      <w:proofErr w:type="spellEnd"/>
      <w:r w:rsidRPr="00554876">
        <w:rPr>
          <w:b/>
        </w:rPr>
        <w:t xml:space="preserve"> </w:t>
      </w:r>
      <w:proofErr w:type="spellStart"/>
      <w:r w:rsidRPr="00554876">
        <w:rPr>
          <w:b/>
        </w:rPr>
        <w:t>adalah</w:t>
      </w:r>
      <w:proofErr w:type="spellEnd"/>
      <w:r w:rsidRPr="00554876">
        <w:rPr>
          <w:b/>
        </w:rPr>
        <w:t xml:space="preserve"> </w:t>
      </w:r>
      <w:proofErr w:type="spellStart"/>
      <w:r w:rsidRPr="00554876">
        <w:rPr>
          <w:b/>
        </w:rPr>
        <w:t>hasil</w:t>
      </w:r>
      <w:proofErr w:type="spellEnd"/>
      <w:r w:rsidRPr="00554876">
        <w:rPr>
          <w:b/>
        </w:rPr>
        <w:t xml:space="preserve"> </w:t>
      </w:r>
      <w:proofErr w:type="spellStart"/>
      <w:r w:rsidRPr="00554876">
        <w:rPr>
          <w:b/>
        </w:rPr>
        <w:t>karya</w:t>
      </w:r>
      <w:proofErr w:type="spellEnd"/>
      <w:r w:rsidRPr="00554876">
        <w:rPr>
          <w:b/>
        </w:rPr>
        <w:t xml:space="preserve"> </w:t>
      </w:r>
      <w:proofErr w:type="spellStart"/>
      <w:r w:rsidRPr="00554876">
        <w:rPr>
          <w:b/>
        </w:rPr>
        <w:t>saya</w:t>
      </w:r>
      <w:proofErr w:type="spellEnd"/>
      <w:r w:rsidRPr="00554876">
        <w:rPr>
          <w:b/>
        </w:rPr>
        <w:t xml:space="preserve"> </w:t>
      </w:r>
      <w:proofErr w:type="spellStart"/>
      <w:r w:rsidRPr="00554876">
        <w:rPr>
          <w:b/>
        </w:rPr>
        <w:t>sendiri</w:t>
      </w:r>
      <w:proofErr w:type="spellEnd"/>
      <w:r w:rsidRPr="00554876">
        <w:rPr>
          <w:b/>
        </w:rPr>
        <w:t>,</w:t>
      </w:r>
    </w:p>
    <w:p w:rsidR="004912DC" w:rsidRPr="00554876" w:rsidRDefault="004912DC" w:rsidP="007350AF">
      <w:pPr>
        <w:spacing w:after="0" w:line="360" w:lineRule="auto"/>
        <w:ind w:left="0" w:firstLine="567"/>
        <w:jc w:val="center"/>
        <w:rPr>
          <w:b/>
        </w:rPr>
      </w:pPr>
      <w:proofErr w:type="spellStart"/>
      <w:proofErr w:type="gramStart"/>
      <w:r w:rsidRPr="00554876">
        <w:rPr>
          <w:b/>
        </w:rPr>
        <w:t>dan</w:t>
      </w:r>
      <w:proofErr w:type="spellEnd"/>
      <w:proofErr w:type="gramEnd"/>
      <w:r w:rsidRPr="00554876">
        <w:rPr>
          <w:b/>
        </w:rPr>
        <w:t xml:space="preserve"> </w:t>
      </w:r>
      <w:proofErr w:type="spellStart"/>
      <w:r w:rsidRPr="00554876">
        <w:rPr>
          <w:b/>
        </w:rPr>
        <w:t>semua</w:t>
      </w:r>
      <w:proofErr w:type="spellEnd"/>
      <w:r w:rsidRPr="00554876">
        <w:rPr>
          <w:b/>
        </w:rPr>
        <w:t xml:space="preserve"> </w:t>
      </w:r>
      <w:proofErr w:type="spellStart"/>
      <w:r w:rsidRPr="00554876">
        <w:rPr>
          <w:b/>
        </w:rPr>
        <w:t>sumber</w:t>
      </w:r>
      <w:proofErr w:type="spellEnd"/>
      <w:r w:rsidRPr="00554876">
        <w:rPr>
          <w:b/>
        </w:rPr>
        <w:t xml:space="preserve"> </w:t>
      </w:r>
      <w:proofErr w:type="spellStart"/>
      <w:r w:rsidRPr="00554876">
        <w:rPr>
          <w:b/>
        </w:rPr>
        <w:t>baik</w:t>
      </w:r>
      <w:proofErr w:type="spellEnd"/>
      <w:r w:rsidRPr="00554876">
        <w:rPr>
          <w:b/>
        </w:rPr>
        <w:t xml:space="preserve"> yang </w:t>
      </w:r>
      <w:proofErr w:type="spellStart"/>
      <w:r w:rsidRPr="00554876">
        <w:rPr>
          <w:b/>
        </w:rPr>
        <w:t>dikutip</w:t>
      </w:r>
      <w:proofErr w:type="spellEnd"/>
      <w:r w:rsidRPr="00554876">
        <w:rPr>
          <w:b/>
        </w:rPr>
        <w:t xml:space="preserve"> </w:t>
      </w:r>
      <w:proofErr w:type="spellStart"/>
      <w:r w:rsidRPr="00554876">
        <w:rPr>
          <w:b/>
        </w:rPr>
        <w:t>maupun</w:t>
      </w:r>
      <w:proofErr w:type="spellEnd"/>
      <w:r w:rsidRPr="00554876">
        <w:rPr>
          <w:b/>
        </w:rPr>
        <w:t xml:space="preserve"> yang </w:t>
      </w:r>
      <w:proofErr w:type="spellStart"/>
      <w:r w:rsidRPr="00554876">
        <w:rPr>
          <w:b/>
        </w:rPr>
        <w:t>dirujuk</w:t>
      </w:r>
      <w:proofErr w:type="spellEnd"/>
      <w:r w:rsidRPr="00554876">
        <w:rPr>
          <w:b/>
        </w:rPr>
        <w:t xml:space="preserve"> </w:t>
      </w:r>
      <w:proofErr w:type="spellStart"/>
      <w:r w:rsidRPr="00554876">
        <w:rPr>
          <w:b/>
        </w:rPr>
        <w:t>telah</w:t>
      </w:r>
      <w:proofErr w:type="spellEnd"/>
      <w:r w:rsidRPr="00554876">
        <w:rPr>
          <w:b/>
        </w:rPr>
        <w:t xml:space="preserve"> </w:t>
      </w:r>
      <w:proofErr w:type="spellStart"/>
      <w:r w:rsidRPr="00554876">
        <w:rPr>
          <w:b/>
        </w:rPr>
        <w:t>saya</w:t>
      </w:r>
      <w:proofErr w:type="spellEnd"/>
      <w:r w:rsidRPr="00554876">
        <w:rPr>
          <w:b/>
        </w:rPr>
        <w:t xml:space="preserve"> </w:t>
      </w:r>
      <w:proofErr w:type="spellStart"/>
      <w:r w:rsidRPr="00554876">
        <w:rPr>
          <w:b/>
        </w:rPr>
        <w:t>nyatakan</w:t>
      </w:r>
      <w:proofErr w:type="spellEnd"/>
      <w:r w:rsidRPr="00554876">
        <w:rPr>
          <w:b/>
        </w:rPr>
        <w:t xml:space="preserve"> </w:t>
      </w:r>
      <w:proofErr w:type="spellStart"/>
      <w:r w:rsidRPr="00554876">
        <w:rPr>
          <w:b/>
        </w:rPr>
        <w:t>dengan</w:t>
      </w:r>
      <w:proofErr w:type="spellEnd"/>
      <w:r w:rsidRPr="00554876">
        <w:rPr>
          <w:b/>
        </w:rPr>
        <w:t xml:space="preserve"> </w:t>
      </w:r>
      <w:proofErr w:type="spellStart"/>
      <w:r w:rsidRPr="00554876">
        <w:rPr>
          <w:b/>
        </w:rPr>
        <w:t>benar</w:t>
      </w:r>
      <w:proofErr w:type="spellEnd"/>
      <w:r w:rsidRPr="00554876">
        <w:rPr>
          <w:b/>
        </w:rPr>
        <w:t>.</w:t>
      </w:r>
    </w:p>
    <w:p w:rsidR="004912DC" w:rsidRPr="00554876" w:rsidRDefault="004912DC" w:rsidP="007350AF">
      <w:pPr>
        <w:spacing w:after="0" w:line="360" w:lineRule="auto"/>
        <w:ind w:left="0" w:firstLine="567"/>
        <w:jc w:val="center"/>
        <w:rPr>
          <w:b/>
        </w:rPr>
      </w:pPr>
    </w:p>
    <w:p w:rsidR="004912DC" w:rsidRPr="00554876" w:rsidRDefault="004912DC" w:rsidP="007350AF">
      <w:pPr>
        <w:spacing w:after="0" w:line="360" w:lineRule="auto"/>
        <w:ind w:left="0" w:firstLine="567"/>
        <w:jc w:val="center"/>
        <w:rPr>
          <w:b/>
        </w:rPr>
      </w:pPr>
    </w:p>
    <w:p w:rsidR="004912DC" w:rsidRPr="00554876" w:rsidRDefault="004912DC" w:rsidP="007350AF">
      <w:pPr>
        <w:spacing w:after="0" w:line="360" w:lineRule="auto"/>
        <w:ind w:left="0" w:firstLine="567"/>
        <w:jc w:val="center"/>
        <w:rPr>
          <w:b/>
        </w:rPr>
      </w:pPr>
    </w:p>
    <w:p w:rsidR="004912DC" w:rsidRPr="00554876" w:rsidRDefault="004912DC" w:rsidP="007350AF">
      <w:pPr>
        <w:spacing w:after="0" w:line="360" w:lineRule="auto"/>
        <w:ind w:left="0" w:firstLine="567"/>
        <w:jc w:val="center"/>
        <w:rPr>
          <w:b/>
        </w:rPr>
      </w:pPr>
    </w:p>
    <w:p w:rsidR="004912DC" w:rsidRPr="00554876" w:rsidRDefault="004912DC" w:rsidP="007350AF">
      <w:pPr>
        <w:spacing w:after="0" w:line="360" w:lineRule="auto"/>
        <w:ind w:left="0" w:firstLine="567"/>
        <w:jc w:val="center"/>
        <w:rPr>
          <w:b/>
        </w:rPr>
      </w:pPr>
    </w:p>
    <w:p w:rsidR="00506127" w:rsidRPr="00554876" w:rsidRDefault="00506127" w:rsidP="007350AF">
      <w:pPr>
        <w:tabs>
          <w:tab w:val="left" w:pos="2977"/>
        </w:tabs>
        <w:spacing w:after="0" w:line="360" w:lineRule="auto"/>
        <w:ind w:left="1418" w:firstLine="0"/>
      </w:pPr>
      <w:r w:rsidRPr="00554876">
        <w:t>Nama</w:t>
      </w:r>
      <w:r w:rsidRPr="00554876">
        <w:tab/>
        <w:t xml:space="preserve">: Bagas </w:t>
      </w:r>
      <w:proofErr w:type="spellStart"/>
      <w:r w:rsidRPr="00554876">
        <w:t>Dhani</w:t>
      </w:r>
      <w:proofErr w:type="spellEnd"/>
      <w:r w:rsidRPr="00554876">
        <w:t xml:space="preserve"> Priyambodo</w:t>
      </w:r>
    </w:p>
    <w:p w:rsidR="00506127" w:rsidRPr="00554876" w:rsidRDefault="00506127" w:rsidP="007350AF">
      <w:pPr>
        <w:tabs>
          <w:tab w:val="left" w:pos="2977"/>
        </w:tabs>
        <w:spacing w:after="0" w:line="360" w:lineRule="auto"/>
        <w:ind w:left="1418" w:firstLine="0"/>
      </w:pPr>
      <w:r w:rsidRPr="00554876">
        <w:t>NIM</w:t>
      </w:r>
      <w:r w:rsidRPr="00554876">
        <w:tab/>
        <w:t>: 21120112140017</w:t>
      </w:r>
    </w:p>
    <w:p w:rsidR="004912DC" w:rsidRPr="00554876" w:rsidRDefault="004912DC" w:rsidP="007350AF">
      <w:pPr>
        <w:tabs>
          <w:tab w:val="left" w:pos="2977"/>
        </w:tabs>
        <w:spacing w:after="0" w:line="360" w:lineRule="auto"/>
        <w:ind w:left="1418" w:firstLine="0"/>
      </w:pPr>
      <w:proofErr w:type="spellStart"/>
      <w:r w:rsidRPr="00554876">
        <w:t>Tanda</w:t>
      </w:r>
      <w:proofErr w:type="spellEnd"/>
      <w:r w:rsidRPr="00554876">
        <w:t xml:space="preserve"> </w:t>
      </w:r>
      <w:proofErr w:type="spellStart"/>
      <w:r w:rsidRPr="00554876">
        <w:t>Tangan</w:t>
      </w:r>
      <w:proofErr w:type="spellEnd"/>
      <w:r w:rsidRPr="00554876">
        <w:t xml:space="preserve"> </w:t>
      </w:r>
      <w:r w:rsidRPr="00554876">
        <w:tab/>
        <w:t>:</w:t>
      </w:r>
      <w:r w:rsidR="00980662">
        <w:t xml:space="preserve"> </w:t>
      </w:r>
    </w:p>
    <w:p w:rsidR="004912DC" w:rsidRPr="00554876" w:rsidRDefault="004912DC" w:rsidP="007350AF">
      <w:pPr>
        <w:tabs>
          <w:tab w:val="left" w:pos="2977"/>
        </w:tabs>
        <w:spacing w:after="0" w:line="360" w:lineRule="auto"/>
        <w:ind w:left="1418" w:firstLine="0"/>
      </w:pPr>
      <w:proofErr w:type="spellStart"/>
      <w:r w:rsidRPr="00554876">
        <w:t>Tanggal</w:t>
      </w:r>
      <w:proofErr w:type="spellEnd"/>
      <w:r w:rsidRPr="00554876">
        <w:t xml:space="preserve"> </w:t>
      </w:r>
      <w:r w:rsidRPr="00554876">
        <w:tab/>
        <w:t xml:space="preserve">: Semarang, </w:t>
      </w:r>
      <w:r w:rsidR="00AE1389">
        <w:t>1</w:t>
      </w:r>
      <w:r w:rsidR="00B371A7">
        <w:t xml:space="preserve">9 </w:t>
      </w:r>
      <w:proofErr w:type="spellStart"/>
      <w:r w:rsidR="004F3D98" w:rsidRPr="00554876">
        <w:t>Desember</w:t>
      </w:r>
      <w:proofErr w:type="spellEnd"/>
      <w:r w:rsidRPr="00554876">
        <w:t xml:space="preserve"> 2016</w:t>
      </w:r>
    </w:p>
    <w:p w:rsidR="00B800D5" w:rsidRPr="00554876" w:rsidRDefault="004912DC" w:rsidP="007350AF">
      <w:pPr>
        <w:pStyle w:val="Heading1"/>
      </w:pPr>
      <w:r w:rsidRPr="00554876">
        <w:br w:type="page"/>
      </w:r>
      <w:bookmarkStart w:id="4" w:name="_Toc470154565"/>
      <w:r w:rsidR="002C5D0B" w:rsidRPr="002C5D0B">
        <w:rPr>
          <w:noProof/>
        </w:rPr>
        <w:lastRenderedPageBreak/>
        <w:drawing>
          <wp:anchor distT="0" distB="0" distL="114300" distR="114300" simplePos="0" relativeHeight="251656192" behindDoc="0" locked="0" layoutInCell="1" allowOverlap="1">
            <wp:simplePos x="0" y="0"/>
            <wp:positionH relativeFrom="column">
              <wp:posOffset>-1440180</wp:posOffset>
            </wp:positionH>
            <wp:positionV relativeFrom="paragraph">
              <wp:posOffset>-1930740</wp:posOffset>
            </wp:positionV>
            <wp:extent cx="7548709" cy="11513185"/>
            <wp:effectExtent l="0" t="0" r="0" b="0"/>
            <wp:wrapNone/>
            <wp:docPr id="3" name="Picture 3" descr="C:\Users\USER\Downloads\PicsArt_12-28-01.5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PicsArt_12-28-01.52.4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51409" cy="11517303"/>
                    </a:xfrm>
                    <a:prstGeom prst="rect">
                      <a:avLst/>
                    </a:prstGeom>
                    <a:noFill/>
                    <a:ln>
                      <a:noFill/>
                    </a:ln>
                  </pic:spPr>
                </pic:pic>
              </a:graphicData>
            </a:graphic>
            <wp14:sizeRelH relativeFrom="page">
              <wp14:pctWidth>0</wp14:pctWidth>
            </wp14:sizeRelH>
            <wp14:sizeRelV relativeFrom="page">
              <wp14:pctHeight>0</wp14:pctHeight>
            </wp14:sizeRelV>
          </wp:anchor>
        </w:drawing>
      </w:r>
      <w:r w:rsidR="00B800D5" w:rsidRPr="00554876">
        <w:t>HALAMAN PERNYATAAN PERSETUJUAN PUBLIKASI TUGAS AKHIR UNTUK KEPENTINGAN AKADEMIS</w:t>
      </w:r>
      <w:bookmarkEnd w:id="4"/>
      <w:r w:rsidR="00B800D5" w:rsidRPr="00554876">
        <w:t xml:space="preserve"> </w:t>
      </w:r>
    </w:p>
    <w:p w:rsidR="00B800D5" w:rsidRPr="00554876" w:rsidRDefault="00B800D5" w:rsidP="007350AF">
      <w:pPr>
        <w:spacing w:after="0" w:line="240" w:lineRule="auto"/>
        <w:ind w:left="0" w:firstLine="0"/>
        <w:jc w:val="left"/>
      </w:pPr>
      <w:r w:rsidRPr="00554876">
        <w:rPr>
          <w:rFonts w:ascii="Calibri" w:hAnsi="Calibri" w:cs="Calibri"/>
          <w:noProof/>
          <w:sz w:val="22"/>
        </w:rPr>
        <mc:AlternateContent>
          <mc:Choice Requires="wpg">
            <w:drawing>
              <wp:inline distT="0" distB="0" distL="0" distR="0" wp14:anchorId="6C178DC7" wp14:editId="5EA701E7">
                <wp:extent cx="5000625" cy="57150"/>
                <wp:effectExtent l="0" t="0" r="0" b="0"/>
                <wp:docPr id="57031" name="Group 57031"/>
                <wp:cNvGraphicFramePr/>
                <a:graphic xmlns:a="http://schemas.openxmlformats.org/drawingml/2006/main">
                  <a:graphicData uri="http://schemas.microsoft.com/office/word/2010/wordprocessingGroup">
                    <wpg:wgp>
                      <wpg:cNvGrpSpPr/>
                      <wpg:grpSpPr>
                        <a:xfrm>
                          <a:off x="0" y="0"/>
                          <a:ext cx="5000625" cy="57150"/>
                          <a:chOff x="0" y="0"/>
                          <a:chExt cx="5000625" cy="57150"/>
                        </a:xfrm>
                      </wpg:grpSpPr>
                      <wps:wsp>
                        <wps:cNvPr id="73586" name="Shape 73586"/>
                        <wps:cNvSpPr/>
                        <wps:spPr>
                          <a:xfrm>
                            <a:off x="0" y="38100"/>
                            <a:ext cx="5000625" cy="19050"/>
                          </a:xfrm>
                          <a:custGeom>
                            <a:avLst/>
                            <a:gdLst/>
                            <a:ahLst/>
                            <a:cxnLst/>
                            <a:rect l="0" t="0" r="0" b="0"/>
                            <a:pathLst>
                              <a:path w="5000625" h="19050">
                                <a:moveTo>
                                  <a:pt x="0" y="0"/>
                                </a:moveTo>
                                <a:lnTo>
                                  <a:pt x="5000625" y="0"/>
                                </a:lnTo>
                                <a:lnTo>
                                  <a:pt x="5000625" y="19050"/>
                                </a:lnTo>
                                <a:lnTo>
                                  <a:pt x="0" y="190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3587" name="Shape 73587"/>
                        <wps:cNvSpPr/>
                        <wps:spPr>
                          <a:xfrm>
                            <a:off x="0" y="0"/>
                            <a:ext cx="5000625" cy="19050"/>
                          </a:xfrm>
                          <a:custGeom>
                            <a:avLst/>
                            <a:gdLst/>
                            <a:ahLst/>
                            <a:cxnLst/>
                            <a:rect l="0" t="0" r="0" b="0"/>
                            <a:pathLst>
                              <a:path w="5000625" h="19050">
                                <a:moveTo>
                                  <a:pt x="0" y="0"/>
                                </a:moveTo>
                                <a:lnTo>
                                  <a:pt x="5000625" y="0"/>
                                </a:lnTo>
                                <a:lnTo>
                                  <a:pt x="5000625" y="19050"/>
                                </a:lnTo>
                                <a:lnTo>
                                  <a:pt x="0" y="190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4F708F7E" id="Group 57031" o:spid="_x0000_s1026" style="width:393.75pt;height:4.5pt;mso-position-horizontal-relative:char;mso-position-vertical-relative:line" coordsize="500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">
                <v:shape id="Shape 73586" o:spid="_x0000_s1027" style="position:absolute;top:381;width:50006;height:190;visibility:visible;mso-wrap-style:square;v-text-anchor:top" coordsize="50006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JCF8kA&#10;AADeAAAADwAAAGRycy9kb3ducmV2LnhtbESPT0sDMRTE74LfITzBi7TZKrbL2rS0FbWCB/vn0tvr&#10;5rlZunlZkrhd/fRGEDwOM/MbZjrvbSM68qF2rGA0zEAQl07XXCnY754GOYgQkTU2jknBFwWYzy4v&#10;plhod+YNddtYiQThUKACE2NbSBlKQxbD0LXEyftw3mJM0ldSezwnuG3kbZaNpcWa04LBllaGytP2&#10;0yo4Hb5fXs3ju89LfxO749vy+ZgZpa6v+sUDiEh9/A//tddaweTuPh/D7510BeTs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BJCF8kAAADeAAAADwAAAAAAAAAAAAAAAACYAgAA&#10;ZHJzL2Rvd25yZXYueG1sUEsFBgAAAAAEAAQA9QAAAI4DAAAAAA==&#10;" path="m,l5000625,r,19050l,19050,,e" fillcolor="black" stroked="f" strokeweight="0">
                  <v:stroke miterlimit="83231f" joinstyle="miter"/>
                  <v:path arrowok="t" textboxrect="0,0,5000625,19050"/>
                </v:shape>
                <v:shape id="Shape 73587" o:spid="_x0000_s1028" style="position:absolute;width:50006;height:190;visibility:visible;mso-wrap-style:square;v-text-anchor:top" coordsize="50006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7njMkA&#10;AADeAAAADwAAAGRycy9kb3ducmV2LnhtbESPT0sDMRTE74LfITyhF2mzKtplbVrU0j+CB1u9eHvd&#10;PDdLNy9Lkm63fvpGEDwOM/MbZjLrbSM68qF2rOBmlIEgLp2uuVLw+bEY5iBCRNbYOCYFJwowm15e&#10;TLDQ7sgb6raxEgnCoUAFJsa2kDKUhiyGkWuJk/ftvMWYpK+k9nhMcNvI2yx7kBZrTgsGW3oxVO63&#10;B6tg//WzejXzd5+X/jp2u7fn5S4zSg2u+qdHEJH6+B/+a6+1gvHdfT6G3zvpCsjp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17njMkAAADeAAAADwAAAAAAAAAAAAAAAACYAgAA&#10;ZHJzL2Rvd25yZXYueG1sUEsFBgAAAAAEAAQA9QAAAI4DAAAAAA==&#10;" path="m,l5000625,r,19050l,19050,,e" fillcolor="black" stroked="f" strokeweight="0">
                  <v:stroke miterlimit="83231f" joinstyle="miter"/>
                  <v:path arrowok="t" textboxrect="0,0,5000625,19050"/>
                </v:shape>
                <w10:anchorlock/>
              </v:group>
            </w:pict>
          </mc:Fallback>
        </mc:AlternateContent>
      </w:r>
      <w:r w:rsidRPr="00554876">
        <w:rPr>
          <w:rFonts w:eastAsia="Times New Roman"/>
          <w:b/>
        </w:rPr>
        <w:t xml:space="preserve"> </w:t>
      </w:r>
    </w:p>
    <w:p w:rsidR="00B800D5" w:rsidRPr="00554876" w:rsidRDefault="00B800D5" w:rsidP="007350AF">
      <w:pPr>
        <w:spacing w:after="0" w:line="360" w:lineRule="auto"/>
        <w:ind w:left="0" w:firstLine="0"/>
      </w:pPr>
      <w:proofErr w:type="spellStart"/>
      <w:r w:rsidRPr="00554876">
        <w:t>Sebagai</w:t>
      </w:r>
      <w:proofErr w:type="spellEnd"/>
      <w:r w:rsidRPr="00554876">
        <w:t xml:space="preserve"> </w:t>
      </w:r>
      <w:proofErr w:type="spellStart"/>
      <w:r w:rsidRPr="00554876">
        <w:t>sivitas</w:t>
      </w:r>
      <w:proofErr w:type="spellEnd"/>
      <w:r w:rsidRPr="00554876">
        <w:t xml:space="preserve"> </w:t>
      </w:r>
      <w:proofErr w:type="spellStart"/>
      <w:r w:rsidRPr="00554876">
        <w:t>akademika</w:t>
      </w:r>
      <w:proofErr w:type="spellEnd"/>
      <w:r w:rsidRPr="00554876">
        <w:t xml:space="preserve"> </w:t>
      </w:r>
      <w:proofErr w:type="spellStart"/>
      <w:r w:rsidRPr="00554876">
        <w:t>Universitas</w:t>
      </w:r>
      <w:proofErr w:type="spellEnd"/>
      <w:r w:rsidRPr="00554876">
        <w:t xml:space="preserve"> </w:t>
      </w:r>
      <w:proofErr w:type="spellStart"/>
      <w:r w:rsidRPr="00554876">
        <w:t>Diponegoro</w:t>
      </w:r>
      <w:proofErr w:type="spellEnd"/>
      <w:r w:rsidRPr="00554876">
        <w:t xml:space="preserve">, </w:t>
      </w:r>
      <w:proofErr w:type="spellStart"/>
      <w:r w:rsidRPr="00554876">
        <w:t>saya</w:t>
      </w:r>
      <w:proofErr w:type="spellEnd"/>
      <w:r w:rsidRPr="00554876">
        <w:t xml:space="preserve"> yang </w:t>
      </w:r>
      <w:proofErr w:type="spellStart"/>
      <w:r w:rsidRPr="00554876">
        <w:t>bertanda</w:t>
      </w:r>
      <w:proofErr w:type="spellEnd"/>
      <w:r w:rsidRPr="00554876">
        <w:t xml:space="preserve"> </w:t>
      </w:r>
      <w:proofErr w:type="spellStart"/>
      <w:r w:rsidRPr="00554876">
        <w:t>tangan</w:t>
      </w:r>
      <w:proofErr w:type="spellEnd"/>
      <w:r w:rsidRPr="00554876">
        <w:t xml:space="preserve"> di </w:t>
      </w:r>
      <w:proofErr w:type="spellStart"/>
      <w:r w:rsidRPr="00554876">
        <w:t>bawah</w:t>
      </w:r>
      <w:proofErr w:type="spellEnd"/>
      <w:r w:rsidR="005F1F65" w:rsidRPr="00554876">
        <w:t xml:space="preserve"> </w:t>
      </w:r>
      <w:proofErr w:type="spellStart"/>
      <w:proofErr w:type="gramStart"/>
      <w:r w:rsidRPr="00554876">
        <w:t>ini</w:t>
      </w:r>
      <w:proofErr w:type="spellEnd"/>
      <w:r w:rsidRPr="00554876">
        <w:t xml:space="preserve"> :</w:t>
      </w:r>
      <w:proofErr w:type="gramEnd"/>
      <w:r w:rsidRPr="00554876">
        <w:t xml:space="preserve"> </w:t>
      </w:r>
    </w:p>
    <w:p w:rsidR="00B800D5" w:rsidRPr="00554876" w:rsidRDefault="00B800D5" w:rsidP="007350AF">
      <w:pPr>
        <w:tabs>
          <w:tab w:val="left" w:pos="2268"/>
        </w:tabs>
        <w:spacing w:after="0" w:line="360" w:lineRule="auto"/>
        <w:ind w:left="0" w:firstLine="0"/>
      </w:pPr>
      <w:r w:rsidRPr="00554876">
        <w:t xml:space="preserve">Nama </w:t>
      </w:r>
      <w:r w:rsidRPr="00554876">
        <w:tab/>
        <w:t xml:space="preserve"> </w:t>
      </w:r>
      <w:r w:rsidRPr="00554876">
        <w:tab/>
        <w:t xml:space="preserve">: </w:t>
      </w:r>
      <w:r w:rsidR="00506127" w:rsidRPr="00554876">
        <w:t>BAGAS DHANI PRIYAMBODO</w:t>
      </w:r>
      <w:r w:rsidRPr="00554876">
        <w:t xml:space="preserve"> </w:t>
      </w:r>
    </w:p>
    <w:p w:rsidR="00B800D5" w:rsidRPr="00554876" w:rsidRDefault="00B800D5" w:rsidP="007350AF">
      <w:pPr>
        <w:tabs>
          <w:tab w:val="left" w:pos="2268"/>
        </w:tabs>
        <w:spacing w:after="0" w:line="360" w:lineRule="auto"/>
        <w:ind w:left="0" w:firstLine="0"/>
      </w:pPr>
      <w:r w:rsidRPr="00554876">
        <w:t xml:space="preserve">NIM </w:t>
      </w:r>
      <w:r w:rsidRPr="00554876">
        <w:tab/>
        <w:t xml:space="preserve"> </w:t>
      </w:r>
      <w:r w:rsidRPr="00554876">
        <w:tab/>
      </w:r>
      <w:r w:rsidR="00506127" w:rsidRPr="00554876">
        <w:t>: 21120112140017</w:t>
      </w:r>
    </w:p>
    <w:p w:rsidR="00B800D5" w:rsidRPr="00554876" w:rsidRDefault="00B800D5" w:rsidP="007350AF">
      <w:pPr>
        <w:tabs>
          <w:tab w:val="left" w:pos="2268"/>
        </w:tabs>
        <w:spacing w:after="0" w:line="360" w:lineRule="auto"/>
        <w:ind w:left="0" w:firstLine="0"/>
      </w:pPr>
      <w:proofErr w:type="spellStart"/>
      <w:r w:rsidRPr="00554876">
        <w:t>Jurusan</w:t>
      </w:r>
      <w:proofErr w:type="spellEnd"/>
      <w:r w:rsidRPr="00554876">
        <w:t>/</w:t>
      </w:r>
      <w:proofErr w:type="spellStart"/>
      <w:r w:rsidR="00AE1389">
        <w:t>Departemen</w:t>
      </w:r>
      <w:proofErr w:type="spellEnd"/>
      <w:r w:rsidRPr="00554876">
        <w:t xml:space="preserve"> </w:t>
      </w:r>
      <w:r w:rsidRPr="00554876">
        <w:tab/>
        <w:t xml:space="preserve"> </w:t>
      </w:r>
      <w:r w:rsidRPr="00554876">
        <w:tab/>
        <w:t xml:space="preserve">: SISTEM KOMPUTER </w:t>
      </w:r>
    </w:p>
    <w:p w:rsidR="00B800D5" w:rsidRPr="00554876" w:rsidRDefault="00B800D5" w:rsidP="007350AF">
      <w:pPr>
        <w:tabs>
          <w:tab w:val="left" w:pos="2268"/>
        </w:tabs>
        <w:spacing w:after="0" w:line="360" w:lineRule="auto"/>
        <w:ind w:left="0" w:firstLine="0"/>
      </w:pPr>
      <w:proofErr w:type="spellStart"/>
      <w:r w:rsidRPr="00554876">
        <w:t>Fakultas</w:t>
      </w:r>
      <w:proofErr w:type="spellEnd"/>
      <w:r w:rsidR="005F1F65" w:rsidRPr="00554876">
        <w:t xml:space="preserve"> </w:t>
      </w:r>
      <w:r w:rsidRPr="00554876">
        <w:tab/>
        <w:t xml:space="preserve"> </w:t>
      </w:r>
      <w:r w:rsidRPr="00554876">
        <w:tab/>
        <w:t xml:space="preserve">: TEKNIK </w:t>
      </w:r>
    </w:p>
    <w:p w:rsidR="00B800D5" w:rsidRPr="00554876" w:rsidRDefault="00B800D5" w:rsidP="007350AF">
      <w:pPr>
        <w:tabs>
          <w:tab w:val="left" w:pos="2268"/>
        </w:tabs>
        <w:spacing w:after="0" w:line="360" w:lineRule="auto"/>
        <w:ind w:left="0" w:firstLine="0"/>
      </w:pPr>
      <w:proofErr w:type="spellStart"/>
      <w:r w:rsidRPr="00554876">
        <w:t>Jenis</w:t>
      </w:r>
      <w:proofErr w:type="spellEnd"/>
      <w:r w:rsidRPr="00554876">
        <w:t xml:space="preserve"> </w:t>
      </w:r>
      <w:proofErr w:type="spellStart"/>
      <w:r w:rsidRPr="00554876">
        <w:t>Karya</w:t>
      </w:r>
      <w:proofErr w:type="spellEnd"/>
      <w:r w:rsidRPr="00554876">
        <w:t xml:space="preserve"> </w:t>
      </w:r>
      <w:r w:rsidRPr="00554876">
        <w:tab/>
        <w:t xml:space="preserve"> </w:t>
      </w:r>
      <w:r w:rsidRPr="00554876">
        <w:tab/>
        <w:t xml:space="preserve">: TUGAS AKHIR </w:t>
      </w:r>
    </w:p>
    <w:p w:rsidR="00B800D5" w:rsidRPr="00554876" w:rsidRDefault="00B800D5" w:rsidP="007350AF">
      <w:pPr>
        <w:spacing w:after="0" w:line="360" w:lineRule="auto"/>
        <w:ind w:left="0" w:firstLine="0"/>
      </w:pPr>
      <w:proofErr w:type="gramStart"/>
      <w:r w:rsidRPr="00554876">
        <w:t>demi</w:t>
      </w:r>
      <w:proofErr w:type="gramEnd"/>
      <w:r w:rsidRPr="00554876">
        <w:t xml:space="preserve"> </w:t>
      </w:r>
      <w:proofErr w:type="spellStart"/>
      <w:r w:rsidRPr="00554876">
        <w:t>pengembangan</w:t>
      </w:r>
      <w:proofErr w:type="spellEnd"/>
      <w:r w:rsidRPr="00554876">
        <w:t xml:space="preserve"> </w:t>
      </w:r>
      <w:proofErr w:type="spellStart"/>
      <w:r w:rsidRPr="00554876">
        <w:t>ilmu</w:t>
      </w:r>
      <w:proofErr w:type="spellEnd"/>
      <w:r w:rsidRPr="00554876">
        <w:t xml:space="preserve"> </w:t>
      </w:r>
      <w:proofErr w:type="spellStart"/>
      <w:r w:rsidRPr="00554876">
        <w:t>pengetahuan</w:t>
      </w:r>
      <w:proofErr w:type="spellEnd"/>
      <w:r w:rsidRPr="00554876">
        <w:t xml:space="preserve">, </w:t>
      </w:r>
      <w:proofErr w:type="spellStart"/>
      <w:r w:rsidRPr="00554876">
        <w:t>menyetujui</w:t>
      </w:r>
      <w:proofErr w:type="spellEnd"/>
      <w:r w:rsidRPr="00554876">
        <w:t xml:space="preserve"> </w:t>
      </w:r>
      <w:proofErr w:type="spellStart"/>
      <w:r w:rsidRPr="00554876">
        <w:t>untuk</w:t>
      </w:r>
      <w:proofErr w:type="spellEnd"/>
      <w:r w:rsidRPr="00554876">
        <w:t xml:space="preserve"> </w:t>
      </w:r>
      <w:proofErr w:type="spellStart"/>
      <w:r w:rsidRPr="00554876">
        <w:t>memberikan</w:t>
      </w:r>
      <w:proofErr w:type="spellEnd"/>
      <w:r w:rsidRPr="00554876">
        <w:t xml:space="preserve"> </w:t>
      </w:r>
      <w:proofErr w:type="spellStart"/>
      <w:r w:rsidRPr="00554876">
        <w:t>kepada</w:t>
      </w:r>
      <w:proofErr w:type="spellEnd"/>
      <w:r w:rsidRPr="00554876">
        <w:t xml:space="preserve"> </w:t>
      </w:r>
      <w:proofErr w:type="spellStart"/>
      <w:r w:rsidRPr="00554876">
        <w:t>Universitas</w:t>
      </w:r>
      <w:proofErr w:type="spellEnd"/>
      <w:r w:rsidRPr="00554876">
        <w:t xml:space="preserve"> </w:t>
      </w:r>
      <w:proofErr w:type="spellStart"/>
      <w:r w:rsidRPr="00554876">
        <w:t>Diponegoro</w:t>
      </w:r>
      <w:proofErr w:type="spellEnd"/>
      <w:r w:rsidRPr="00554876">
        <w:t xml:space="preserve"> </w:t>
      </w:r>
      <w:proofErr w:type="spellStart"/>
      <w:r w:rsidRPr="00554876">
        <w:rPr>
          <w:rFonts w:eastAsia="Times New Roman"/>
          <w:b/>
        </w:rPr>
        <w:t>Hak</w:t>
      </w:r>
      <w:proofErr w:type="spellEnd"/>
      <w:r w:rsidRPr="00554876">
        <w:rPr>
          <w:rFonts w:eastAsia="Times New Roman"/>
          <w:b/>
        </w:rPr>
        <w:t xml:space="preserve"> </w:t>
      </w:r>
      <w:proofErr w:type="spellStart"/>
      <w:r w:rsidRPr="00554876">
        <w:rPr>
          <w:rFonts w:eastAsia="Times New Roman"/>
          <w:b/>
        </w:rPr>
        <w:t>Bebas</w:t>
      </w:r>
      <w:proofErr w:type="spellEnd"/>
      <w:r w:rsidRPr="00554876">
        <w:rPr>
          <w:rFonts w:eastAsia="Times New Roman"/>
          <w:b/>
        </w:rPr>
        <w:t xml:space="preserve"> </w:t>
      </w:r>
      <w:proofErr w:type="spellStart"/>
      <w:r w:rsidRPr="00554876">
        <w:rPr>
          <w:rFonts w:eastAsia="Times New Roman"/>
          <w:b/>
        </w:rPr>
        <w:t>Royalti</w:t>
      </w:r>
      <w:proofErr w:type="spellEnd"/>
      <w:r w:rsidRPr="00554876">
        <w:rPr>
          <w:rFonts w:eastAsia="Times New Roman"/>
          <w:b/>
        </w:rPr>
        <w:t xml:space="preserve"> </w:t>
      </w:r>
      <w:proofErr w:type="spellStart"/>
      <w:r w:rsidRPr="00554876">
        <w:rPr>
          <w:rFonts w:eastAsia="Times New Roman"/>
          <w:b/>
        </w:rPr>
        <w:t>Noneksklusif</w:t>
      </w:r>
      <w:proofErr w:type="spellEnd"/>
      <w:r w:rsidRPr="00554876">
        <w:t xml:space="preserve"> (</w:t>
      </w:r>
      <w:r w:rsidRPr="00554876">
        <w:rPr>
          <w:rFonts w:eastAsia="Times New Roman"/>
          <w:i/>
        </w:rPr>
        <w:t>Non-exclusive Royalty Free Right</w:t>
      </w:r>
      <w:r w:rsidRPr="00554876">
        <w:t xml:space="preserve">) </w:t>
      </w:r>
      <w:proofErr w:type="spellStart"/>
      <w:r w:rsidRPr="00554876">
        <w:t>atas</w:t>
      </w:r>
      <w:proofErr w:type="spellEnd"/>
      <w:r w:rsidRPr="00554876">
        <w:t xml:space="preserve"> </w:t>
      </w:r>
      <w:proofErr w:type="spellStart"/>
      <w:r w:rsidRPr="00554876">
        <w:t>karya</w:t>
      </w:r>
      <w:proofErr w:type="spellEnd"/>
      <w:r w:rsidRPr="00554876">
        <w:t xml:space="preserve"> </w:t>
      </w:r>
      <w:proofErr w:type="spellStart"/>
      <w:r w:rsidRPr="00554876">
        <w:t>ilmiah</w:t>
      </w:r>
      <w:proofErr w:type="spellEnd"/>
      <w:r w:rsidRPr="00554876">
        <w:t xml:space="preserve"> </w:t>
      </w:r>
      <w:proofErr w:type="spellStart"/>
      <w:r w:rsidRPr="00554876">
        <w:t>saya</w:t>
      </w:r>
      <w:proofErr w:type="spellEnd"/>
      <w:r w:rsidRPr="00554876">
        <w:t xml:space="preserve"> yang </w:t>
      </w:r>
      <w:proofErr w:type="spellStart"/>
      <w:r w:rsidRPr="00554876">
        <w:t>berjudul</w:t>
      </w:r>
      <w:proofErr w:type="spellEnd"/>
      <w:r w:rsidRPr="00554876">
        <w:t xml:space="preserve"> : </w:t>
      </w:r>
    </w:p>
    <w:p w:rsidR="00506127" w:rsidRPr="00554876" w:rsidRDefault="00506127" w:rsidP="007350AF">
      <w:pPr>
        <w:spacing w:after="0" w:line="360" w:lineRule="auto"/>
        <w:ind w:left="0" w:firstLine="0"/>
      </w:pPr>
      <w:r w:rsidRPr="00554876">
        <w:rPr>
          <w:szCs w:val="24"/>
          <w:lang w:val="id-ID"/>
        </w:rPr>
        <w:t>PERANCANGAN APLIKASI ANDROID “SISKOM.IN”</w:t>
      </w:r>
      <w:r w:rsidRPr="00554876">
        <w:rPr>
          <w:szCs w:val="24"/>
        </w:rPr>
        <w:t xml:space="preserve"> </w:t>
      </w:r>
      <w:r w:rsidRPr="00554876">
        <w:rPr>
          <w:szCs w:val="24"/>
          <w:lang w:val="id-ID"/>
        </w:rPr>
        <w:t xml:space="preserve">UNTUK MEDIA INFORMASI </w:t>
      </w:r>
      <w:r w:rsidR="00327881">
        <w:rPr>
          <w:szCs w:val="24"/>
          <w:lang w:val="id-ID"/>
        </w:rPr>
        <w:t>DEPARTEMEN TEKNIK</w:t>
      </w:r>
      <w:r w:rsidRPr="00554876">
        <w:rPr>
          <w:szCs w:val="24"/>
          <w:lang w:val="id-ID"/>
        </w:rPr>
        <w:t xml:space="preserve"> SISTEM KOMPUTER UNIVERSITAS DIPONEGORO</w:t>
      </w:r>
      <w:r w:rsidRPr="00554876">
        <w:t xml:space="preserve"> </w:t>
      </w:r>
    </w:p>
    <w:p w:rsidR="00B800D5" w:rsidRPr="00554876" w:rsidRDefault="00B800D5" w:rsidP="007350AF">
      <w:pPr>
        <w:spacing w:after="0" w:line="360" w:lineRule="auto"/>
        <w:ind w:left="0" w:firstLine="0"/>
      </w:pPr>
      <w:proofErr w:type="spellStart"/>
      <w:proofErr w:type="gramStart"/>
      <w:r w:rsidRPr="00554876">
        <w:t>beserta</w:t>
      </w:r>
      <w:proofErr w:type="spellEnd"/>
      <w:proofErr w:type="gramEnd"/>
      <w:r w:rsidRPr="00554876">
        <w:t xml:space="preserve"> </w:t>
      </w:r>
      <w:proofErr w:type="spellStart"/>
      <w:r w:rsidRPr="00554876">
        <w:t>perangkat</w:t>
      </w:r>
      <w:proofErr w:type="spellEnd"/>
      <w:r w:rsidRPr="00554876">
        <w:t xml:space="preserve"> yang </w:t>
      </w:r>
      <w:proofErr w:type="spellStart"/>
      <w:r w:rsidRPr="00554876">
        <w:t>ada</w:t>
      </w:r>
      <w:proofErr w:type="spellEnd"/>
      <w:r w:rsidRPr="00554876">
        <w:t xml:space="preserve"> (</w:t>
      </w:r>
      <w:proofErr w:type="spellStart"/>
      <w:r w:rsidRPr="00554876">
        <w:t>jika</w:t>
      </w:r>
      <w:proofErr w:type="spellEnd"/>
      <w:r w:rsidRPr="00554876">
        <w:t xml:space="preserve"> </w:t>
      </w:r>
      <w:proofErr w:type="spellStart"/>
      <w:r w:rsidRPr="00554876">
        <w:t>diperlukan</w:t>
      </w:r>
      <w:proofErr w:type="spellEnd"/>
      <w:r w:rsidRPr="00554876">
        <w:t xml:space="preserve">). </w:t>
      </w:r>
      <w:proofErr w:type="spellStart"/>
      <w:r w:rsidRPr="00554876">
        <w:t>Dengan</w:t>
      </w:r>
      <w:proofErr w:type="spellEnd"/>
      <w:r w:rsidRPr="00554876">
        <w:t xml:space="preserve"> </w:t>
      </w:r>
      <w:proofErr w:type="spellStart"/>
      <w:r w:rsidRPr="00554876">
        <w:t>Hak</w:t>
      </w:r>
      <w:proofErr w:type="spellEnd"/>
      <w:r w:rsidRPr="00554876">
        <w:t xml:space="preserve"> </w:t>
      </w:r>
      <w:proofErr w:type="spellStart"/>
      <w:r w:rsidRPr="00554876">
        <w:t>Bebas</w:t>
      </w:r>
      <w:proofErr w:type="spellEnd"/>
      <w:r w:rsidRPr="00554876">
        <w:t xml:space="preserve"> </w:t>
      </w:r>
      <w:proofErr w:type="spellStart"/>
      <w:r w:rsidRPr="00554876">
        <w:t>Royalti</w:t>
      </w:r>
      <w:proofErr w:type="spellEnd"/>
      <w:r w:rsidRPr="00554876">
        <w:t>/</w:t>
      </w:r>
      <w:proofErr w:type="spellStart"/>
      <w:r w:rsidRPr="00554876">
        <w:t>Noneksklusif</w:t>
      </w:r>
      <w:proofErr w:type="spellEnd"/>
      <w:r w:rsidRPr="00554876">
        <w:t xml:space="preserve"> </w:t>
      </w:r>
      <w:proofErr w:type="spellStart"/>
      <w:r w:rsidRPr="00554876">
        <w:t>ini</w:t>
      </w:r>
      <w:proofErr w:type="spellEnd"/>
      <w:r w:rsidRPr="00554876">
        <w:t xml:space="preserve"> </w:t>
      </w:r>
      <w:proofErr w:type="spellStart"/>
      <w:r w:rsidRPr="00554876">
        <w:t>Universitas</w:t>
      </w:r>
      <w:proofErr w:type="spellEnd"/>
      <w:r w:rsidRPr="00554876">
        <w:t xml:space="preserve"> </w:t>
      </w:r>
      <w:proofErr w:type="spellStart"/>
      <w:r w:rsidRPr="00554876">
        <w:t>Diponegoro</w:t>
      </w:r>
      <w:proofErr w:type="spellEnd"/>
      <w:r w:rsidRPr="00554876">
        <w:t xml:space="preserve"> </w:t>
      </w:r>
      <w:proofErr w:type="spellStart"/>
      <w:r w:rsidRPr="00554876">
        <w:t>berhak</w:t>
      </w:r>
      <w:proofErr w:type="spellEnd"/>
      <w:r w:rsidRPr="00554876">
        <w:t xml:space="preserve"> </w:t>
      </w:r>
      <w:proofErr w:type="spellStart"/>
      <w:r w:rsidRPr="00554876">
        <w:t>menyimpan</w:t>
      </w:r>
      <w:proofErr w:type="spellEnd"/>
      <w:r w:rsidRPr="00554876">
        <w:t xml:space="preserve">, </w:t>
      </w:r>
      <w:proofErr w:type="spellStart"/>
      <w:r w:rsidRPr="00554876">
        <w:t>mengalihmedia</w:t>
      </w:r>
      <w:proofErr w:type="spellEnd"/>
      <w:r w:rsidRPr="00554876">
        <w:t>/</w:t>
      </w:r>
      <w:proofErr w:type="spellStart"/>
      <w:r w:rsidRPr="00554876">
        <w:t>formatkan</w:t>
      </w:r>
      <w:proofErr w:type="spellEnd"/>
      <w:r w:rsidRPr="00554876">
        <w:t xml:space="preserve">, </w:t>
      </w:r>
      <w:proofErr w:type="spellStart"/>
      <w:r w:rsidRPr="00554876">
        <w:t>mengelola</w:t>
      </w:r>
      <w:proofErr w:type="spellEnd"/>
      <w:r w:rsidRPr="00554876">
        <w:t xml:space="preserve"> </w:t>
      </w:r>
      <w:proofErr w:type="spellStart"/>
      <w:r w:rsidRPr="00554876">
        <w:t>dalam</w:t>
      </w:r>
      <w:proofErr w:type="spellEnd"/>
      <w:r w:rsidRPr="00554876">
        <w:t xml:space="preserve"> </w:t>
      </w:r>
      <w:proofErr w:type="spellStart"/>
      <w:r w:rsidRPr="00554876">
        <w:t>bentuk</w:t>
      </w:r>
      <w:proofErr w:type="spellEnd"/>
      <w:r w:rsidRPr="00554876">
        <w:t xml:space="preserve"> </w:t>
      </w:r>
      <w:proofErr w:type="spellStart"/>
      <w:r w:rsidRPr="00554876">
        <w:t>pangkalan</w:t>
      </w:r>
      <w:proofErr w:type="spellEnd"/>
      <w:r w:rsidRPr="00554876">
        <w:t xml:space="preserve"> data (</w:t>
      </w:r>
      <w:r w:rsidRPr="00554876">
        <w:rPr>
          <w:rFonts w:eastAsia="Times New Roman"/>
          <w:i/>
        </w:rPr>
        <w:t>database</w:t>
      </w:r>
      <w:r w:rsidRPr="00554876">
        <w:t xml:space="preserve">), </w:t>
      </w:r>
      <w:proofErr w:type="spellStart"/>
      <w:r w:rsidRPr="00554876">
        <w:t>merawat</w:t>
      </w:r>
      <w:proofErr w:type="spellEnd"/>
      <w:r w:rsidRPr="00554876">
        <w:t xml:space="preserve"> </w:t>
      </w:r>
      <w:proofErr w:type="spellStart"/>
      <w:r w:rsidRPr="00554876">
        <w:t>dan</w:t>
      </w:r>
      <w:proofErr w:type="spellEnd"/>
      <w:r w:rsidRPr="00554876">
        <w:t xml:space="preserve"> </w:t>
      </w:r>
      <w:proofErr w:type="spellStart"/>
      <w:r w:rsidRPr="00554876">
        <w:t>memublikasikan</w:t>
      </w:r>
      <w:proofErr w:type="spellEnd"/>
      <w:r w:rsidRPr="00554876">
        <w:t xml:space="preserve"> </w:t>
      </w:r>
      <w:proofErr w:type="spellStart"/>
      <w:r w:rsidRPr="00554876">
        <w:t>tugas</w:t>
      </w:r>
      <w:proofErr w:type="spellEnd"/>
      <w:r w:rsidRPr="00554876">
        <w:t xml:space="preserve"> </w:t>
      </w:r>
      <w:proofErr w:type="spellStart"/>
      <w:r w:rsidRPr="00554876">
        <w:t>akhir</w:t>
      </w:r>
      <w:proofErr w:type="spellEnd"/>
      <w:r w:rsidRPr="00554876">
        <w:t xml:space="preserve"> </w:t>
      </w:r>
      <w:proofErr w:type="spellStart"/>
      <w:r w:rsidRPr="00554876">
        <w:t>saya</w:t>
      </w:r>
      <w:proofErr w:type="spellEnd"/>
      <w:r w:rsidRPr="00554876">
        <w:t xml:space="preserve"> </w:t>
      </w:r>
      <w:proofErr w:type="spellStart"/>
      <w:r w:rsidRPr="00554876">
        <w:t>selama</w:t>
      </w:r>
      <w:proofErr w:type="spellEnd"/>
      <w:r w:rsidRPr="00554876">
        <w:t xml:space="preserve"> </w:t>
      </w:r>
      <w:proofErr w:type="spellStart"/>
      <w:r w:rsidRPr="00554876">
        <w:t>tetap</w:t>
      </w:r>
      <w:proofErr w:type="spellEnd"/>
      <w:r w:rsidRPr="00554876">
        <w:t xml:space="preserve"> </w:t>
      </w:r>
      <w:proofErr w:type="spellStart"/>
      <w:r w:rsidRPr="00554876">
        <w:t>mencantumkan</w:t>
      </w:r>
      <w:proofErr w:type="spellEnd"/>
      <w:r w:rsidRPr="00554876">
        <w:t xml:space="preserve"> </w:t>
      </w:r>
      <w:proofErr w:type="spellStart"/>
      <w:r w:rsidRPr="00554876">
        <w:t>nama</w:t>
      </w:r>
      <w:proofErr w:type="spellEnd"/>
      <w:r w:rsidRPr="00554876">
        <w:t xml:space="preserve"> </w:t>
      </w:r>
      <w:proofErr w:type="spellStart"/>
      <w:r w:rsidRPr="00554876">
        <w:t>saya</w:t>
      </w:r>
      <w:proofErr w:type="spellEnd"/>
      <w:r w:rsidRPr="00554876">
        <w:t xml:space="preserve"> </w:t>
      </w:r>
      <w:proofErr w:type="spellStart"/>
      <w:r w:rsidRPr="00554876">
        <w:t>sebagai</w:t>
      </w:r>
      <w:proofErr w:type="spellEnd"/>
      <w:r w:rsidRPr="00554876">
        <w:t xml:space="preserve"> </w:t>
      </w:r>
      <w:proofErr w:type="spellStart"/>
      <w:r w:rsidRPr="00554876">
        <w:t>penulis</w:t>
      </w:r>
      <w:proofErr w:type="spellEnd"/>
      <w:r w:rsidRPr="00554876">
        <w:t>/</w:t>
      </w:r>
      <w:proofErr w:type="spellStart"/>
      <w:r w:rsidRPr="00554876">
        <w:t>pencipta</w:t>
      </w:r>
      <w:proofErr w:type="spellEnd"/>
      <w:r w:rsidRPr="00554876">
        <w:t xml:space="preserve"> </w:t>
      </w:r>
      <w:proofErr w:type="spellStart"/>
      <w:r w:rsidRPr="00554876">
        <w:t>dan</w:t>
      </w:r>
      <w:proofErr w:type="spellEnd"/>
      <w:r w:rsidRPr="00554876">
        <w:t xml:space="preserve"> </w:t>
      </w:r>
      <w:proofErr w:type="spellStart"/>
      <w:r w:rsidRPr="00554876">
        <w:t>sebagai</w:t>
      </w:r>
      <w:proofErr w:type="spellEnd"/>
      <w:r w:rsidRPr="00554876">
        <w:t xml:space="preserve"> </w:t>
      </w:r>
      <w:proofErr w:type="spellStart"/>
      <w:r w:rsidRPr="00554876">
        <w:t>pemilik</w:t>
      </w:r>
      <w:proofErr w:type="spellEnd"/>
      <w:r w:rsidRPr="00554876">
        <w:t xml:space="preserve"> </w:t>
      </w:r>
      <w:proofErr w:type="spellStart"/>
      <w:r w:rsidRPr="00554876">
        <w:t>Hak</w:t>
      </w:r>
      <w:proofErr w:type="spellEnd"/>
      <w:r w:rsidRPr="00554876">
        <w:t xml:space="preserve"> </w:t>
      </w:r>
      <w:proofErr w:type="spellStart"/>
      <w:r w:rsidRPr="00554876">
        <w:t>Cipta</w:t>
      </w:r>
      <w:proofErr w:type="spellEnd"/>
      <w:r w:rsidRPr="00554876">
        <w:t xml:space="preserve">. </w:t>
      </w:r>
    </w:p>
    <w:p w:rsidR="00B800D5" w:rsidRPr="00554876" w:rsidRDefault="00B800D5" w:rsidP="007350AF">
      <w:pPr>
        <w:spacing w:after="0" w:line="360" w:lineRule="auto"/>
        <w:ind w:left="0" w:firstLine="0"/>
      </w:pPr>
      <w:proofErr w:type="spellStart"/>
      <w:r w:rsidRPr="00554876">
        <w:t>Demikian</w:t>
      </w:r>
      <w:proofErr w:type="spellEnd"/>
      <w:r w:rsidRPr="00554876">
        <w:t xml:space="preserve"> </w:t>
      </w:r>
      <w:proofErr w:type="spellStart"/>
      <w:r w:rsidRPr="00554876">
        <w:t>pernyataan</w:t>
      </w:r>
      <w:proofErr w:type="spellEnd"/>
      <w:r w:rsidRPr="00554876">
        <w:t xml:space="preserve"> </w:t>
      </w:r>
      <w:proofErr w:type="spellStart"/>
      <w:r w:rsidRPr="00554876">
        <w:t>ini</w:t>
      </w:r>
      <w:proofErr w:type="spellEnd"/>
      <w:r w:rsidRPr="00554876">
        <w:t xml:space="preserve"> </w:t>
      </w:r>
      <w:proofErr w:type="spellStart"/>
      <w:r w:rsidRPr="00554876">
        <w:t>saya</w:t>
      </w:r>
      <w:proofErr w:type="spellEnd"/>
      <w:r w:rsidRPr="00554876">
        <w:t xml:space="preserve"> </w:t>
      </w:r>
      <w:proofErr w:type="spellStart"/>
      <w:r w:rsidRPr="00554876">
        <w:t>buat</w:t>
      </w:r>
      <w:proofErr w:type="spellEnd"/>
      <w:r w:rsidRPr="00554876">
        <w:t xml:space="preserve"> </w:t>
      </w:r>
      <w:proofErr w:type="spellStart"/>
      <w:r w:rsidRPr="00554876">
        <w:t>dengan</w:t>
      </w:r>
      <w:proofErr w:type="spellEnd"/>
      <w:r w:rsidRPr="00554876">
        <w:t xml:space="preserve"> </w:t>
      </w:r>
      <w:proofErr w:type="spellStart"/>
      <w:r w:rsidRPr="00554876">
        <w:t>sebenarnya</w:t>
      </w:r>
      <w:proofErr w:type="spellEnd"/>
      <w:r w:rsidRPr="00554876">
        <w:t xml:space="preserve">. </w:t>
      </w:r>
    </w:p>
    <w:p w:rsidR="00B800D5" w:rsidRPr="00554876" w:rsidRDefault="00B800D5" w:rsidP="007350AF">
      <w:pPr>
        <w:spacing w:after="0" w:line="360" w:lineRule="auto"/>
        <w:ind w:left="0" w:firstLine="0"/>
        <w:jc w:val="left"/>
      </w:pPr>
      <w:r w:rsidRPr="00554876">
        <w:t xml:space="preserve"> </w:t>
      </w:r>
    </w:p>
    <w:p w:rsidR="00B800D5" w:rsidRPr="00554876" w:rsidRDefault="00B800D5" w:rsidP="007350AF">
      <w:pPr>
        <w:spacing w:after="0" w:line="360" w:lineRule="auto"/>
        <w:ind w:left="4253" w:right="-15" w:firstLine="0"/>
      </w:pPr>
      <w:proofErr w:type="spellStart"/>
      <w:r w:rsidRPr="00554876">
        <w:t>Dibuat</w:t>
      </w:r>
      <w:proofErr w:type="spellEnd"/>
      <w:r w:rsidRPr="00554876">
        <w:t xml:space="preserve"> di</w:t>
      </w:r>
      <w:r w:rsidRPr="00554876">
        <w:tab/>
        <w:t>: Semarang</w:t>
      </w:r>
    </w:p>
    <w:p w:rsidR="00B800D5" w:rsidRPr="00554876" w:rsidRDefault="00B800D5" w:rsidP="007350AF">
      <w:pPr>
        <w:spacing w:after="0" w:line="360" w:lineRule="auto"/>
        <w:ind w:left="4253" w:right="-15" w:firstLine="0"/>
      </w:pPr>
      <w:proofErr w:type="spellStart"/>
      <w:r w:rsidRPr="00554876">
        <w:t>Pada</w:t>
      </w:r>
      <w:proofErr w:type="spellEnd"/>
      <w:r w:rsidRPr="00554876">
        <w:t xml:space="preserve"> </w:t>
      </w:r>
      <w:proofErr w:type="spellStart"/>
      <w:r w:rsidRPr="00554876">
        <w:t>Tanggal</w:t>
      </w:r>
      <w:proofErr w:type="spellEnd"/>
      <w:r w:rsidR="005F1F65" w:rsidRPr="00554876">
        <w:t xml:space="preserve"> </w:t>
      </w:r>
      <w:r w:rsidR="00BE1A5B" w:rsidRPr="00554876">
        <w:tab/>
      </w:r>
      <w:r w:rsidRPr="00554876">
        <w:t xml:space="preserve">: </w:t>
      </w:r>
      <w:r w:rsidR="00AE1389">
        <w:t>1</w:t>
      </w:r>
      <w:r w:rsidR="007B2FB7">
        <w:t xml:space="preserve">9 </w:t>
      </w:r>
      <w:proofErr w:type="spellStart"/>
      <w:r w:rsidR="004F3D98" w:rsidRPr="00554876">
        <w:t>Desember</w:t>
      </w:r>
      <w:proofErr w:type="spellEnd"/>
      <w:r w:rsidRPr="00554876">
        <w:t xml:space="preserve"> 2016</w:t>
      </w:r>
    </w:p>
    <w:p w:rsidR="00B800D5" w:rsidRPr="00554876" w:rsidRDefault="00B800D5" w:rsidP="007350AF">
      <w:pPr>
        <w:spacing w:after="0" w:line="360" w:lineRule="auto"/>
        <w:ind w:left="4253" w:firstLine="0"/>
        <w:jc w:val="center"/>
      </w:pPr>
    </w:p>
    <w:p w:rsidR="00B800D5" w:rsidRPr="00554876" w:rsidRDefault="00B800D5" w:rsidP="007350AF">
      <w:pPr>
        <w:spacing w:after="0" w:line="360" w:lineRule="auto"/>
        <w:ind w:left="4253" w:right="-15" w:firstLine="0"/>
        <w:jc w:val="center"/>
      </w:pPr>
      <w:r w:rsidRPr="00554876">
        <w:t xml:space="preserve">Yang </w:t>
      </w:r>
      <w:proofErr w:type="spellStart"/>
      <w:r w:rsidRPr="00554876">
        <w:t>menyatakan</w:t>
      </w:r>
      <w:proofErr w:type="spellEnd"/>
    </w:p>
    <w:p w:rsidR="00B800D5" w:rsidRPr="00554876" w:rsidRDefault="00B800D5" w:rsidP="007350AF">
      <w:pPr>
        <w:spacing w:after="0" w:line="360" w:lineRule="auto"/>
        <w:ind w:left="4253" w:firstLine="0"/>
        <w:jc w:val="center"/>
      </w:pPr>
    </w:p>
    <w:p w:rsidR="00B800D5" w:rsidRPr="00554876" w:rsidRDefault="00B800D5" w:rsidP="007350AF">
      <w:pPr>
        <w:spacing w:after="0" w:line="360" w:lineRule="auto"/>
        <w:ind w:left="4253" w:firstLine="0"/>
        <w:jc w:val="center"/>
      </w:pPr>
    </w:p>
    <w:p w:rsidR="00B800D5" w:rsidRPr="00554876" w:rsidRDefault="00B800D5" w:rsidP="007350AF">
      <w:pPr>
        <w:spacing w:after="0" w:line="360" w:lineRule="auto"/>
        <w:ind w:left="4253" w:firstLine="0"/>
        <w:jc w:val="center"/>
      </w:pPr>
      <w:r w:rsidRPr="00554876">
        <w:t>(</w:t>
      </w:r>
      <w:r w:rsidR="00506127" w:rsidRPr="00554876">
        <w:t xml:space="preserve">Bagas </w:t>
      </w:r>
      <w:proofErr w:type="spellStart"/>
      <w:r w:rsidR="00506127" w:rsidRPr="00554876">
        <w:t>Dhani</w:t>
      </w:r>
      <w:proofErr w:type="spellEnd"/>
      <w:r w:rsidR="00506127" w:rsidRPr="00554876">
        <w:t xml:space="preserve"> Priyambodo</w:t>
      </w:r>
      <w:r w:rsidRPr="00554876">
        <w:t>)</w:t>
      </w:r>
    </w:p>
    <w:p w:rsidR="004F3D98" w:rsidRPr="00554876" w:rsidRDefault="004F3D98" w:rsidP="007350AF">
      <w:pPr>
        <w:spacing w:after="0" w:line="360" w:lineRule="auto"/>
        <w:ind w:left="4253" w:firstLine="0"/>
        <w:jc w:val="center"/>
      </w:pPr>
    </w:p>
    <w:p w:rsidR="00B800D5" w:rsidRPr="00554876" w:rsidRDefault="00B800D5" w:rsidP="007350AF">
      <w:pPr>
        <w:spacing w:after="0" w:line="246" w:lineRule="auto"/>
        <w:ind w:left="332" w:right="-15" w:hanging="10"/>
        <w:jc w:val="center"/>
        <w:rPr>
          <w:rFonts w:eastAsia="Times New Roman"/>
          <w:b/>
        </w:rPr>
      </w:pPr>
    </w:p>
    <w:p w:rsidR="00F93BF4" w:rsidRPr="00554876" w:rsidRDefault="00F93BF4" w:rsidP="007350AF">
      <w:pPr>
        <w:pStyle w:val="Heading1"/>
      </w:pPr>
      <w:bookmarkStart w:id="5" w:name="_Toc470154566"/>
      <w:r w:rsidRPr="00554876">
        <w:lastRenderedPageBreak/>
        <w:t>ABSTRAK</w:t>
      </w:r>
      <w:bookmarkEnd w:id="5"/>
    </w:p>
    <w:p w:rsidR="00F93BF4" w:rsidRPr="00554876" w:rsidRDefault="00F93BF4" w:rsidP="007350AF">
      <w:pPr>
        <w:spacing w:after="0"/>
        <w:ind w:left="0"/>
      </w:pPr>
    </w:p>
    <w:p w:rsidR="00077F8F" w:rsidRDefault="00F34CB3" w:rsidP="002466AA">
      <w:pPr>
        <w:spacing w:after="0" w:line="240" w:lineRule="auto"/>
        <w:ind w:left="0" w:firstLine="567"/>
        <w:rPr>
          <w:i/>
          <w:sz w:val="20"/>
          <w:lang w:val="id-ID"/>
        </w:rPr>
      </w:pPr>
      <w:r>
        <w:rPr>
          <w:i/>
          <w:sz w:val="20"/>
          <w:lang w:val="id-ID"/>
        </w:rPr>
        <w:t>Dengan berkembangnya teknologi i</w:t>
      </w:r>
      <w:proofErr w:type="spellStart"/>
      <w:r w:rsidR="00506127" w:rsidRPr="00AE1389">
        <w:rPr>
          <w:i/>
          <w:sz w:val="20"/>
        </w:rPr>
        <w:t>nformasi</w:t>
      </w:r>
      <w:proofErr w:type="spellEnd"/>
      <w:r w:rsidR="00506127" w:rsidRPr="00AE1389">
        <w:rPr>
          <w:i/>
          <w:sz w:val="20"/>
        </w:rPr>
        <w:t xml:space="preserve"> </w:t>
      </w:r>
      <w:r>
        <w:rPr>
          <w:i/>
          <w:sz w:val="20"/>
          <w:lang w:val="id-ID"/>
        </w:rPr>
        <w:t>saat ini, tidaklah sulit untuk mendapatkan informasi yang dibutuhkan</w:t>
      </w:r>
      <w:r w:rsidR="00506127" w:rsidRPr="00AE1389">
        <w:rPr>
          <w:i/>
          <w:sz w:val="20"/>
        </w:rPr>
        <w:t>.</w:t>
      </w:r>
      <w:r>
        <w:rPr>
          <w:i/>
          <w:sz w:val="20"/>
          <w:lang w:val="id-ID"/>
        </w:rPr>
        <w:t xml:space="preserve"> Dalam kegiatan perkuliahan khususnya di Departemen Teknik Sistem Komputer Universitas Diponegoro, mahasiswa hampir setiap hari menyebarkan informasi</w:t>
      </w:r>
      <w:r>
        <w:rPr>
          <w:i/>
          <w:sz w:val="20"/>
        </w:rPr>
        <w:t>.</w:t>
      </w:r>
      <w:r w:rsidR="00077F8F">
        <w:rPr>
          <w:i/>
          <w:sz w:val="20"/>
          <w:lang w:val="id-ID"/>
        </w:rPr>
        <w:t xml:space="preserve"> </w:t>
      </w:r>
      <w:proofErr w:type="spellStart"/>
      <w:r w:rsidR="00EB0B4C">
        <w:rPr>
          <w:i/>
          <w:sz w:val="20"/>
        </w:rPr>
        <w:t>Untuk</w:t>
      </w:r>
      <w:proofErr w:type="spellEnd"/>
      <w:r w:rsidR="00EB0B4C">
        <w:rPr>
          <w:i/>
          <w:sz w:val="20"/>
        </w:rPr>
        <w:t xml:space="preserve"> </w:t>
      </w:r>
      <w:proofErr w:type="spellStart"/>
      <w:r w:rsidR="00EB0B4C">
        <w:rPr>
          <w:i/>
          <w:sz w:val="20"/>
        </w:rPr>
        <w:t>itu</w:t>
      </w:r>
      <w:proofErr w:type="spellEnd"/>
      <w:r w:rsidR="00EB0B4C">
        <w:rPr>
          <w:i/>
          <w:sz w:val="20"/>
        </w:rPr>
        <w:t xml:space="preserve">, </w:t>
      </w:r>
      <w:proofErr w:type="spellStart"/>
      <w:r w:rsidR="00811EB3">
        <w:rPr>
          <w:i/>
          <w:sz w:val="20"/>
        </w:rPr>
        <w:t>sistem</w:t>
      </w:r>
      <w:proofErr w:type="spellEnd"/>
      <w:r w:rsidR="00811EB3">
        <w:rPr>
          <w:i/>
          <w:sz w:val="20"/>
          <w:lang w:val="id-ID"/>
        </w:rPr>
        <w:t xml:space="preserve"> untuk</w:t>
      </w:r>
      <w:r w:rsidR="00D93756">
        <w:rPr>
          <w:i/>
          <w:sz w:val="20"/>
        </w:rPr>
        <w:t xml:space="preserve"> </w:t>
      </w:r>
      <w:r w:rsidR="00811EB3">
        <w:rPr>
          <w:i/>
          <w:sz w:val="20"/>
          <w:lang w:val="id-ID"/>
        </w:rPr>
        <w:t>m</w:t>
      </w:r>
      <w:proofErr w:type="spellStart"/>
      <w:r w:rsidR="00D93756">
        <w:rPr>
          <w:i/>
          <w:sz w:val="20"/>
        </w:rPr>
        <w:t>enyebar</w:t>
      </w:r>
      <w:proofErr w:type="spellEnd"/>
      <w:r w:rsidR="00811EB3">
        <w:rPr>
          <w:i/>
          <w:sz w:val="20"/>
          <w:lang w:val="id-ID"/>
        </w:rPr>
        <w:t>k</w:t>
      </w:r>
      <w:r w:rsidR="00D93756">
        <w:rPr>
          <w:i/>
          <w:sz w:val="20"/>
        </w:rPr>
        <w:t>an</w:t>
      </w:r>
      <w:r w:rsidR="00506127" w:rsidRPr="00AE1389">
        <w:rPr>
          <w:i/>
          <w:sz w:val="20"/>
        </w:rPr>
        <w:t xml:space="preserve"> </w:t>
      </w:r>
      <w:proofErr w:type="spellStart"/>
      <w:r w:rsidR="00506127" w:rsidRPr="00AE1389">
        <w:rPr>
          <w:i/>
          <w:sz w:val="20"/>
        </w:rPr>
        <w:t>informasi</w:t>
      </w:r>
      <w:proofErr w:type="spellEnd"/>
      <w:r w:rsidR="001B02B2">
        <w:rPr>
          <w:i/>
          <w:sz w:val="20"/>
          <w:lang w:val="id-ID"/>
        </w:rPr>
        <w:t xml:space="preserve"> </w:t>
      </w:r>
      <w:proofErr w:type="spellStart"/>
      <w:r w:rsidR="001B02B2">
        <w:rPr>
          <w:i/>
          <w:sz w:val="20"/>
        </w:rPr>
        <w:t>merupakan</w:t>
      </w:r>
      <w:proofErr w:type="spellEnd"/>
      <w:r w:rsidR="001B02B2">
        <w:rPr>
          <w:i/>
          <w:sz w:val="20"/>
        </w:rPr>
        <w:t xml:space="preserve"> </w:t>
      </w:r>
      <w:proofErr w:type="spellStart"/>
      <w:r w:rsidR="001B02B2">
        <w:rPr>
          <w:i/>
          <w:sz w:val="20"/>
        </w:rPr>
        <w:t>hal</w:t>
      </w:r>
      <w:proofErr w:type="spellEnd"/>
      <w:r w:rsidR="001B02B2">
        <w:rPr>
          <w:i/>
          <w:sz w:val="20"/>
          <w:lang w:val="id-ID"/>
        </w:rPr>
        <w:t xml:space="preserve"> </w:t>
      </w:r>
      <w:proofErr w:type="spellStart"/>
      <w:r>
        <w:rPr>
          <w:i/>
          <w:sz w:val="20"/>
        </w:rPr>
        <w:t>penting</w:t>
      </w:r>
      <w:proofErr w:type="spellEnd"/>
      <w:r w:rsidR="00D93756">
        <w:rPr>
          <w:i/>
          <w:sz w:val="20"/>
          <w:lang w:val="id-ID"/>
        </w:rPr>
        <w:t xml:space="preserve"> di kampus</w:t>
      </w:r>
      <w:r w:rsidR="00506127" w:rsidRPr="00AE1389">
        <w:rPr>
          <w:i/>
          <w:sz w:val="20"/>
        </w:rPr>
        <w:t xml:space="preserve">. </w:t>
      </w:r>
      <w:proofErr w:type="spellStart"/>
      <w:r w:rsidR="00506127" w:rsidRPr="00AE1389">
        <w:rPr>
          <w:i/>
          <w:sz w:val="20"/>
        </w:rPr>
        <w:t>Sistem</w:t>
      </w:r>
      <w:proofErr w:type="spellEnd"/>
      <w:r w:rsidR="00506127" w:rsidRPr="00AE1389">
        <w:rPr>
          <w:i/>
          <w:sz w:val="20"/>
        </w:rPr>
        <w:t xml:space="preserve"> </w:t>
      </w:r>
      <w:r w:rsidR="002E3875">
        <w:rPr>
          <w:i/>
          <w:sz w:val="20"/>
        </w:rPr>
        <w:t xml:space="preserve">yang </w:t>
      </w:r>
      <w:proofErr w:type="spellStart"/>
      <w:r w:rsidR="002E3875">
        <w:rPr>
          <w:i/>
          <w:sz w:val="20"/>
        </w:rPr>
        <w:t>ada</w:t>
      </w:r>
      <w:proofErr w:type="spellEnd"/>
      <w:r w:rsidR="002E3875">
        <w:rPr>
          <w:i/>
          <w:sz w:val="20"/>
        </w:rPr>
        <w:t xml:space="preserve"> rata-rata </w:t>
      </w:r>
      <w:r w:rsidR="00D93756">
        <w:rPr>
          <w:i/>
          <w:sz w:val="20"/>
          <w:lang w:val="id-ID"/>
        </w:rPr>
        <w:t>memanfaatkan jejaring sosial sebagai medianya sehingga informasi dari pihak kampus bercampur dengan informasi lain</w:t>
      </w:r>
      <w:r w:rsidR="00077F8F">
        <w:rPr>
          <w:i/>
          <w:sz w:val="20"/>
          <w:lang w:val="id-ID"/>
        </w:rPr>
        <w:t>.</w:t>
      </w:r>
    </w:p>
    <w:p w:rsidR="00077F8F" w:rsidRDefault="002E3875" w:rsidP="002466AA">
      <w:pPr>
        <w:spacing w:after="0" w:line="240" w:lineRule="auto"/>
        <w:ind w:left="0" w:firstLine="567"/>
        <w:rPr>
          <w:i/>
          <w:sz w:val="20"/>
        </w:rPr>
      </w:pPr>
      <w:r>
        <w:rPr>
          <w:i/>
          <w:sz w:val="20"/>
          <w:lang w:val="id-ID"/>
        </w:rPr>
        <w:t xml:space="preserve">Dibutuhkan suatu aplikasi </w:t>
      </w:r>
      <w:r w:rsidR="00F76127">
        <w:rPr>
          <w:i/>
          <w:sz w:val="20"/>
          <w:lang w:val="id-ID"/>
        </w:rPr>
        <w:t>yang digunakan</w:t>
      </w:r>
      <w:r w:rsidR="00D93756">
        <w:rPr>
          <w:i/>
          <w:sz w:val="20"/>
          <w:lang w:val="id-ID"/>
        </w:rPr>
        <w:t xml:space="preserve"> khusus untuk menyebarkan </w:t>
      </w:r>
      <w:proofErr w:type="spellStart"/>
      <w:r w:rsidR="00D93756">
        <w:rPr>
          <w:i/>
          <w:sz w:val="20"/>
        </w:rPr>
        <w:t>informasi</w:t>
      </w:r>
      <w:proofErr w:type="spellEnd"/>
      <w:r w:rsidR="00D93756">
        <w:rPr>
          <w:i/>
          <w:sz w:val="20"/>
        </w:rPr>
        <w:t xml:space="preserve"> </w:t>
      </w:r>
      <w:r w:rsidR="00D93756">
        <w:rPr>
          <w:i/>
          <w:sz w:val="20"/>
          <w:lang w:val="id-ID"/>
        </w:rPr>
        <w:t>dari pihak kampus yang dapat</w:t>
      </w:r>
      <w:r w:rsidR="00506127" w:rsidRPr="00AE1389">
        <w:rPr>
          <w:i/>
          <w:sz w:val="20"/>
        </w:rPr>
        <w:t xml:space="preserve"> </w:t>
      </w:r>
      <w:proofErr w:type="spellStart"/>
      <w:r w:rsidR="00506127" w:rsidRPr="00AE1389">
        <w:rPr>
          <w:i/>
          <w:sz w:val="20"/>
        </w:rPr>
        <w:t>langsung</w:t>
      </w:r>
      <w:proofErr w:type="spellEnd"/>
      <w:r w:rsidR="00506127" w:rsidRPr="00AE1389">
        <w:rPr>
          <w:i/>
          <w:sz w:val="20"/>
        </w:rPr>
        <w:t xml:space="preserve"> </w:t>
      </w:r>
      <w:proofErr w:type="spellStart"/>
      <w:r w:rsidR="00506127" w:rsidRPr="00AE1389">
        <w:rPr>
          <w:i/>
          <w:sz w:val="20"/>
        </w:rPr>
        <w:t>diterima</w:t>
      </w:r>
      <w:proofErr w:type="spellEnd"/>
      <w:r w:rsidR="00506127" w:rsidRPr="00AE1389">
        <w:rPr>
          <w:i/>
          <w:sz w:val="20"/>
        </w:rPr>
        <w:t xml:space="preserve"> </w:t>
      </w:r>
      <w:proofErr w:type="spellStart"/>
      <w:r w:rsidR="00506127" w:rsidRPr="00AE1389">
        <w:rPr>
          <w:i/>
          <w:sz w:val="20"/>
        </w:rPr>
        <w:t>oleh</w:t>
      </w:r>
      <w:proofErr w:type="spellEnd"/>
      <w:r w:rsidR="00506127" w:rsidRPr="00AE1389">
        <w:rPr>
          <w:i/>
          <w:sz w:val="20"/>
        </w:rPr>
        <w:t xml:space="preserve"> </w:t>
      </w:r>
      <w:r w:rsidR="001B02B2">
        <w:rPr>
          <w:i/>
          <w:sz w:val="20"/>
          <w:lang w:val="id-ID"/>
        </w:rPr>
        <w:t>mahasiswa</w:t>
      </w:r>
      <w:r>
        <w:rPr>
          <w:i/>
          <w:sz w:val="20"/>
        </w:rPr>
        <w:t>.</w:t>
      </w:r>
      <w:r w:rsidR="00077F8F">
        <w:rPr>
          <w:i/>
          <w:sz w:val="20"/>
          <w:lang w:val="id-ID"/>
        </w:rPr>
        <w:t xml:space="preserve"> </w:t>
      </w:r>
      <w:r>
        <w:rPr>
          <w:i/>
          <w:sz w:val="20"/>
          <w:lang w:val="id-ID"/>
        </w:rPr>
        <w:t>Tujuan dari pembuatan aplikasi ini adalah untuk merancang sebuah sistem</w:t>
      </w:r>
      <w:r w:rsidR="004F0540">
        <w:rPr>
          <w:i/>
          <w:sz w:val="20"/>
          <w:lang w:val="id-ID"/>
        </w:rPr>
        <w:t xml:space="preserve"> untuk</w:t>
      </w:r>
      <w:r>
        <w:rPr>
          <w:i/>
          <w:sz w:val="20"/>
          <w:lang w:val="id-ID"/>
        </w:rPr>
        <w:t xml:space="preserve"> </w:t>
      </w:r>
      <w:r w:rsidR="004F0540">
        <w:rPr>
          <w:i/>
          <w:sz w:val="20"/>
          <w:lang w:val="id-ID"/>
        </w:rPr>
        <w:t>m</w:t>
      </w:r>
      <w:r w:rsidR="00D93756">
        <w:rPr>
          <w:i/>
          <w:sz w:val="20"/>
          <w:lang w:val="id-ID"/>
        </w:rPr>
        <w:t>enyebar</w:t>
      </w:r>
      <w:r w:rsidR="004F0540">
        <w:rPr>
          <w:i/>
          <w:sz w:val="20"/>
          <w:lang w:val="id-ID"/>
        </w:rPr>
        <w:t>k</w:t>
      </w:r>
      <w:r w:rsidR="00D93756">
        <w:rPr>
          <w:i/>
          <w:sz w:val="20"/>
          <w:lang w:val="id-ID"/>
        </w:rPr>
        <w:t xml:space="preserve">an </w:t>
      </w:r>
      <w:r>
        <w:rPr>
          <w:i/>
          <w:sz w:val="20"/>
          <w:lang w:val="id-ID"/>
        </w:rPr>
        <w:t xml:space="preserve">informasi agar </w:t>
      </w:r>
      <w:proofErr w:type="spellStart"/>
      <w:r w:rsidR="00506127" w:rsidRPr="00AE1389">
        <w:rPr>
          <w:i/>
          <w:sz w:val="20"/>
        </w:rPr>
        <w:t>mahasiswa</w:t>
      </w:r>
      <w:proofErr w:type="spellEnd"/>
      <w:r w:rsidR="00506127" w:rsidRPr="00AE1389">
        <w:rPr>
          <w:i/>
          <w:sz w:val="20"/>
        </w:rPr>
        <w:t xml:space="preserve"> </w:t>
      </w:r>
      <w:proofErr w:type="spellStart"/>
      <w:r w:rsidR="00077F8F">
        <w:rPr>
          <w:i/>
          <w:sz w:val="20"/>
        </w:rPr>
        <w:t>mendapatkan</w:t>
      </w:r>
      <w:proofErr w:type="spellEnd"/>
      <w:r w:rsidR="00506127" w:rsidRPr="00AE1389">
        <w:rPr>
          <w:i/>
          <w:sz w:val="20"/>
        </w:rPr>
        <w:t xml:space="preserve"> </w:t>
      </w:r>
      <w:r w:rsidR="00D93756">
        <w:rPr>
          <w:i/>
          <w:sz w:val="20"/>
          <w:lang w:val="id-ID"/>
        </w:rPr>
        <w:t xml:space="preserve">akses </w:t>
      </w:r>
      <w:proofErr w:type="spellStart"/>
      <w:r w:rsidR="00506127" w:rsidRPr="00AE1389">
        <w:rPr>
          <w:i/>
          <w:sz w:val="20"/>
        </w:rPr>
        <w:t>informasi</w:t>
      </w:r>
      <w:proofErr w:type="spellEnd"/>
      <w:r w:rsidR="00506127" w:rsidRPr="00AE1389">
        <w:rPr>
          <w:i/>
          <w:sz w:val="20"/>
        </w:rPr>
        <w:t xml:space="preserve"> </w:t>
      </w:r>
      <w:r w:rsidR="001B02B2">
        <w:rPr>
          <w:i/>
          <w:sz w:val="20"/>
          <w:lang w:val="id-ID"/>
        </w:rPr>
        <w:t>melalui smartphone</w:t>
      </w:r>
      <w:r w:rsidR="000C693F">
        <w:rPr>
          <w:i/>
          <w:sz w:val="20"/>
          <w:lang w:val="id-ID"/>
        </w:rPr>
        <w:t xml:space="preserve"> Android</w:t>
      </w:r>
      <w:r>
        <w:rPr>
          <w:i/>
          <w:sz w:val="20"/>
          <w:lang w:val="id-ID"/>
        </w:rPr>
        <w:t>.</w:t>
      </w:r>
    </w:p>
    <w:p w:rsidR="00BD1BCA" w:rsidRPr="00BD1BCA" w:rsidRDefault="00077F8F" w:rsidP="002466AA">
      <w:pPr>
        <w:spacing w:after="0" w:line="240" w:lineRule="auto"/>
        <w:ind w:left="0" w:firstLine="567"/>
        <w:rPr>
          <w:i/>
          <w:sz w:val="20"/>
          <w:lang w:val="id-ID"/>
        </w:rPr>
      </w:pPr>
      <w:r>
        <w:rPr>
          <w:i/>
          <w:sz w:val="20"/>
          <w:lang w:val="id-ID"/>
        </w:rPr>
        <w:t xml:space="preserve">Metode pengembangan sistem yang digunakan adalah waterfall, terdiri dari analisa, desain, </w:t>
      </w:r>
      <w:r w:rsidR="00F609D6">
        <w:rPr>
          <w:i/>
          <w:sz w:val="20"/>
          <w:lang w:val="id-ID"/>
        </w:rPr>
        <w:t xml:space="preserve">dan </w:t>
      </w:r>
      <w:r>
        <w:rPr>
          <w:i/>
          <w:sz w:val="20"/>
          <w:lang w:val="id-ID"/>
        </w:rPr>
        <w:t xml:space="preserve">implementasi. </w:t>
      </w:r>
      <w:proofErr w:type="spellStart"/>
      <w:r w:rsidR="00506127" w:rsidRPr="00AE1389">
        <w:rPr>
          <w:i/>
          <w:sz w:val="20"/>
        </w:rPr>
        <w:t>Aplikasi</w:t>
      </w:r>
      <w:proofErr w:type="spellEnd"/>
      <w:r w:rsidR="00506127" w:rsidRPr="00AE1389">
        <w:rPr>
          <w:i/>
          <w:sz w:val="20"/>
        </w:rPr>
        <w:t xml:space="preserve"> </w:t>
      </w:r>
      <w:proofErr w:type="spellStart"/>
      <w:r w:rsidR="00506127" w:rsidRPr="00AE1389">
        <w:rPr>
          <w:i/>
          <w:sz w:val="20"/>
        </w:rPr>
        <w:t>ini</w:t>
      </w:r>
      <w:proofErr w:type="spellEnd"/>
      <w:r w:rsidR="00506127" w:rsidRPr="00AE1389">
        <w:rPr>
          <w:i/>
          <w:sz w:val="20"/>
        </w:rPr>
        <w:t xml:space="preserve"> </w:t>
      </w:r>
      <w:proofErr w:type="spellStart"/>
      <w:r w:rsidR="00506127" w:rsidRPr="00AE1389">
        <w:rPr>
          <w:i/>
          <w:sz w:val="20"/>
        </w:rPr>
        <w:t>dirancang</w:t>
      </w:r>
      <w:proofErr w:type="spellEnd"/>
      <w:r w:rsidR="00506127" w:rsidRPr="00AE1389">
        <w:rPr>
          <w:i/>
          <w:sz w:val="20"/>
        </w:rPr>
        <w:t xml:space="preserve"> </w:t>
      </w:r>
      <w:proofErr w:type="spellStart"/>
      <w:r w:rsidR="00506127" w:rsidRPr="00AE1389">
        <w:rPr>
          <w:i/>
          <w:sz w:val="20"/>
        </w:rPr>
        <w:t>d</w:t>
      </w:r>
      <w:r w:rsidR="008C395D" w:rsidRPr="00AE1389">
        <w:rPr>
          <w:i/>
          <w:sz w:val="20"/>
        </w:rPr>
        <w:t>engan</w:t>
      </w:r>
      <w:proofErr w:type="spellEnd"/>
      <w:r w:rsidR="008C395D" w:rsidRPr="00AE1389">
        <w:rPr>
          <w:i/>
          <w:sz w:val="20"/>
        </w:rPr>
        <w:t xml:space="preserve"> </w:t>
      </w:r>
      <w:proofErr w:type="spellStart"/>
      <w:r w:rsidR="008C395D" w:rsidRPr="00AE1389">
        <w:rPr>
          <w:i/>
          <w:sz w:val="20"/>
        </w:rPr>
        <w:t>bahasa</w:t>
      </w:r>
      <w:proofErr w:type="spellEnd"/>
      <w:r w:rsidR="008C395D" w:rsidRPr="00AE1389">
        <w:rPr>
          <w:i/>
          <w:sz w:val="20"/>
        </w:rPr>
        <w:t xml:space="preserve"> </w:t>
      </w:r>
      <w:proofErr w:type="spellStart"/>
      <w:r w:rsidR="008C395D" w:rsidRPr="00AE1389">
        <w:rPr>
          <w:i/>
          <w:sz w:val="20"/>
        </w:rPr>
        <w:t>pemrograman</w:t>
      </w:r>
      <w:proofErr w:type="spellEnd"/>
      <w:r w:rsidR="008C395D" w:rsidRPr="00AE1389">
        <w:rPr>
          <w:i/>
          <w:sz w:val="20"/>
        </w:rPr>
        <w:t xml:space="preserve"> Java</w:t>
      </w:r>
      <w:r w:rsidR="00BD1BCA">
        <w:rPr>
          <w:i/>
          <w:sz w:val="20"/>
          <w:lang w:val="id-ID"/>
        </w:rPr>
        <w:t xml:space="preserve">, </w:t>
      </w:r>
      <w:r w:rsidR="00506127" w:rsidRPr="00AE1389">
        <w:rPr>
          <w:i/>
          <w:sz w:val="20"/>
        </w:rPr>
        <w:t>PHP</w:t>
      </w:r>
      <w:r w:rsidR="00BD1BCA">
        <w:rPr>
          <w:i/>
          <w:sz w:val="20"/>
          <w:lang w:val="id-ID"/>
        </w:rPr>
        <w:t>, dan</w:t>
      </w:r>
      <w:r w:rsidR="00506127" w:rsidRPr="00AE1389">
        <w:rPr>
          <w:i/>
          <w:sz w:val="20"/>
        </w:rPr>
        <w:t xml:space="preserve"> </w:t>
      </w:r>
      <w:r w:rsidR="0080025A">
        <w:rPr>
          <w:i/>
          <w:sz w:val="20"/>
          <w:lang w:val="id-ID"/>
        </w:rPr>
        <w:t>basis data</w:t>
      </w:r>
      <w:r w:rsidR="00506127" w:rsidRPr="00AE1389">
        <w:rPr>
          <w:sz w:val="20"/>
        </w:rPr>
        <w:t xml:space="preserve"> </w:t>
      </w:r>
      <w:r w:rsidR="008C395D" w:rsidRPr="00AE1389">
        <w:rPr>
          <w:i/>
          <w:sz w:val="20"/>
        </w:rPr>
        <w:t>MySQL.</w:t>
      </w:r>
      <w:r w:rsidR="001B02B2">
        <w:rPr>
          <w:i/>
          <w:sz w:val="20"/>
          <w:lang w:val="id-ID"/>
        </w:rPr>
        <w:t xml:space="preserve"> </w:t>
      </w:r>
      <w:r w:rsidR="00BD1BCA">
        <w:rPr>
          <w:i/>
          <w:sz w:val="20"/>
          <w:lang w:val="id-ID"/>
        </w:rPr>
        <w:t>Hasil dari penelitian ini adalah sebuah aplikasi yang digunakan sebagai</w:t>
      </w:r>
      <w:r w:rsidR="001B02B2">
        <w:rPr>
          <w:i/>
          <w:sz w:val="20"/>
          <w:lang w:val="id-ID"/>
        </w:rPr>
        <w:t xml:space="preserve"> media</w:t>
      </w:r>
      <w:r w:rsidR="00BD1BCA">
        <w:rPr>
          <w:i/>
          <w:sz w:val="20"/>
          <w:lang w:val="id-ID"/>
        </w:rPr>
        <w:t xml:space="preserve"> alternatif untuk menyebarkan informasi</w:t>
      </w:r>
      <w:r w:rsidR="001B02B2">
        <w:rPr>
          <w:i/>
          <w:sz w:val="20"/>
          <w:lang w:val="id-ID"/>
        </w:rPr>
        <w:t xml:space="preserve"> di Departemen Teknik Sistem Komputer Universitas Diponegoro y</w:t>
      </w:r>
      <w:r w:rsidR="00F609D6">
        <w:rPr>
          <w:i/>
          <w:sz w:val="20"/>
          <w:lang w:val="id-ID"/>
        </w:rPr>
        <w:t>ang berjalan di perangkat Android</w:t>
      </w:r>
      <w:r w:rsidR="001B02B2">
        <w:rPr>
          <w:i/>
          <w:sz w:val="20"/>
          <w:lang w:val="id-ID"/>
        </w:rPr>
        <w:t>.</w:t>
      </w:r>
    </w:p>
    <w:p w:rsidR="00F93BF4" w:rsidRPr="00AE1389" w:rsidRDefault="00F93BF4" w:rsidP="002466AA">
      <w:pPr>
        <w:spacing w:after="0" w:line="240" w:lineRule="auto"/>
        <w:ind w:left="0" w:firstLine="0"/>
        <w:rPr>
          <w:i/>
          <w:sz w:val="20"/>
        </w:rPr>
      </w:pPr>
    </w:p>
    <w:p w:rsidR="00F93BF4" w:rsidRPr="0068480C" w:rsidRDefault="00F93BF4" w:rsidP="002466AA">
      <w:pPr>
        <w:spacing w:after="0" w:line="240" w:lineRule="auto"/>
        <w:ind w:left="0" w:firstLine="0"/>
        <w:rPr>
          <w:b/>
          <w:i/>
          <w:sz w:val="20"/>
          <w:lang w:val="id-ID"/>
        </w:rPr>
      </w:pPr>
      <w:r w:rsidRPr="00AE1389">
        <w:rPr>
          <w:b/>
          <w:i/>
          <w:sz w:val="20"/>
        </w:rPr>
        <w:t xml:space="preserve">Kata </w:t>
      </w:r>
      <w:proofErr w:type="spellStart"/>
      <w:r w:rsidRPr="00AE1389">
        <w:rPr>
          <w:b/>
          <w:i/>
          <w:sz w:val="20"/>
        </w:rPr>
        <w:t>Kunci</w:t>
      </w:r>
      <w:proofErr w:type="spellEnd"/>
      <w:r w:rsidRPr="00AE1389">
        <w:rPr>
          <w:b/>
          <w:i/>
          <w:sz w:val="20"/>
        </w:rPr>
        <w:t xml:space="preserve">: </w:t>
      </w:r>
      <w:proofErr w:type="spellStart"/>
      <w:r w:rsidR="0068480C">
        <w:rPr>
          <w:b/>
          <w:i/>
          <w:sz w:val="20"/>
        </w:rPr>
        <w:t>Teknologi</w:t>
      </w:r>
      <w:proofErr w:type="spellEnd"/>
      <w:r w:rsidR="0068480C">
        <w:rPr>
          <w:b/>
          <w:i/>
          <w:sz w:val="20"/>
        </w:rPr>
        <w:t xml:space="preserve"> </w:t>
      </w:r>
      <w:proofErr w:type="spellStart"/>
      <w:r w:rsidR="0068480C">
        <w:rPr>
          <w:b/>
          <w:i/>
          <w:sz w:val="20"/>
        </w:rPr>
        <w:t>Informasi</w:t>
      </w:r>
      <w:proofErr w:type="spellEnd"/>
      <w:r w:rsidR="0068480C">
        <w:rPr>
          <w:b/>
          <w:i/>
          <w:sz w:val="20"/>
        </w:rPr>
        <w:t xml:space="preserve">; </w:t>
      </w:r>
      <w:r w:rsidR="004967E5">
        <w:rPr>
          <w:b/>
          <w:i/>
          <w:sz w:val="20"/>
          <w:lang w:val="id-ID"/>
        </w:rPr>
        <w:t xml:space="preserve">Penyebaran Informasi; </w:t>
      </w:r>
      <w:r w:rsidR="00053223" w:rsidRPr="00AE1389">
        <w:rPr>
          <w:b/>
          <w:i/>
          <w:sz w:val="20"/>
        </w:rPr>
        <w:t>Java</w:t>
      </w:r>
      <w:r w:rsidR="00506127" w:rsidRPr="00AE1389">
        <w:rPr>
          <w:b/>
          <w:i/>
          <w:sz w:val="20"/>
        </w:rPr>
        <w:t>;</w:t>
      </w:r>
      <w:r w:rsidR="00053223" w:rsidRPr="00AE1389">
        <w:rPr>
          <w:b/>
          <w:i/>
          <w:sz w:val="20"/>
        </w:rPr>
        <w:t xml:space="preserve"> PHP;</w:t>
      </w:r>
      <w:r w:rsidR="0068480C">
        <w:rPr>
          <w:b/>
          <w:i/>
          <w:sz w:val="20"/>
          <w:lang w:val="id-ID"/>
        </w:rPr>
        <w:t xml:space="preserve"> Waterfall</w:t>
      </w:r>
    </w:p>
    <w:p w:rsidR="00F93BF4" w:rsidRPr="00554876" w:rsidRDefault="00F93BF4" w:rsidP="007350AF">
      <w:pPr>
        <w:spacing w:after="0"/>
        <w:ind w:left="0"/>
      </w:pPr>
      <w:r w:rsidRPr="00554876">
        <w:br w:type="page"/>
      </w:r>
    </w:p>
    <w:p w:rsidR="00F93BF4" w:rsidRPr="00554876" w:rsidRDefault="00F93BF4" w:rsidP="007350AF">
      <w:pPr>
        <w:pStyle w:val="Heading1"/>
        <w:rPr>
          <w:rStyle w:val="notranslate"/>
          <w:szCs w:val="24"/>
        </w:rPr>
      </w:pPr>
      <w:bookmarkStart w:id="6" w:name="_Toc470154567"/>
      <w:r w:rsidRPr="00554876">
        <w:rPr>
          <w:rStyle w:val="notranslate"/>
          <w:szCs w:val="24"/>
        </w:rPr>
        <w:lastRenderedPageBreak/>
        <w:t>ABSTRACT</w:t>
      </w:r>
      <w:bookmarkEnd w:id="6"/>
    </w:p>
    <w:p w:rsidR="00F93BF4" w:rsidRPr="00554876" w:rsidRDefault="00F93BF4" w:rsidP="007350AF">
      <w:pPr>
        <w:spacing w:after="0"/>
      </w:pPr>
    </w:p>
    <w:p w:rsidR="00F76127" w:rsidRDefault="00F76127" w:rsidP="00F76127">
      <w:pPr>
        <w:spacing w:after="0" w:line="240" w:lineRule="auto"/>
        <w:ind w:left="0" w:firstLine="567"/>
        <w:rPr>
          <w:i/>
          <w:color w:val="212121"/>
          <w:sz w:val="20"/>
          <w:shd w:val="clear" w:color="auto" w:fill="FFFFFF"/>
        </w:rPr>
      </w:pPr>
      <w:r w:rsidRPr="00F76127">
        <w:rPr>
          <w:i/>
          <w:color w:val="212121"/>
          <w:sz w:val="20"/>
          <w:shd w:val="clear" w:color="auto" w:fill="FFFFFF"/>
        </w:rPr>
        <w:t>With the development of information technology today, it is not difficult to obtain the required information. In the lectures, especially in the</w:t>
      </w:r>
      <w:r w:rsidR="000F0950">
        <w:rPr>
          <w:i/>
          <w:color w:val="212121"/>
          <w:sz w:val="20"/>
          <w:shd w:val="clear" w:color="auto" w:fill="FFFFFF"/>
        </w:rPr>
        <w:t xml:space="preserve"> Department of Computer </w:t>
      </w:r>
      <w:r w:rsidRPr="00F76127">
        <w:rPr>
          <w:i/>
          <w:color w:val="212121"/>
          <w:sz w:val="20"/>
          <w:shd w:val="clear" w:color="auto" w:fill="FFFFFF"/>
        </w:rPr>
        <w:t xml:space="preserve">Engineering, </w:t>
      </w:r>
      <w:proofErr w:type="spellStart"/>
      <w:r w:rsidRPr="00F76127">
        <w:rPr>
          <w:i/>
          <w:color w:val="212121"/>
          <w:sz w:val="20"/>
          <w:shd w:val="clear" w:color="auto" w:fill="FFFFFF"/>
        </w:rPr>
        <w:t>Diponegoro</w:t>
      </w:r>
      <w:proofErr w:type="spellEnd"/>
      <w:r w:rsidRPr="00F76127">
        <w:rPr>
          <w:i/>
          <w:color w:val="212121"/>
          <w:sz w:val="20"/>
          <w:shd w:val="clear" w:color="auto" w:fill="FFFFFF"/>
        </w:rPr>
        <w:t xml:space="preserve"> University, students almost every day to spread information. To that end, a system for disseminating information is important on campus. The existing system of average use social networking as a medium so that i</w:t>
      </w:r>
      <w:r>
        <w:rPr>
          <w:i/>
          <w:color w:val="212121"/>
          <w:sz w:val="20"/>
          <w:shd w:val="clear" w:color="auto" w:fill="FFFFFF"/>
        </w:rPr>
        <w:t>nformation from the campus mixed with other information.</w:t>
      </w:r>
    </w:p>
    <w:p w:rsidR="00081D62" w:rsidRDefault="00F76127" w:rsidP="00F76127">
      <w:pPr>
        <w:spacing w:after="0" w:line="240" w:lineRule="auto"/>
        <w:ind w:left="0" w:firstLine="567"/>
        <w:rPr>
          <w:i/>
          <w:color w:val="212121"/>
          <w:sz w:val="20"/>
          <w:shd w:val="clear" w:color="auto" w:fill="FFFFFF"/>
        </w:rPr>
      </w:pPr>
      <w:r>
        <w:rPr>
          <w:i/>
          <w:color w:val="212121"/>
          <w:sz w:val="20"/>
          <w:shd w:val="clear" w:color="auto" w:fill="FFFFFF"/>
        </w:rPr>
        <w:t xml:space="preserve">It takes a special application </w:t>
      </w:r>
      <w:r>
        <w:rPr>
          <w:i/>
          <w:color w:val="212121"/>
          <w:sz w:val="20"/>
          <w:shd w:val="clear" w:color="auto" w:fill="FFFFFF"/>
          <w:lang w:val="id-ID"/>
        </w:rPr>
        <w:t>used</w:t>
      </w:r>
      <w:r w:rsidRPr="00F76127">
        <w:rPr>
          <w:i/>
          <w:color w:val="212121"/>
          <w:sz w:val="20"/>
          <w:shd w:val="clear" w:color="auto" w:fill="FFFFFF"/>
        </w:rPr>
        <w:t xml:space="preserve"> to disseminate information from the campus that are directly received by the students. The purpose of making this application is to devise a system to disseminate information so that students have access to information via the Android smartphone. </w:t>
      </w:r>
    </w:p>
    <w:p w:rsidR="00F76127" w:rsidRPr="00F76127" w:rsidRDefault="00F76127" w:rsidP="00F76127">
      <w:pPr>
        <w:spacing w:after="0" w:line="240" w:lineRule="auto"/>
        <w:ind w:left="0" w:firstLine="567"/>
        <w:rPr>
          <w:i/>
          <w:color w:val="212121"/>
          <w:sz w:val="20"/>
          <w:shd w:val="clear" w:color="auto" w:fill="FFFFFF"/>
        </w:rPr>
      </w:pPr>
      <w:r w:rsidRPr="00F76127">
        <w:rPr>
          <w:i/>
          <w:color w:val="212121"/>
          <w:sz w:val="20"/>
          <w:shd w:val="clear" w:color="auto" w:fill="FFFFFF"/>
        </w:rPr>
        <w:t>System development method used is waterfall, consisting of analysis, design, and implementation. This application was designed with the Java programming language, PHP, and MySQL database. Results from this study is an application that is used as an alternative media to disseminate information on the</w:t>
      </w:r>
      <w:r w:rsidR="000F0950">
        <w:rPr>
          <w:i/>
          <w:color w:val="212121"/>
          <w:sz w:val="20"/>
          <w:shd w:val="clear" w:color="auto" w:fill="FFFFFF"/>
        </w:rPr>
        <w:t xml:space="preserve"> Department of Computer </w:t>
      </w:r>
      <w:r w:rsidRPr="00F76127">
        <w:rPr>
          <w:i/>
          <w:color w:val="212121"/>
          <w:sz w:val="20"/>
          <w:shd w:val="clear" w:color="auto" w:fill="FFFFFF"/>
        </w:rPr>
        <w:t xml:space="preserve">Engineering </w:t>
      </w:r>
      <w:proofErr w:type="spellStart"/>
      <w:r w:rsidRPr="00F76127">
        <w:rPr>
          <w:i/>
          <w:color w:val="212121"/>
          <w:sz w:val="20"/>
          <w:shd w:val="clear" w:color="auto" w:fill="FFFFFF"/>
        </w:rPr>
        <w:t>Diponegoro</w:t>
      </w:r>
      <w:proofErr w:type="spellEnd"/>
      <w:r w:rsidRPr="00F76127">
        <w:rPr>
          <w:i/>
          <w:color w:val="212121"/>
          <w:sz w:val="20"/>
          <w:shd w:val="clear" w:color="auto" w:fill="FFFFFF"/>
        </w:rPr>
        <w:t xml:space="preserve"> University that run on Android devices.</w:t>
      </w:r>
    </w:p>
    <w:p w:rsidR="00F76127" w:rsidRDefault="00F76127" w:rsidP="00811EB3">
      <w:pPr>
        <w:spacing w:after="0" w:line="240" w:lineRule="auto"/>
        <w:ind w:left="0" w:firstLine="0"/>
        <w:rPr>
          <w:rFonts w:ascii="Arial" w:hAnsi="Arial" w:cs="Arial"/>
          <w:color w:val="212121"/>
          <w:shd w:val="clear" w:color="auto" w:fill="FFFFFF"/>
        </w:rPr>
      </w:pPr>
    </w:p>
    <w:p w:rsidR="00F93BF4" w:rsidRPr="002607BC" w:rsidRDefault="00F93BF4" w:rsidP="00811EB3">
      <w:pPr>
        <w:spacing w:after="0" w:line="240" w:lineRule="auto"/>
        <w:ind w:left="0" w:firstLine="0"/>
        <w:rPr>
          <w:b/>
          <w:i/>
          <w:sz w:val="20"/>
          <w:lang w:val="id-ID"/>
        </w:rPr>
      </w:pPr>
      <w:r w:rsidRPr="00AE1389">
        <w:rPr>
          <w:rStyle w:val="normalchar"/>
          <w:rFonts w:eastAsia="Times New Roman"/>
          <w:b/>
          <w:i/>
          <w:iCs/>
          <w:sz w:val="20"/>
          <w:szCs w:val="24"/>
        </w:rPr>
        <w:t xml:space="preserve">Keywords: </w:t>
      </w:r>
      <w:r w:rsidR="00811EB3">
        <w:rPr>
          <w:rStyle w:val="normalchar"/>
          <w:rFonts w:eastAsia="Times New Roman"/>
          <w:b/>
          <w:i/>
          <w:iCs/>
          <w:sz w:val="20"/>
          <w:szCs w:val="24"/>
        </w:rPr>
        <w:t xml:space="preserve">Information </w:t>
      </w:r>
      <w:r w:rsidR="00811EB3">
        <w:rPr>
          <w:rStyle w:val="normalchar"/>
          <w:rFonts w:eastAsia="Times New Roman"/>
          <w:b/>
          <w:i/>
          <w:iCs/>
          <w:sz w:val="20"/>
          <w:szCs w:val="24"/>
          <w:lang w:val="id-ID"/>
        </w:rPr>
        <w:t>T</w:t>
      </w:r>
      <w:proofErr w:type="spellStart"/>
      <w:r w:rsidR="00506127" w:rsidRPr="00AE1389">
        <w:rPr>
          <w:rStyle w:val="normalchar"/>
          <w:rFonts w:eastAsia="Times New Roman"/>
          <w:b/>
          <w:i/>
          <w:iCs/>
          <w:sz w:val="20"/>
          <w:szCs w:val="24"/>
        </w:rPr>
        <w:t>echonology</w:t>
      </w:r>
      <w:proofErr w:type="spellEnd"/>
      <w:r w:rsidR="00506127" w:rsidRPr="00AE1389">
        <w:rPr>
          <w:rStyle w:val="normalchar"/>
          <w:rFonts w:eastAsia="Times New Roman"/>
          <w:b/>
          <w:i/>
          <w:iCs/>
          <w:sz w:val="20"/>
          <w:szCs w:val="24"/>
        </w:rPr>
        <w:t>, I</w:t>
      </w:r>
      <w:r w:rsidR="008C395D" w:rsidRPr="00AE1389">
        <w:rPr>
          <w:rStyle w:val="normalchar"/>
          <w:rFonts w:eastAsia="Times New Roman"/>
          <w:b/>
          <w:i/>
          <w:iCs/>
          <w:sz w:val="20"/>
          <w:szCs w:val="24"/>
        </w:rPr>
        <w:t xml:space="preserve">nformation </w:t>
      </w:r>
      <w:r w:rsidR="00FA3BEB">
        <w:rPr>
          <w:rStyle w:val="normalchar"/>
          <w:rFonts w:eastAsia="Times New Roman"/>
          <w:b/>
          <w:i/>
          <w:iCs/>
          <w:sz w:val="20"/>
          <w:szCs w:val="24"/>
          <w:lang w:val="id-ID"/>
        </w:rPr>
        <w:t>Disseminate,</w:t>
      </w:r>
      <w:r w:rsidR="00811EB3">
        <w:rPr>
          <w:rStyle w:val="normalchar"/>
          <w:rFonts w:eastAsia="Times New Roman"/>
          <w:b/>
          <w:i/>
          <w:iCs/>
          <w:sz w:val="20"/>
          <w:szCs w:val="24"/>
          <w:lang w:val="id-ID"/>
        </w:rPr>
        <w:t xml:space="preserve"> </w:t>
      </w:r>
      <w:r w:rsidR="00053223" w:rsidRPr="00AE1389">
        <w:rPr>
          <w:rStyle w:val="normalchar"/>
          <w:rFonts w:eastAsia="Times New Roman"/>
          <w:b/>
          <w:i/>
          <w:iCs/>
          <w:sz w:val="20"/>
          <w:szCs w:val="24"/>
        </w:rPr>
        <w:t>Java, PHP</w:t>
      </w:r>
      <w:r w:rsidR="002607BC">
        <w:rPr>
          <w:rStyle w:val="normalchar"/>
          <w:rFonts w:eastAsia="Times New Roman"/>
          <w:b/>
          <w:i/>
          <w:iCs/>
          <w:sz w:val="20"/>
          <w:szCs w:val="24"/>
          <w:lang w:val="id-ID"/>
        </w:rPr>
        <w:t>, Waterfall</w:t>
      </w:r>
    </w:p>
    <w:p w:rsidR="00F93BF4" w:rsidRPr="00554876" w:rsidRDefault="00F93BF4" w:rsidP="007350AF">
      <w:pPr>
        <w:spacing w:after="0" w:line="259" w:lineRule="auto"/>
        <w:ind w:left="0" w:firstLine="0"/>
        <w:jc w:val="left"/>
        <w:rPr>
          <w:rFonts w:eastAsiaTheme="minorHAnsi" w:cstheme="minorBidi"/>
          <w:b/>
          <w:szCs w:val="32"/>
        </w:rPr>
      </w:pPr>
      <w:r w:rsidRPr="00554876">
        <w:br w:type="page"/>
      </w:r>
    </w:p>
    <w:p w:rsidR="00B800D5" w:rsidRPr="00554876" w:rsidRDefault="00B800D5" w:rsidP="007350AF">
      <w:pPr>
        <w:pStyle w:val="Heading1"/>
      </w:pPr>
      <w:bookmarkStart w:id="7" w:name="_Toc470154568"/>
      <w:r w:rsidRPr="00554876">
        <w:lastRenderedPageBreak/>
        <w:t>KATA PENGANTAR</w:t>
      </w:r>
      <w:bookmarkEnd w:id="7"/>
      <w:r w:rsidRPr="00554876">
        <w:t xml:space="preserve"> </w:t>
      </w:r>
    </w:p>
    <w:p w:rsidR="0019367C" w:rsidRPr="00554876" w:rsidRDefault="0019367C" w:rsidP="007350AF">
      <w:pPr>
        <w:spacing w:after="0"/>
      </w:pPr>
    </w:p>
    <w:p w:rsidR="00B800D5" w:rsidRPr="00554876" w:rsidRDefault="00B800D5" w:rsidP="007350AF">
      <w:pPr>
        <w:spacing w:after="0" w:line="360" w:lineRule="auto"/>
        <w:ind w:left="0" w:firstLine="566"/>
      </w:pPr>
      <w:proofErr w:type="spellStart"/>
      <w:r w:rsidRPr="00554876">
        <w:t>Puji</w:t>
      </w:r>
      <w:proofErr w:type="spellEnd"/>
      <w:r w:rsidRPr="00554876">
        <w:t xml:space="preserve"> </w:t>
      </w:r>
      <w:proofErr w:type="spellStart"/>
      <w:r w:rsidRPr="00554876">
        <w:t>syukur</w:t>
      </w:r>
      <w:proofErr w:type="spellEnd"/>
      <w:r w:rsidRPr="00554876">
        <w:t xml:space="preserve"> </w:t>
      </w:r>
      <w:proofErr w:type="spellStart"/>
      <w:r w:rsidRPr="00554876">
        <w:t>kehadirat</w:t>
      </w:r>
      <w:proofErr w:type="spellEnd"/>
      <w:r w:rsidRPr="00554876">
        <w:t xml:space="preserve"> Allah SWT yang </w:t>
      </w:r>
      <w:proofErr w:type="spellStart"/>
      <w:r w:rsidRPr="00554876">
        <w:t>telah</w:t>
      </w:r>
      <w:proofErr w:type="spellEnd"/>
      <w:r w:rsidRPr="00554876">
        <w:t xml:space="preserve"> </w:t>
      </w:r>
      <w:proofErr w:type="spellStart"/>
      <w:r w:rsidRPr="00554876">
        <w:t>melimpahkan</w:t>
      </w:r>
      <w:proofErr w:type="spellEnd"/>
      <w:r w:rsidRPr="00554876">
        <w:t xml:space="preserve"> </w:t>
      </w:r>
      <w:proofErr w:type="spellStart"/>
      <w:r w:rsidRPr="00554876">
        <w:t>rahmat</w:t>
      </w:r>
      <w:proofErr w:type="spellEnd"/>
      <w:r w:rsidRPr="00554876">
        <w:t xml:space="preserve"> </w:t>
      </w:r>
      <w:proofErr w:type="spellStart"/>
      <w:r w:rsidRPr="00554876">
        <w:t>dan</w:t>
      </w:r>
      <w:proofErr w:type="spellEnd"/>
      <w:r w:rsidRPr="00554876">
        <w:t xml:space="preserve"> </w:t>
      </w:r>
      <w:proofErr w:type="spellStart"/>
      <w:r w:rsidRPr="00554876">
        <w:t>anugerah</w:t>
      </w:r>
      <w:proofErr w:type="spellEnd"/>
      <w:r w:rsidRPr="00554876">
        <w:t xml:space="preserve">-Nya </w:t>
      </w:r>
      <w:proofErr w:type="spellStart"/>
      <w:r w:rsidRPr="00554876">
        <w:t>sehingga</w:t>
      </w:r>
      <w:proofErr w:type="spellEnd"/>
      <w:r w:rsidRPr="00554876">
        <w:t xml:space="preserve"> </w:t>
      </w:r>
      <w:proofErr w:type="spellStart"/>
      <w:r w:rsidRPr="00554876">
        <w:t>penulis</w:t>
      </w:r>
      <w:proofErr w:type="spellEnd"/>
      <w:r w:rsidRPr="00554876">
        <w:t xml:space="preserve"> </w:t>
      </w:r>
      <w:proofErr w:type="spellStart"/>
      <w:r w:rsidRPr="00554876">
        <w:t>dapat</w:t>
      </w:r>
      <w:proofErr w:type="spellEnd"/>
      <w:r w:rsidRPr="00554876">
        <w:t xml:space="preserve"> </w:t>
      </w:r>
      <w:proofErr w:type="spellStart"/>
      <w:r w:rsidRPr="00554876">
        <w:t>menyelesaikan</w:t>
      </w:r>
      <w:proofErr w:type="spellEnd"/>
      <w:r w:rsidRPr="00554876">
        <w:t xml:space="preserve"> </w:t>
      </w:r>
      <w:proofErr w:type="spellStart"/>
      <w:r w:rsidRPr="00554876">
        <w:t>laporan</w:t>
      </w:r>
      <w:proofErr w:type="spellEnd"/>
      <w:r w:rsidRPr="00554876">
        <w:t xml:space="preserve"> </w:t>
      </w:r>
      <w:proofErr w:type="spellStart"/>
      <w:r w:rsidRPr="00554876">
        <w:t>Tugas</w:t>
      </w:r>
      <w:proofErr w:type="spellEnd"/>
      <w:r w:rsidRPr="00554876">
        <w:t xml:space="preserve"> </w:t>
      </w:r>
      <w:proofErr w:type="spellStart"/>
      <w:r w:rsidRPr="00554876">
        <w:t>Akhir</w:t>
      </w:r>
      <w:proofErr w:type="spellEnd"/>
      <w:r w:rsidRPr="00554876">
        <w:t xml:space="preserve"> yang </w:t>
      </w:r>
      <w:proofErr w:type="spellStart"/>
      <w:r w:rsidRPr="00554876">
        <w:t>berjudul</w:t>
      </w:r>
      <w:proofErr w:type="spellEnd"/>
      <w:r w:rsidRPr="00554876">
        <w:t xml:space="preserve"> “</w:t>
      </w:r>
      <w:r w:rsidR="00506127" w:rsidRPr="00554876">
        <w:t xml:space="preserve">PERANCANGAN APLIKASI ANDROID “SISKOM.IN” UNTUK MEDIA INFORMASI </w:t>
      </w:r>
      <w:r w:rsidR="00327881">
        <w:t>DEPARTEMEN TEKNIK</w:t>
      </w:r>
      <w:r w:rsidR="00506127" w:rsidRPr="00554876">
        <w:t xml:space="preserve"> SISTEM KOMPUTER UNIVERSITAS DIPONEGORO</w:t>
      </w:r>
      <w:r w:rsidRPr="00554876">
        <w:t xml:space="preserve">”. </w:t>
      </w:r>
    </w:p>
    <w:p w:rsidR="00B800D5" w:rsidRPr="00554876" w:rsidRDefault="00B800D5" w:rsidP="007350AF">
      <w:pPr>
        <w:spacing w:after="0" w:line="360" w:lineRule="auto"/>
        <w:ind w:left="0" w:firstLine="566"/>
      </w:pPr>
      <w:proofErr w:type="spellStart"/>
      <w:r w:rsidRPr="00554876">
        <w:t>Dalam</w:t>
      </w:r>
      <w:proofErr w:type="spellEnd"/>
      <w:r w:rsidRPr="00554876">
        <w:t xml:space="preserve"> </w:t>
      </w:r>
      <w:proofErr w:type="spellStart"/>
      <w:r w:rsidRPr="00554876">
        <w:t>penyusunan</w:t>
      </w:r>
      <w:proofErr w:type="spellEnd"/>
      <w:r w:rsidRPr="00554876">
        <w:t xml:space="preserve"> </w:t>
      </w:r>
      <w:proofErr w:type="spellStart"/>
      <w:r w:rsidRPr="00554876">
        <w:t>laporan</w:t>
      </w:r>
      <w:proofErr w:type="spellEnd"/>
      <w:r w:rsidRPr="00554876">
        <w:t xml:space="preserve"> </w:t>
      </w:r>
      <w:proofErr w:type="spellStart"/>
      <w:r w:rsidRPr="00554876">
        <w:t>Tugas</w:t>
      </w:r>
      <w:proofErr w:type="spellEnd"/>
      <w:r w:rsidRPr="00554876">
        <w:t xml:space="preserve"> </w:t>
      </w:r>
      <w:proofErr w:type="spellStart"/>
      <w:r w:rsidRPr="00554876">
        <w:t>Akhir</w:t>
      </w:r>
      <w:proofErr w:type="spellEnd"/>
      <w:r w:rsidRPr="00554876">
        <w:t xml:space="preserve"> </w:t>
      </w:r>
      <w:proofErr w:type="spellStart"/>
      <w:r w:rsidRPr="00554876">
        <w:t>ini</w:t>
      </w:r>
      <w:proofErr w:type="spellEnd"/>
      <w:r w:rsidRPr="00554876">
        <w:t xml:space="preserve"> </w:t>
      </w:r>
      <w:proofErr w:type="spellStart"/>
      <w:r w:rsidRPr="00554876">
        <w:t>penulis</w:t>
      </w:r>
      <w:proofErr w:type="spellEnd"/>
      <w:r w:rsidRPr="00554876">
        <w:t xml:space="preserve"> </w:t>
      </w:r>
      <w:proofErr w:type="spellStart"/>
      <w:r w:rsidRPr="00554876">
        <w:t>banyak</w:t>
      </w:r>
      <w:proofErr w:type="spellEnd"/>
      <w:r w:rsidRPr="00554876">
        <w:t xml:space="preserve"> </w:t>
      </w:r>
      <w:proofErr w:type="spellStart"/>
      <w:r w:rsidRPr="00554876">
        <w:t>mendapatkan</w:t>
      </w:r>
      <w:proofErr w:type="spellEnd"/>
      <w:r w:rsidRPr="00554876">
        <w:t xml:space="preserve"> </w:t>
      </w:r>
      <w:proofErr w:type="spellStart"/>
      <w:r w:rsidRPr="00554876">
        <w:t>bimbingan</w:t>
      </w:r>
      <w:proofErr w:type="spellEnd"/>
      <w:r w:rsidRPr="00554876">
        <w:t xml:space="preserve">, </w:t>
      </w:r>
      <w:proofErr w:type="spellStart"/>
      <w:r w:rsidRPr="00554876">
        <w:t>dorongan</w:t>
      </w:r>
      <w:proofErr w:type="spellEnd"/>
      <w:r w:rsidRPr="00554876">
        <w:t xml:space="preserve"> </w:t>
      </w:r>
      <w:proofErr w:type="spellStart"/>
      <w:r w:rsidRPr="00554876">
        <w:t>dan</w:t>
      </w:r>
      <w:proofErr w:type="spellEnd"/>
      <w:r w:rsidRPr="00554876">
        <w:t xml:space="preserve"> </w:t>
      </w:r>
      <w:proofErr w:type="spellStart"/>
      <w:r w:rsidRPr="00554876">
        <w:t>bantuan</w:t>
      </w:r>
      <w:proofErr w:type="spellEnd"/>
      <w:r w:rsidRPr="00554876">
        <w:t xml:space="preserve"> </w:t>
      </w:r>
      <w:proofErr w:type="spellStart"/>
      <w:r w:rsidRPr="00554876">
        <w:t>dari</w:t>
      </w:r>
      <w:proofErr w:type="spellEnd"/>
      <w:r w:rsidRPr="00554876">
        <w:t xml:space="preserve"> </w:t>
      </w:r>
      <w:proofErr w:type="spellStart"/>
      <w:r w:rsidRPr="00554876">
        <w:t>berbagai</w:t>
      </w:r>
      <w:proofErr w:type="spellEnd"/>
      <w:r w:rsidRPr="00554876">
        <w:t xml:space="preserve"> </w:t>
      </w:r>
      <w:proofErr w:type="spellStart"/>
      <w:r w:rsidRPr="00554876">
        <w:t>pihak</w:t>
      </w:r>
      <w:proofErr w:type="spellEnd"/>
      <w:r w:rsidRPr="00554876">
        <w:t xml:space="preserve">. </w:t>
      </w:r>
      <w:proofErr w:type="spellStart"/>
      <w:r w:rsidRPr="00554876">
        <w:t>Oleh</w:t>
      </w:r>
      <w:proofErr w:type="spellEnd"/>
      <w:r w:rsidRPr="00554876">
        <w:t xml:space="preserve"> </w:t>
      </w:r>
      <w:proofErr w:type="spellStart"/>
      <w:r w:rsidRPr="00554876">
        <w:t>karena</w:t>
      </w:r>
      <w:proofErr w:type="spellEnd"/>
      <w:r w:rsidRPr="00554876">
        <w:t xml:space="preserve"> </w:t>
      </w:r>
      <w:proofErr w:type="spellStart"/>
      <w:r w:rsidRPr="00554876">
        <w:t>itu</w:t>
      </w:r>
      <w:proofErr w:type="spellEnd"/>
      <w:r w:rsidRPr="00554876">
        <w:t xml:space="preserve">, </w:t>
      </w:r>
      <w:proofErr w:type="spellStart"/>
      <w:r w:rsidRPr="00554876">
        <w:t>melalui</w:t>
      </w:r>
      <w:proofErr w:type="spellEnd"/>
      <w:r w:rsidRPr="00554876">
        <w:t xml:space="preserve"> </w:t>
      </w:r>
      <w:proofErr w:type="spellStart"/>
      <w:r w:rsidRPr="00554876">
        <w:t>kesempatan</w:t>
      </w:r>
      <w:proofErr w:type="spellEnd"/>
      <w:r w:rsidRPr="00554876">
        <w:t xml:space="preserve"> </w:t>
      </w:r>
      <w:proofErr w:type="spellStart"/>
      <w:r w:rsidRPr="00554876">
        <w:t>ini</w:t>
      </w:r>
      <w:proofErr w:type="spellEnd"/>
      <w:r w:rsidRPr="00554876">
        <w:t xml:space="preserve"> </w:t>
      </w:r>
      <w:proofErr w:type="spellStart"/>
      <w:r w:rsidRPr="00554876">
        <w:t>penulis</w:t>
      </w:r>
      <w:proofErr w:type="spellEnd"/>
      <w:r w:rsidRPr="00554876">
        <w:t xml:space="preserve"> </w:t>
      </w:r>
      <w:proofErr w:type="spellStart"/>
      <w:r w:rsidRPr="00554876">
        <w:t>menyampaikan</w:t>
      </w:r>
      <w:proofErr w:type="spellEnd"/>
      <w:r w:rsidRPr="00554876">
        <w:t xml:space="preserve"> </w:t>
      </w:r>
      <w:proofErr w:type="spellStart"/>
      <w:r w:rsidRPr="00554876">
        <w:t>ucapan</w:t>
      </w:r>
      <w:proofErr w:type="spellEnd"/>
      <w:r w:rsidRPr="00554876">
        <w:t xml:space="preserve"> </w:t>
      </w:r>
      <w:proofErr w:type="spellStart"/>
      <w:r w:rsidRPr="00554876">
        <w:t>te</w:t>
      </w:r>
      <w:r w:rsidR="003D3A2C">
        <w:t>rima</w:t>
      </w:r>
      <w:proofErr w:type="spellEnd"/>
      <w:r w:rsidR="003D3A2C">
        <w:t xml:space="preserve"> </w:t>
      </w:r>
      <w:proofErr w:type="spellStart"/>
      <w:r w:rsidR="003D3A2C">
        <w:t>kasih</w:t>
      </w:r>
      <w:proofErr w:type="spellEnd"/>
      <w:r w:rsidR="003D3A2C">
        <w:t xml:space="preserve"> </w:t>
      </w:r>
      <w:proofErr w:type="spellStart"/>
      <w:r w:rsidR="003D3A2C">
        <w:t>kepada</w:t>
      </w:r>
      <w:proofErr w:type="spellEnd"/>
      <w:r w:rsidRPr="00554876">
        <w:t xml:space="preserve">: </w:t>
      </w:r>
    </w:p>
    <w:p w:rsidR="00B800D5" w:rsidRPr="00554876" w:rsidRDefault="007B47C1" w:rsidP="007350AF">
      <w:pPr>
        <w:numPr>
          <w:ilvl w:val="0"/>
          <w:numId w:val="1"/>
        </w:numPr>
        <w:spacing w:after="0" w:line="360" w:lineRule="auto"/>
        <w:ind w:hanging="540"/>
      </w:pPr>
      <w:r w:rsidRPr="00554876">
        <w:t xml:space="preserve">Dr. R. Rizal </w:t>
      </w:r>
      <w:proofErr w:type="spellStart"/>
      <w:r w:rsidRPr="00554876">
        <w:t>Isnanto</w:t>
      </w:r>
      <w:proofErr w:type="spellEnd"/>
      <w:r w:rsidRPr="00554876">
        <w:t>, S.T., M.M., M.T.</w:t>
      </w:r>
      <w:r w:rsidR="00B800D5" w:rsidRPr="00554876">
        <w:t xml:space="preserve"> </w:t>
      </w:r>
      <w:proofErr w:type="spellStart"/>
      <w:r w:rsidR="00B800D5" w:rsidRPr="00554876">
        <w:t>selaku</w:t>
      </w:r>
      <w:proofErr w:type="spellEnd"/>
      <w:r w:rsidR="00B800D5" w:rsidRPr="00554876">
        <w:t xml:space="preserve"> </w:t>
      </w:r>
      <w:proofErr w:type="spellStart"/>
      <w:r w:rsidR="002A37AC">
        <w:t>Ketua</w:t>
      </w:r>
      <w:proofErr w:type="spellEnd"/>
      <w:r w:rsidRPr="00554876">
        <w:t xml:space="preserve"> </w:t>
      </w:r>
      <w:proofErr w:type="spellStart"/>
      <w:r w:rsidRPr="00554876">
        <w:t>Departemen</w:t>
      </w:r>
      <w:proofErr w:type="spellEnd"/>
      <w:r w:rsidRPr="00554876">
        <w:t xml:space="preserve"> </w:t>
      </w:r>
      <w:r w:rsidR="00B66C2B">
        <w:rPr>
          <w:lang w:val="id-ID"/>
        </w:rPr>
        <w:t xml:space="preserve">Teknik </w:t>
      </w:r>
      <w:proofErr w:type="spellStart"/>
      <w:r w:rsidR="00B800D5" w:rsidRPr="00554876">
        <w:t>Sistem</w:t>
      </w:r>
      <w:proofErr w:type="spellEnd"/>
      <w:r w:rsidR="00B800D5" w:rsidRPr="00554876">
        <w:t xml:space="preserve"> </w:t>
      </w:r>
      <w:proofErr w:type="spellStart"/>
      <w:r w:rsidR="00B800D5" w:rsidRPr="00554876">
        <w:t>Komputer</w:t>
      </w:r>
      <w:proofErr w:type="spellEnd"/>
      <w:r w:rsidR="00B800D5" w:rsidRPr="00554876">
        <w:t xml:space="preserve"> </w:t>
      </w:r>
      <w:proofErr w:type="spellStart"/>
      <w:r w:rsidR="00B800D5" w:rsidRPr="00554876">
        <w:t>Fakultas</w:t>
      </w:r>
      <w:proofErr w:type="spellEnd"/>
      <w:r w:rsidR="00B800D5" w:rsidRPr="00554876">
        <w:t xml:space="preserve"> </w:t>
      </w:r>
      <w:proofErr w:type="spellStart"/>
      <w:r w:rsidR="00B800D5" w:rsidRPr="00554876">
        <w:t>Teknik</w:t>
      </w:r>
      <w:proofErr w:type="spellEnd"/>
      <w:r w:rsidR="00B800D5" w:rsidRPr="00554876">
        <w:t xml:space="preserve"> </w:t>
      </w:r>
      <w:proofErr w:type="spellStart"/>
      <w:r w:rsidR="00B800D5" w:rsidRPr="00554876">
        <w:t>Universitas</w:t>
      </w:r>
      <w:proofErr w:type="spellEnd"/>
      <w:r w:rsidR="00B800D5" w:rsidRPr="00554876">
        <w:t xml:space="preserve"> </w:t>
      </w:r>
      <w:proofErr w:type="spellStart"/>
      <w:r w:rsidR="00B800D5" w:rsidRPr="00554876">
        <w:t>Diponegoro</w:t>
      </w:r>
      <w:proofErr w:type="spellEnd"/>
      <w:r w:rsidR="005477B7">
        <w:t>,</w:t>
      </w:r>
      <w:r w:rsidR="009E30C6">
        <w:t xml:space="preserve"> </w:t>
      </w:r>
      <w:proofErr w:type="spellStart"/>
      <w:r w:rsidR="009E30C6">
        <w:t>sekaligus</w:t>
      </w:r>
      <w:proofErr w:type="spellEnd"/>
      <w:r w:rsidR="009E30C6">
        <w:t xml:space="preserve"> </w:t>
      </w:r>
      <w:proofErr w:type="spellStart"/>
      <w:r w:rsidR="009E30C6">
        <w:t>sebagai</w:t>
      </w:r>
      <w:proofErr w:type="spellEnd"/>
      <w:r w:rsidR="009E30C6">
        <w:t xml:space="preserve"> </w:t>
      </w:r>
      <w:proofErr w:type="spellStart"/>
      <w:r w:rsidR="009E30C6">
        <w:t>dosen</w:t>
      </w:r>
      <w:proofErr w:type="spellEnd"/>
      <w:r w:rsidR="009E30C6">
        <w:t xml:space="preserve"> </w:t>
      </w:r>
      <w:proofErr w:type="spellStart"/>
      <w:r w:rsidR="009E30C6">
        <w:t>wali</w:t>
      </w:r>
      <w:proofErr w:type="spellEnd"/>
      <w:r w:rsidR="009E30C6">
        <w:t xml:space="preserve"> </w:t>
      </w:r>
      <w:proofErr w:type="spellStart"/>
      <w:r w:rsidR="009E30C6">
        <w:t>penulis</w:t>
      </w:r>
      <w:proofErr w:type="spellEnd"/>
      <w:r w:rsidR="009E30C6">
        <w:t xml:space="preserve"> yang </w:t>
      </w:r>
      <w:proofErr w:type="spellStart"/>
      <w:r w:rsidR="009E30C6">
        <w:t>telah</w:t>
      </w:r>
      <w:proofErr w:type="spellEnd"/>
      <w:r w:rsidR="009E30C6">
        <w:t xml:space="preserve"> </w:t>
      </w:r>
      <w:proofErr w:type="spellStart"/>
      <w:r w:rsidR="009E30C6">
        <w:t>memberikan</w:t>
      </w:r>
      <w:proofErr w:type="spellEnd"/>
      <w:r w:rsidR="009E30C6">
        <w:t xml:space="preserve"> </w:t>
      </w:r>
      <w:proofErr w:type="spellStart"/>
      <w:r w:rsidR="009E30C6">
        <w:t>banyak</w:t>
      </w:r>
      <w:proofErr w:type="spellEnd"/>
      <w:r w:rsidR="009E30C6">
        <w:t xml:space="preserve"> </w:t>
      </w:r>
      <w:proofErr w:type="spellStart"/>
      <w:r w:rsidR="009E30C6">
        <w:t>petunjuk</w:t>
      </w:r>
      <w:proofErr w:type="spellEnd"/>
      <w:r w:rsidR="009E30C6">
        <w:t xml:space="preserve"> </w:t>
      </w:r>
      <w:proofErr w:type="spellStart"/>
      <w:r w:rsidR="009E30C6">
        <w:t>selama</w:t>
      </w:r>
      <w:proofErr w:type="spellEnd"/>
      <w:r w:rsidR="009E30C6">
        <w:t xml:space="preserve"> </w:t>
      </w:r>
      <w:proofErr w:type="spellStart"/>
      <w:r w:rsidR="009E30C6">
        <w:t>penulis</w:t>
      </w:r>
      <w:proofErr w:type="spellEnd"/>
      <w:r w:rsidR="009E30C6">
        <w:t xml:space="preserve"> </w:t>
      </w:r>
      <w:proofErr w:type="spellStart"/>
      <w:r w:rsidR="009E30C6">
        <w:t>menja</w:t>
      </w:r>
      <w:r w:rsidR="005954AB">
        <w:t>lani</w:t>
      </w:r>
      <w:proofErr w:type="spellEnd"/>
      <w:r w:rsidR="005954AB">
        <w:t xml:space="preserve"> masa </w:t>
      </w:r>
      <w:proofErr w:type="spellStart"/>
      <w:r w:rsidR="005954AB">
        <w:t>studi</w:t>
      </w:r>
      <w:proofErr w:type="spellEnd"/>
      <w:r w:rsidR="005954AB">
        <w:t xml:space="preserve"> di </w:t>
      </w:r>
      <w:proofErr w:type="spellStart"/>
      <w:r w:rsidR="005954AB">
        <w:t>Departemen</w:t>
      </w:r>
      <w:proofErr w:type="spellEnd"/>
      <w:r w:rsidR="009E30C6">
        <w:t xml:space="preserve"> </w:t>
      </w:r>
      <w:r w:rsidR="00B66C2B">
        <w:rPr>
          <w:lang w:val="id-ID"/>
        </w:rPr>
        <w:t xml:space="preserve">Teknik </w:t>
      </w:r>
      <w:proofErr w:type="spellStart"/>
      <w:r w:rsidR="009E30C6">
        <w:t>Sistem</w:t>
      </w:r>
      <w:proofErr w:type="spellEnd"/>
      <w:r w:rsidR="009E30C6">
        <w:t xml:space="preserve"> </w:t>
      </w:r>
      <w:proofErr w:type="spellStart"/>
      <w:r w:rsidR="009E30C6">
        <w:t>Komputer</w:t>
      </w:r>
      <w:proofErr w:type="spellEnd"/>
      <w:r w:rsidR="009E30C6">
        <w:t xml:space="preserve"> </w:t>
      </w:r>
      <w:proofErr w:type="spellStart"/>
      <w:r w:rsidR="009E30C6">
        <w:t>Universitas</w:t>
      </w:r>
      <w:proofErr w:type="spellEnd"/>
      <w:r w:rsidR="009E30C6">
        <w:t xml:space="preserve"> </w:t>
      </w:r>
      <w:proofErr w:type="spellStart"/>
      <w:r w:rsidR="009E30C6">
        <w:t>Diponegoro</w:t>
      </w:r>
      <w:proofErr w:type="spellEnd"/>
      <w:r w:rsidR="00B800D5" w:rsidRPr="00554876">
        <w:t xml:space="preserve">. </w:t>
      </w:r>
    </w:p>
    <w:p w:rsidR="00B800D5" w:rsidRPr="00554876" w:rsidRDefault="009E30C6" w:rsidP="009E30C6">
      <w:pPr>
        <w:numPr>
          <w:ilvl w:val="0"/>
          <w:numId w:val="1"/>
        </w:numPr>
        <w:spacing w:after="0" w:line="360" w:lineRule="auto"/>
        <w:ind w:hanging="540"/>
      </w:pPr>
      <w:proofErr w:type="spellStart"/>
      <w:r>
        <w:rPr>
          <w:szCs w:val="24"/>
        </w:rPr>
        <w:t>Rinta</w:t>
      </w:r>
      <w:proofErr w:type="spellEnd"/>
      <w:r>
        <w:rPr>
          <w:szCs w:val="24"/>
        </w:rPr>
        <w:t xml:space="preserve"> </w:t>
      </w:r>
      <w:proofErr w:type="spellStart"/>
      <w:r>
        <w:rPr>
          <w:szCs w:val="24"/>
        </w:rPr>
        <w:t>Kridalukmana</w:t>
      </w:r>
      <w:proofErr w:type="spellEnd"/>
      <w:r>
        <w:rPr>
          <w:szCs w:val="24"/>
        </w:rPr>
        <w:t xml:space="preserve">, </w:t>
      </w:r>
      <w:proofErr w:type="spellStart"/>
      <w:r>
        <w:rPr>
          <w:szCs w:val="24"/>
        </w:rPr>
        <w:t>S.Kom</w:t>
      </w:r>
      <w:proofErr w:type="spellEnd"/>
      <w:r>
        <w:rPr>
          <w:szCs w:val="24"/>
          <w:lang w:val="en-GB"/>
        </w:rPr>
        <w:t xml:space="preserve">., M.T. </w:t>
      </w:r>
      <w:proofErr w:type="spellStart"/>
      <w:r>
        <w:rPr>
          <w:szCs w:val="24"/>
          <w:lang w:val="en-GB"/>
        </w:rPr>
        <w:t>dan</w:t>
      </w:r>
      <w:proofErr w:type="spellEnd"/>
      <w:r>
        <w:rPr>
          <w:szCs w:val="24"/>
          <w:lang w:val="en-GB"/>
        </w:rPr>
        <w:t xml:space="preserve"> </w:t>
      </w:r>
      <w:proofErr w:type="spellStart"/>
      <w:r>
        <w:rPr>
          <w:szCs w:val="24"/>
        </w:rPr>
        <w:t>Eko</w:t>
      </w:r>
      <w:proofErr w:type="spellEnd"/>
      <w:r>
        <w:rPr>
          <w:szCs w:val="24"/>
        </w:rPr>
        <w:t xml:space="preserve"> </w:t>
      </w:r>
      <w:proofErr w:type="spellStart"/>
      <w:r>
        <w:rPr>
          <w:szCs w:val="24"/>
        </w:rPr>
        <w:t>Didik</w:t>
      </w:r>
      <w:proofErr w:type="spellEnd"/>
      <w:r>
        <w:rPr>
          <w:szCs w:val="24"/>
        </w:rPr>
        <w:t xml:space="preserve"> </w:t>
      </w:r>
      <w:proofErr w:type="spellStart"/>
      <w:r>
        <w:rPr>
          <w:szCs w:val="24"/>
        </w:rPr>
        <w:t>Widianto</w:t>
      </w:r>
      <w:proofErr w:type="spellEnd"/>
      <w:r>
        <w:rPr>
          <w:szCs w:val="24"/>
        </w:rPr>
        <w:t xml:space="preserve">, S.T., M.T. </w:t>
      </w:r>
      <w:proofErr w:type="spellStart"/>
      <w:r>
        <w:rPr>
          <w:szCs w:val="24"/>
        </w:rPr>
        <w:t>Selaku</w:t>
      </w:r>
      <w:proofErr w:type="spellEnd"/>
      <w:r>
        <w:rPr>
          <w:szCs w:val="24"/>
        </w:rPr>
        <w:t xml:space="preserve"> </w:t>
      </w:r>
      <w:proofErr w:type="spellStart"/>
      <w:r>
        <w:rPr>
          <w:szCs w:val="24"/>
        </w:rPr>
        <w:t>dosen</w:t>
      </w:r>
      <w:proofErr w:type="spellEnd"/>
      <w:r>
        <w:rPr>
          <w:szCs w:val="24"/>
        </w:rPr>
        <w:t xml:space="preserve"> </w:t>
      </w:r>
      <w:proofErr w:type="spellStart"/>
      <w:r>
        <w:rPr>
          <w:szCs w:val="24"/>
        </w:rPr>
        <w:t>pembimbing</w:t>
      </w:r>
      <w:proofErr w:type="spellEnd"/>
      <w:r>
        <w:rPr>
          <w:szCs w:val="24"/>
        </w:rPr>
        <w:t xml:space="preserve"> yang </w:t>
      </w:r>
      <w:proofErr w:type="spellStart"/>
      <w:r>
        <w:rPr>
          <w:szCs w:val="24"/>
        </w:rPr>
        <w:t>telah</w:t>
      </w:r>
      <w:proofErr w:type="spellEnd"/>
      <w:r>
        <w:rPr>
          <w:szCs w:val="24"/>
        </w:rPr>
        <w:t xml:space="preserve"> </w:t>
      </w:r>
      <w:proofErr w:type="spellStart"/>
      <w:r>
        <w:rPr>
          <w:szCs w:val="24"/>
        </w:rPr>
        <w:t>memberikan</w:t>
      </w:r>
      <w:proofErr w:type="spellEnd"/>
      <w:r>
        <w:rPr>
          <w:szCs w:val="24"/>
        </w:rPr>
        <w:t xml:space="preserve"> </w:t>
      </w:r>
      <w:proofErr w:type="spellStart"/>
      <w:r>
        <w:rPr>
          <w:szCs w:val="24"/>
        </w:rPr>
        <w:t>masukan</w:t>
      </w:r>
      <w:proofErr w:type="spellEnd"/>
      <w:r>
        <w:rPr>
          <w:szCs w:val="24"/>
        </w:rPr>
        <w:t xml:space="preserve">, </w:t>
      </w:r>
      <w:proofErr w:type="spellStart"/>
      <w:r>
        <w:rPr>
          <w:szCs w:val="24"/>
        </w:rPr>
        <w:t>petunjuk</w:t>
      </w:r>
      <w:proofErr w:type="spellEnd"/>
      <w:r>
        <w:rPr>
          <w:szCs w:val="24"/>
        </w:rPr>
        <w:t xml:space="preserve">, </w:t>
      </w:r>
      <w:proofErr w:type="spellStart"/>
      <w:r>
        <w:rPr>
          <w:szCs w:val="24"/>
          <w:lang w:val="en-GB"/>
        </w:rPr>
        <w:t>dan</w:t>
      </w:r>
      <w:proofErr w:type="spellEnd"/>
      <w:r>
        <w:rPr>
          <w:szCs w:val="24"/>
          <w:lang w:val="en-GB"/>
        </w:rPr>
        <w:t xml:space="preserve"> </w:t>
      </w:r>
      <w:proofErr w:type="spellStart"/>
      <w:r>
        <w:rPr>
          <w:szCs w:val="24"/>
          <w:lang w:val="en-GB"/>
        </w:rPr>
        <w:t>bimbingan</w:t>
      </w:r>
      <w:proofErr w:type="spellEnd"/>
      <w:r>
        <w:rPr>
          <w:szCs w:val="24"/>
        </w:rPr>
        <w:t xml:space="preserve"> </w:t>
      </w:r>
      <w:proofErr w:type="spellStart"/>
      <w:r>
        <w:rPr>
          <w:szCs w:val="24"/>
        </w:rPr>
        <w:t>selama</w:t>
      </w:r>
      <w:proofErr w:type="spellEnd"/>
      <w:r>
        <w:rPr>
          <w:szCs w:val="24"/>
        </w:rPr>
        <w:t xml:space="preserve"> </w:t>
      </w:r>
      <w:proofErr w:type="spellStart"/>
      <w:r>
        <w:rPr>
          <w:szCs w:val="24"/>
        </w:rPr>
        <w:t>pembuatan</w:t>
      </w:r>
      <w:proofErr w:type="spellEnd"/>
      <w:r>
        <w:rPr>
          <w:szCs w:val="24"/>
        </w:rPr>
        <w:t xml:space="preserve"> </w:t>
      </w:r>
      <w:proofErr w:type="spellStart"/>
      <w:r>
        <w:rPr>
          <w:szCs w:val="24"/>
        </w:rPr>
        <w:t>Tugas</w:t>
      </w:r>
      <w:proofErr w:type="spellEnd"/>
      <w:r>
        <w:rPr>
          <w:szCs w:val="24"/>
        </w:rPr>
        <w:t xml:space="preserve"> </w:t>
      </w:r>
      <w:proofErr w:type="spellStart"/>
      <w:r>
        <w:rPr>
          <w:szCs w:val="24"/>
        </w:rPr>
        <w:t>Akhir</w:t>
      </w:r>
      <w:proofErr w:type="spellEnd"/>
      <w:r>
        <w:rPr>
          <w:szCs w:val="24"/>
        </w:rPr>
        <w:t xml:space="preserve"> </w:t>
      </w:r>
      <w:proofErr w:type="spellStart"/>
      <w:r>
        <w:rPr>
          <w:szCs w:val="24"/>
        </w:rPr>
        <w:t>ini</w:t>
      </w:r>
      <w:proofErr w:type="spellEnd"/>
      <w:r>
        <w:rPr>
          <w:szCs w:val="24"/>
        </w:rPr>
        <w:t>.</w:t>
      </w:r>
    </w:p>
    <w:p w:rsidR="00B800D5" w:rsidRPr="00554876" w:rsidRDefault="00B800D5" w:rsidP="007350AF">
      <w:pPr>
        <w:numPr>
          <w:ilvl w:val="0"/>
          <w:numId w:val="1"/>
        </w:numPr>
        <w:spacing w:after="0" w:line="360" w:lineRule="auto"/>
        <w:ind w:hanging="540"/>
      </w:pPr>
      <w:r w:rsidRPr="00554876">
        <w:t xml:space="preserve">Ike Pertiwi </w:t>
      </w:r>
      <w:proofErr w:type="spellStart"/>
      <w:r w:rsidRPr="00554876">
        <w:t>Windasari</w:t>
      </w:r>
      <w:proofErr w:type="spellEnd"/>
      <w:r w:rsidRPr="00554876">
        <w:t xml:space="preserve">, S.T., M.T. </w:t>
      </w:r>
      <w:proofErr w:type="spellStart"/>
      <w:r w:rsidRPr="00554876">
        <w:t>selaku</w:t>
      </w:r>
      <w:proofErr w:type="spellEnd"/>
      <w:r w:rsidRPr="00554876">
        <w:t xml:space="preserve"> </w:t>
      </w:r>
      <w:proofErr w:type="spellStart"/>
      <w:r w:rsidRPr="00554876">
        <w:t>Koordinator</w:t>
      </w:r>
      <w:proofErr w:type="spellEnd"/>
      <w:r w:rsidRPr="00554876">
        <w:t xml:space="preserve"> </w:t>
      </w:r>
      <w:proofErr w:type="spellStart"/>
      <w:r w:rsidRPr="00554876">
        <w:t>Tugas</w:t>
      </w:r>
      <w:proofErr w:type="spellEnd"/>
      <w:r w:rsidRPr="00554876">
        <w:t xml:space="preserve"> </w:t>
      </w:r>
      <w:proofErr w:type="spellStart"/>
      <w:r w:rsidRPr="00554876">
        <w:t>Akhir</w:t>
      </w:r>
      <w:proofErr w:type="spellEnd"/>
      <w:r w:rsidRPr="00554876">
        <w:t xml:space="preserve">. </w:t>
      </w:r>
    </w:p>
    <w:p w:rsidR="007B47C1" w:rsidRPr="00554876" w:rsidRDefault="00B800D5" w:rsidP="00CA3651">
      <w:pPr>
        <w:numPr>
          <w:ilvl w:val="0"/>
          <w:numId w:val="1"/>
        </w:numPr>
        <w:spacing w:after="0" w:line="360" w:lineRule="auto"/>
        <w:ind w:hanging="540"/>
        <w:rPr>
          <w:lang w:val="da-DK"/>
        </w:rPr>
      </w:pPr>
      <w:proofErr w:type="spellStart"/>
      <w:r w:rsidRPr="00554876">
        <w:t>Bapak</w:t>
      </w:r>
      <w:proofErr w:type="spellEnd"/>
      <w:r w:rsidRPr="00554876">
        <w:t xml:space="preserve"> </w:t>
      </w:r>
      <w:proofErr w:type="spellStart"/>
      <w:r w:rsidRPr="00554876">
        <w:t>dan</w:t>
      </w:r>
      <w:proofErr w:type="spellEnd"/>
      <w:r w:rsidRPr="00554876">
        <w:t xml:space="preserve"> </w:t>
      </w:r>
      <w:proofErr w:type="spellStart"/>
      <w:r w:rsidRPr="00554876">
        <w:t>Ibu</w:t>
      </w:r>
      <w:proofErr w:type="spellEnd"/>
      <w:r w:rsidRPr="00554876">
        <w:t xml:space="preserve"> </w:t>
      </w:r>
      <w:proofErr w:type="spellStart"/>
      <w:r w:rsidRPr="00554876">
        <w:t>dosen</w:t>
      </w:r>
      <w:proofErr w:type="spellEnd"/>
      <w:r w:rsidRPr="00554876">
        <w:t xml:space="preserve"> </w:t>
      </w:r>
      <w:proofErr w:type="spellStart"/>
      <w:r w:rsidR="00295A16">
        <w:t>Departemen</w:t>
      </w:r>
      <w:proofErr w:type="spellEnd"/>
      <w:r w:rsidRPr="00554876">
        <w:t xml:space="preserve"> </w:t>
      </w:r>
      <w:proofErr w:type="spellStart"/>
      <w:r w:rsidRPr="00554876">
        <w:t>Sistem</w:t>
      </w:r>
      <w:proofErr w:type="spellEnd"/>
      <w:r w:rsidRPr="00554876">
        <w:t xml:space="preserve"> </w:t>
      </w:r>
      <w:proofErr w:type="spellStart"/>
      <w:r w:rsidRPr="00554876">
        <w:t>Komputer</w:t>
      </w:r>
      <w:proofErr w:type="spellEnd"/>
      <w:r w:rsidRPr="00554876">
        <w:t xml:space="preserve"> </w:t>
      </w:r>
      <w:proofErr w:type="spellStart"/>
      <w:r w:rsidRPr="00554876">
        <w:t>Universitas</w:t>
      </w:r>
      <w:proofErr w:type="spellEnd"/>
      <w:r w:rsidRPr="00554876">
        <w:t xml:space="preserve"> </w:t>
      </w:r>
      <w:proofErr w:type="spellStart"/>
      <w:r w:rsidRPr="00554876">
        <w:t>Diponegoro</w:t>
      </w:r>
      <w:proofErr w:type="spellEnd"/>
      <w:r w:rsidR="00817915">
        <w:t xml:space="preserve"> </w:t>
      </w:r>
      <w:proofErr w:type="spellStart"/>
      <w:r w:rsidR="00817915">
        <w:t>atas</w:t>
      </w:r>
      <w:proofErr w:type="spellEnd"/>
      <w:r w:rsidR="00817915">
        <w:t xml:space="preserve"> </w:t>
      </w:r>
      <w:proofErr w:type="spellStart"/>
      <w:r w:rsidR="00817915">
        <w:t>ilmu</w:t>
      </w:r>
      <w:proofErr w:type="spellEnd"/>
      <w:r w:rsidR="00817915">
        <w:t xml:space="preserve"> yang </w:t>
      </w:r>
      <w:proofErr w:type="spellStart"/>
      <w:r w:rsidR="000956EB">
        <w:t>selama</w:t>
      </w:r>
      <w:proofErr w:type="spellEnd"/>
      <w:r w:rsidR="000956EB">
        <w:t xml:space="preserve"> </w:t>
      </w:r>
      <w:proofErr w:type="spellStart"/>
      <w:r w:rsidR="000956EB">
        <w:t>ini</w:t>
      </w:r>
      <w:proofErr w:type="spellEnd"/>
      <w:r w:rsidR="000956EB">
        <w:t xml:space="preserve"> </w:t>
      </w:r>
      <w:proofErr w:type="spellStart"/>
      <w:r w:rsidR="00784EEE">
        <w:t>telah</w:t>
      </w:r>
      <w:proofErr w:type="spellEnd"/>
      <w:r w:rsidR="00784EEE">
        <w:t xml:space="preserve"> </w:t>
      </w:r>
      <w:proofErr w:type="spellStart"/>
      <w:r w:rsidR="00817915">
        <w:t>diberikan</w:t>
      </w:r>
      <w:proofErr w:type="spellEnd"/>
      <w:r w:rsidRPr="00554876">
        <w:t>.</w:t>
      </w:r>
    </w:p>
    <w:p w:rsidR="007B47C1" w:rsidRPr="00BF0C6A" w:rsidRDefault="00CA3651" w:rsidP="007350AF">
      <w:pPr>
        <w:numPr>
          <w:ilvl w:val="0"/>
          <w:numId w:val="1"/>
        </w:numPr>
        <w:spacing w:after="0" w:line="360" w:lineRule="auto"/>
        <w:ind w:hanging="540"/>
        <w:rPr>
          <w:lang w:val="da-DK"/>
        </w:rPr>
      </w:pPr>
      <w:proofErr w:type="spellStart"/>
      <w:r>
        <w:rPr>
          <w:szCs w:val="24"/>
        </w:rPr>
        <w:t>Kedua</w:t>
      </w:r>
      <w:proofErr w:type="spellEnd"/>
      <w:r>
        <w:rPr>
          <w:szCs w:val="24"/>
        </w:rPr>
        <w:t xml:space="preserve"> </w:t>
      </w:r>
      <w:proofErr w:type="spellStart"/>
      <w:r>
        <w:rPr>
          <w:szCs w:val="24"/>
        </w:rPr>
        <w:t>o</w:t>
      </w:r>
      <w:r w:rsidR="00E22A8F">
        <w:rPr>
          <w:szCs w:val="24"/>
        </w:rPr>
        <w:t>ran</w:t>
      </w:r>
      <w:proofErr w:type="spellEnd"/>
      <w:r w:rsidR="00E22A8F">
        <w:rPr>
          <w:szCs w:val="24"/>
          <w:lang w:val="en-GB"/>
        </w:rPr>
        <w:t xml:space="preserve">g </w:t>
      </w:r>
      <w:proofErr w:type="spellStart"/>
      <w:r w:rsidR="00E22A8F">
        <w:rPr>
          <w:szCs w:val="24"/>
          <w:lang w:val="en-GB"/>
        </w:rPr>
        <w:t>tua</w:t>
      </w:r>
      <w:proofErr w:type="spellEnd"/>
      <w:r w:rsidR="00E22A8F">
        <w:rPr>
          <w:szCs w:val="24"/>
          <w:lang w:val="en-GB"/>
        </w:rPr>
        <w:t xml:space="preserve"> </w:t>
      </w:r>
      <w:proofErr w:type="spellStart"/>
      <w:r w:rsidR="00E22A8F">
        <w:rPr>
          <w:szCs w:val="24"/>
          <w:lang w:val="en-GB"/>
        </w:rPr>
        <w:t>dan</w:t>
      </w:r>
      <w:proofErr w:type="spellEnd"/>
      <w:r w:rsidR="00E22A8F">
        <w:rPr>
          <w:szCs w:val="24"/>
          <w:lang w:val="en-GB"/>
        </w:rPr>
        <w:t xml:space="preserve"> </w:t>
      </w:r>
      <w:proofErr w:type="spellStart"/>
      <w:r w:rsidR="00E22A8F">
        <w:rPr>
          <w:szCs w:val="24"/>
        </w:rPr>
        <w:t>kakak</w:t>
      </w:r>
      <w:proofErr w:type="spellEnd"/>
      <w:r w:rsidR="00E22A8F">
        <w:rPr>
          <w:szCs w:val="24"/>
          <w:lang w:val="en-GB"/>
        </w:rPr>
        <w:t xml:space="preserve"> </w:t>
      </w:r>
      <w:r w:rsidR="00E22A8F">
        <w:rPr>
          <w:szCs w:val="24"/>
        </w:rPr>
        <w:t xml:space="preserve">yang </w:t>
      </w:r>
      <w:proofErr w:type="spellStart"/>
      <w:r w:rsidR="00406E4F">
        <w:rPr>
          <w:szCs w:val="24"/>
        </w:rPr>
        <w:t>sangat</w:t>
      </w:r>
      <w:proofErr w:type="spellEnd"/>
      <w:r w:rsidR="00406E4F">
        <w:rPr>
          <w:szCs w:val="24"/>
        </w:rPr>
        <w:t xml:space="preserve"> </w:t>
      </w:r>
      <w:proofErr w:type="spellStart"/>
      <w:r w:rsidR="00E22A8F">
        <w:rPr>
          <w:szCs w:val="24"/>
          <w:lang w:val="en-GB"/>
        </w:rPr>
        <w:t>penulis</w:t>
      </w:r>
      <w:proofErr w:type="spellEnd"/>
      <w:r w:rsidR="00E22A8F">
        <w:rPr>
          <w:szCs w:val="24"/>
          <w:lang w:val="en-GB"/>
        </w:rPr>
        <w:t xml:space="preserve"> </w:t>
      </w:r>
      <w:proofErr w:type="spellStart"/>
      <w:r w:rsidR="00406E4F">
        <w:rPr>
          <w:szCs w:val="24"/>
        </w:rPr>
        <w:t>sayangi</w:t>
      </w:r>
      <w:proofErr w:type="spellEnd"/>
      <w:r w:rsidR="00E22A8F">
        <w:rPr>
          <w:szCs w:val="24"/>
        </w:rPr>
        <w:t xml:space="preserve"> </w:t>
      </w:r>
      <w:proofErr w:type="spellStart"/>
      <w:r w:rsidR="00406E4F">
        <w:rPr>
          <w:szCs w:val="24"/>
          <w:lang w:val="en-GB"/>
        </w:rPr>
        <w:t>atas</w:t>
      </w:r>
      <w:proofErr w:type="spellEnd"/>
      <w:r w:rsidR="00406E4F">
        <w:rPr>
          <w:szCs w:val="24"/>
          <w:lang w:val="en-GB"/>
        </w:rPr>
        <w:t xml:space="preserve"> </w:t>
      </w:r>
      <w:proofErr w:type="spellStart"/>
      <w:r w:rsidR="00406E4F">
        <w:rPr>
          <w:szCs w:val="24"/>
          <w:lang w:val="en-GB"/>
        </w:rPr>
        <w:t>segala</w:t>
      </w:r>
      <w:proofErr w:type="spellEnd"/>
      <w:r w:rsidR="00406E4F">
        <w:rPr>
          <w:szCs w:val="24"/>
          <w:lang w:val="en-GB"/>
        </w:rPr>
        <w:t xml:space="preserve"> </w:t>
      </w:r>
      <w:proofErr w:type="spellStart"/>
      <w:r w:rsidR="00406E4F">
        <w:rPr>
          <w:szCs w:val="24"/>
          <w:lang w:val="en-GB"/>
        </w:rPr>
        <w:t>kesabaran</w:t>
      </w:r>
      <w:proofErr w:type="spellEnd"/>
      <w:r w:rsidR="00406E4F">
        <w:rPr>
          <w:szCs w:val="24"/>
          <w:lang w:val="en-GB"/>
        </w:rPr>
        <w:t xml:space="preserve"> </w:t>
      </w:r>
      <w:proofErr w:type="spellStart"/>
      <w:r w:rsidR="00406E4F">
        <w:rPr>
          <w:szCs w:val="24"/>
          <w:lang w:val="en-GB"/>
        </w:rPr>
        <w:t>dan</w:t>
      </w:r>
      <w:proofErr w:type="spellEnd"/>
      <w:r w:rsidR="00406E4F">
        <w:rPr>
          <w:szCs w:val="24"/>
          <w:lang w:val="en-GB"/>
        </w:rPr>
        <w:t xml:space="preserve"> </w:t>
      </w:r>
      <w:proofErr w:type="spellStart"/>
      <w:r w:rsidR="00406E4F">
        <w:rPr>
          <w:szCs w:val="24"/>
          <w:lang w:val="en-GB"/>
        </w:rPr>
        <w:t>ketulusan</w:t>
      </w:r>
      <w:proofErr w:type="spellEnd"/>
      <w:r w:rsidR="00406E4F">
        <w:rPr>
          <w:szCs w:val="24"/>
          <w:lang w:val="en-GB"/>
        </w:rPr>
        <w:t xml:space="preserve"> </w:t>
      </w:r>
      <w:proofErr w:type="spellStart"/>
      <w:r w:rsidR="00406E4F">
        <w:rPr>
          <w:szCs w:val="24"/>
          <w:lang w:val="en-GB"/>
        </w:rPr>
        <w:t>dalam</w:t>
      </w:r>
      <w:proofErr w:type="spellEnd"/>
      <w:r w:rsidR="00E22A8F">
        <w:rPr>
          <w:szCs w:val="24"/>
          <w:lang w:val="en-GB"/>
        </w:rPr>
        <w:t xml:space="preserve"> </w:t>
      </w:r>
      <w:proofErr w:type="spellStart"/>
      <w:r w:rsidR="00E22A8F">
        <w:rPr>
          <w:szCs w:val="24"/>
          <w:lang w:val="en-GB"/>
        </w:rPr>
        <w:t>membimbing</w:t>
      </w:r>
      <w:proofErr w:type="spellEnd"/>
      <w:r w:rsidR="00E22A8F">
        <w:rPr>
          <w:szCs w:val="24"/>
          <w:lang w:val="en-GB"/>
        </w:rPr>
        <w:t xml:space="preserve">, </w:t>
      </w:r>
      <w:proofErr w:type="spellStart"/>
      <w:r w:rsidR="00E22A8F">
        <w:rPr>
          <w:szCs w:val="24"/>
          <w:lang w:val="en-GB"/>
        </w:rPr>
        <w:t>mendoakan</w:t>
      </w:r>
      <w:proofErr w:type="spellEnd"/>
      <w:r w:rsidR="00406E4F">
        <w:rPr>
          <w:szCs w:val="24"/>
          <w:lang w:val="en-GB"/>
        </w:rPr>
        <w:t xml:space="preserve">, </w:t>
      </w:r>
      <w:proofErr w:type="spellStart"/>
      <w:r w:rsidR="00406E4F">
        <w:rPr>
          <w:szCs w:val="24"/>
          <w:lang w:val="en-GB"/>
        </w:rPr>
        <w:t>dan</w:t>
      </w:r>
      <w:proofErr w:type="spellEnd"/>
      <w:r w:rsidR="00406E4F">
        <w:rPr>
          <w:szCs w:val="24"/>
          <w:lang w:val="en-GB"/>
        </w:rPr>
        <w:t xml:space="preserve"> </w:t>
      </w:r>
      <w:proofErr w:type="spellStart"/>
      <w:r w:rsidR="00406E4F">
        <w:rPr>
          <w:szCs w:val="24"/>
          <w:lang w:val="en-GB"/>
        </w:rPr>
        <w:t>memberikan</w:t>
      </w:r>
      <w:proofErr w:type="spellEnd"/>
      <w:r w:rsidR="00406E4F">
        <w:rPr>
          <w:szCs w:val="24"/>
          <w:lang w:val="en-GB"/>
        </w:rPr>
        <w:t xml:space="preserve"> </w:t>
      </w:r>
      <w:proofErr w:type="spellStart"/>
      <w:r w:rsidR="00406E4F">
        <w:rPr>
          <w:szCs w:val="24"/>
          <w:lang w:val="en-GB"/>
        </w:rPr>
        <w:t>motivasi</w:t>
      </w:r>
      <w:proofErr w:type="spellEnd"/>
      <w:r w:rsidR="00406E4F">
        <w:rPr>
          <w:szCs w:val="24"/>
          <w:lang w:val="en-GB"/>
        </w:rPr>
        <w:t xml:space="preserve"> </w:t>
      </w:r>
      <w:proofErr w:type="spellStart"/>
      <w:r w:rsidR="00406E4F">
        <w:rPr>
          <w:szCs w:val="24"/>
          <w:lang w:val="en-GB"/>
        </w:rPr>
        <w:t>bagi</w:t>
      </w:r>
      <w:proofErr w:type="spellEnd"/>
      <w:r w:rsidR="00406E4F">
        <w:rPr>
          <w:szCs w:val="24"/>
          <w:lang w:val="en-GB"/>
        </w:rPr>
        <w:t xml:space="preserve"> </w:t>
      </w:r>
      <w:proofErr w:type="spellStart"/>
      <w:r w:rsidR="00406E4F">
        <w:rPr>
          <w:szCs w:val="24"/>
          <w:lang w:val="en-GB"/>
        </w:rPr>
        <w:t>penulis</w:t>
      </w:r>
      <w:proofErr w:type="spellEnd"/>
      <w:r w:rsidR="00E22A8F">
        <w:rPr>
          <w:szCs w:val="24"/>
          <w:lang w:val="en-GB"/>
        </w:rPr>
        <w:t>.</w:t>
      </w:r>
    </w:p>
    <w:p w:rsidR="00BF0C6A" w:rsidRPr="00F06629" w:rsidRDefault="00BF0C6A" w:rsidP="007350AF">
      <w:pPr>
        <w:numPr>
          <w:ilvl w:val="0"/>
          <w:numId w:val="1"/>
        </w:numPr>
        <w:spacing w:after="0" w:line="360" w:lineRule="auto"/>
        <w:ind w:hanging="540"/>
        <w:rPr>
          <w:lang w:val="da-DK"/>
        </w:rPr>
      </w:pPr>
      <w:r>
        <w:rPr>
          <w:szCs w:val="24"/>
          <w:lang w:val="en-GB"/>
        </w:rPr>
        <w:t xml:space="preserve">PT. </w:t>
      </w:r>
      <w:proofErr w:type="spellStart"/>
      <w:r>
        <w:rPr>
          <w:szCs w:val="24"/>
          <w:lang w:val="en-GB"/>
        </w:rPr>
        <w:t>Indoguard</w:t>
      </w:r>
      <w:r w:rsidR="00A169F8">
        <w:rPr>
          <w:szCs w:val="24"/>
          <w:lang w:val="en-GB"/>
        </w:rPr>
        <w:t>ika</w:t>
      </w:r>
      <w:proofErr w:type="spellEnd"/>
      <w:r w:rsidR="00A169F8">
        <w:rPr>
          <w:szCs w:val="24"/>
          <w:lang w:val="en-GB"/>
        </w:rPr>
        <w:t xml:space="preserve"> </w:t>
      </w:r>
      <w:proofErr w:type="spellStart"/>
      <w:r w:rsidR="00A169F8">
        <w:rPr>
          <w:szCs w:val="24"/>
          <w:lang w:val="en-GB"/>
        </w:rPr>
        <w:t>Ci</w:t>
      </w:r>
      <w:r>
        <w:rPr>
          <w:szCs w:val="24"/>
          <w:lang w:val="en-GB"/>
        </w:rPr>
        <w:t>pta</w:t>
      </w:r>
      <w:proofErr w:type="spellEnd"/>
      <w:r>
        <w:rPr>
          <w:szCs w:val="24"/>
          <w:lang w:val="en-GB"/>
        </w:rPr>
        <w:t xml:space="preserve"> </w:t>
      </w:r>
      <w:proofErr w:type="spellStart"/>
      <w:r>
        <w:rPr>
          <w:szCs w:val="24"/>
          <w:lang w:val="en-GB"/>
        </w:rPr>
        <w:t>Kreasi</w:t>
      </w:r>
      <w:proofErr w:type="spellEnd"/>
      <w:r>
        <w:rPr>
          <w:szCs w:val="24"/>
          <w:lang w:val="en-GB"/>
        </w:rPr>
        <w:t xml:space="preserve"> yang </w:t>
      </w:r>
      <w:proofErr w:type="spellStart"/>
      <w:r>
        <w:rPr>
          <w:szCs w:val="24"/>
          <w:lang w:val="en-GB"/>
        </w:rPr>
        <w:t>memb</w:t>
      </w:r>
      <w:r w:rsidR="00511477">
        <w:rPr>
          <w:szCs w:val="24"/>
          <w:lang w:val="en-GB"/>
        </w:rPr>
        <w:t>erikan</w:t>
      </w:r>
      <w:proofErr w:type="spellEnd"/>
      <w:r w:rsidR="00511477">
        <w:rPr>
          <w:szCs w:val="24"/>
          <w:lang w:val="en-GB"/>
        </w:rPr>
        <w:t xml:space="preserve"> </w:t>
      </w:r>
      <w:proofErr w:type="spellStart"/>
      <w:r w:rsidR="00511477">
        <w:rPr>
          <w:szCs w:val="24"/>
          <w:lang w:val="en-GB"/>
        </w:rPr>
        <w:t>tempat</w:t>
      </w:r>
      <w:proofErr w:type="spellEnd"/>
      <w:r w:rsidR="00511477">
        <w:rPr>
          <w:szCs w:val="24"/>
          <w:lang w:val="en-GB"/>
        </w:rPr>
        <w:t xml:space="preserve"> </w:t>
      </w:r>
      <w:proofErr w:type="spellStart"/>
      <w:r w:rsidR="00511477">
        <w:rPr>
          <w:szCs w:val="24"/>
          <w:lang w:val="en-GB"/>
        </w:rPr>
        <w:t>belajar</w:t>
      </w:r>
      <w:proofErr w:type="spellEnd"/>
      <w:r w:rsidR="00956751">
        <w:rPr>
          <w:szCs w:val="24"/>
          <w:lang w:val="en-GB"/>
        </w:rPr>
        <w:t xml:space="preserve"> </w:t>
      </w:r>
      <w:proofErr w:type="spellStart"/>
      <w:r w:rsidR="00956751">
        <w:rPr>
          <w:szCs w:val="24"/>
          <w:lang w:val="en-GB"/>
        </w:rPr>
        <w:t>dan</w:t>
      </w:r>
      <w:proofErr w:type="spellEnd"/>
      <w:r w:rsidR="00956751">
        <w:rPr>
          <w:szCs w:val="24"/>
          <w:lang w:val="en-GB"/>
        </w:rPr>
        <w:t xml:space="preserve"> </w:t>
      </w:r>
      <w:proofErr w:type="spellStart"/>
      <w:r w:rsidR="00956751">
        <w:rPr>
          <w:szCs w:val="24"/>
          <w:lang w:val="en-GB"/>
        </w:rPr>
        <w:t>berdiskusi</w:t>
      </w:r>
      <w:proofErr w:type="spellEnd"/>
      <w:r>
        <w:rPr>
          <w:szCs w:val="24"/>
          <w:lang w:val="en-GB"/>
        </w:rPr>
        <w:t xml:space="preserve"> </w:t>
      </w:r>
      <w:proofErr w:type="spellStart"/>
      <w:r w:rsidR="005F04EE">
        <w:rPr>
          <w:szCs w:val="24"/>
          <w:lang w:val="en-GB"/>
        </w:rPr>
        <w:t>selama</w:t>
      </w:r>
      <w:proofErr w:type="spellEnd"/>
      <w:r>
        <w:rPr>
          <w:szCs w:val="24"/>
          <w:lang w:val="en-GB"/>
        </w:rPr>
        <w:t xml:space="preserve"> </w:t>
      </w:r>
      <w:proofErr w:type="spellStart"/>
      <w:r>
        <w:rPr>
          <w:szCs w:val="24"/>
          <w:lang w:val="en-GB"/>
        </w:rPr>
        <w:t>pembuatan</w:t>
      </w:r>
      <w:proofErr w:type="spellEnd"/>
      <w:r>
        <w:rPr>
          <w:szCs w:val="24"/>
          <w:lang w:val="en-GB"/>
        </w:rPr>
        <w:t xml:space="preserve"> </w:t>
      </w:r>
      <w:proofErr w:type="spellStart"/>
      <w:r>
        <w:rPr>
          <w:szCs w:val="24"/>
          <w:lang w:val="en-GB"/>
        </w:rPr>
        <w:t>Tugas</w:t>
      </w:r>
      <w:proofErr w:type="spellEnd"/>
      <w:r>
        <w:rPr>
          <w:szCs w:val="24"/>
          <w:lang w:val="en-GB"/>
        </w:rPr>
        <w:t xml:space="preserve"> </w:t>
      </w:r>
      <w:proofErr w:type="spellStart"/>
      <w:r>
        <w:rPr>
          <w:szCs w:val="24"/>
          <w:lang w:val="en-GB"/>
        </w:rPr>
        <w:t>Akhir</w:t>
      </w:r>
      <w:proofErr w:type="spellEnd"/>
      <w:r>
        <w:rPr>
          <w:szCs w:val="24"/>
          <w:lang w:val="en-GB"/>
        </w:rPr>
        <w:t xml:space="preserve"> </w:t>
      </w:r>
      <w:proofErr w:type="spellStart"/>
      <w:r>
        <w:rPr>
          <w:szCs w:val="24"/>
          <w:lang w:val="en-GB"/>
        </w:rPr>
        <w:t>ini</w:t>
      </w:r>
      <w:proofErr w:type="spellEnd"/>
      <w:r>
        <w:rPr>
          <w:szCs w:val="24"/>
          <w:lang w:val="en-GB"/>
        </w:rPr>
        <w:t>.</w:t>
      </w:r>
    </w:p>
    <w:p w:rsidR="00F06629" w:rsidRPr="005C2DEE" w:rsidRDefault="00F06629" w:rsidP="005C2DEE">
      <w:pPr>
        <w:pStyle w:val="ListParagraph"/>
        <w:numPr>
          <w:ilvl w:val="0"/>
          <w:numId w:val="1"/>
        </w:numPr>
        <w:spacing w:after="0" w:line="360" w:lineRule="auto"/>
        <w:ind w:hanging="567"/>
        <w:rPr>
          <w:szCs w:val="24"/>
        </w:rPr>
      </w:pPr>
      <w:proofErr w:type="spellStart"/>
      <w:r>
        <w:rPr>
          <w:szCs w:val="24"/>
          <w:lang w:val="en-GB"/>
        </w:rPr>
        <w:t>Sahabat</w:t>
      </w:r>
      <w:proofErr w:type="spellEnd"/>
      <w:r>
        <w:rPr>
          <w:szCs w:val="24"/>
          <w:lang w:val="en-GB"/>
        </w:rPr>
        <w:t xml:space="preserve"> </w:t>
      </w:r>
      <w:proofErr w:type="spellStart"/>
      <w:r w:rsidR="005C2DEE">
        <w:rPr>
          <w:szCs w:val="24"/>
          <w:lang w:val="en-GB"/>
        </w:rPr>
        <w:t>penulis</w:t>
      </w:r>
      <w:proofErr w:type="spellEnd"/>
      <w:r w:rsidR="005C2DEE">
        <w:rPr>
          <w:szCs w:val="24"/>
          <w:lang w:val="en-GB"/>
        </w:rPr>
        <w:t xml:space="preserve"> </w:t>
      </w:r>
      <w:r w:rsidR="00825EBF">
        <w:rPr>
          <w:szCs w:val="24"/>
        </w:rPr>
        <w:t xml:space="preserve">Levi </w:t>
      </w:r>
      <w:proofErr w:type="spellStart"/>
      <w:r w:rsidR="00825EBF">
        <w:rPr>
          <w:szCs w:val="24"/>
        </w:rPr>
        <w:t>Wiliantoro</w:t>
      </w:r>
      <w:proofErr w:type="spellEnd"/>
      <w:r w:rsidR="00825EBF">
        <w:rPr>
          <w:szCs w:val="24"/>
          <w:lang w:val="en-GB"/>
        </w:rPr>
        <w:t xml:space="preserve">, </w:t>
      </w:r>
      <w:proofErr w:type="spellStart"/>
      <w:r w:rsidR="00825EBF">
        <w:rPr>
          <w:szCs w:val="24"/>
        </w:rPr>
        <w:t>Doni</w:t>
      </w:r>
      <w:proofErr w:type="spellEnd"/>
      <w:r w:rsidR="00825EBF">
        <w:rPr>
          <w:szCs w:val="24"/>
        </w:rPr>
        <w:t xml:space="preserve"> </w:t>
      </w:r>
      <w:proofErr w:type="spellStart"/>
      <w:r w:rsidR="00825EBF">
        <w:rPr>
          <w:szCs w:val="24"/>
        </w:rPr>
        <w:t>Prakoso</w:t>
      </w:r>
      <w:proofErr w:type="spellEnd"/>
      <w:r w:rsidR="00825EBF">
        <w:rPr>
          <w:szCs w:val="24"/>
        </w:rPr>
        <w:t xml:space="preserve">, </w:t>
      </w:r>
      <w:proofErr w:type="spellStart"/>
      <w:r w:rsidR="00B6766B">
        <w:rPr>
          <w:szCs w:val="24"/>
        </w:rPr>
        <w:t>Muchammad</w:t>
      </w:r>
      <w:proofErr w:type="spellEnd"/>
      <w:r w:rsidR="00B6766B">
        <w:rPr>
          <w:szCs w:val="24"/>
        </w:rPr>
        <w:t xml:space="preserve"> </w:t>
      </w:r>
      <w:proofErr w:type="spellStart"/>
      <w:r w:rsidR="00B6766B">
        <w:rPr>
          <w:szCs w:val="24"/>
        </w:rPr>
        <w:t>Hijriyanto</w:t>
      </w:r>
      <w:proofErr w:type="spellEnd"/>
      <w:r w:rsidR="00B6766B">
        <w:rPr>
          <w:szCs w:val="24"/>
        </w:rPr>
        <w:t xml:space="preserve"> </w:t>
      </w:r>
      <w:proofErr w:type="spellStart"/>
      <w:r w:rsidR="00B6766B">
        <w:rPr>
          <w:szCs w:val="24"/>
        </w:rPr>
        <w:t>Gagah</w:t>
      </w:r>
      <w:proofErr w:type="spellEnd"/>
      <w:r w:rsidR="00B6766B">
        <w:rPr>
          <w:szCs w:val="24"/>
        </w:rPr>
        <w:t xml:space="preserve"> </w:t>
      </w:r>
      <w:proofErr w:type="spellStart"/>
      <w:r w:rsidR="00B6766B">
        <w:rPr>
          <w:szCs w:val="24"/>
        </w:rPr>
        <w:t>Saputra</w:t>
      </w:r>
      <w:proofErr w:type="spellEnd"/>
      <w:r w:rsidR="00B6766B">
        <w:rPr>
          <w:szCs w:val="24"/>
        </w:rPr>
        <w:t xml:space="preserve">, </w:t>
      </w:r>
      <w:proofErr w:type="spellStart"/>
      <w:r w:rsidR="009D7F67">
        <w:rPr>
          <w:szCs w:val="24"/>
        </w:rPr>
        <w:t>Nadya</w:t>
      </w:r>
      <w:proofErr w:type="spellEnd"/>
      <w:r w:rsidR="009D7F67">
        <w:rPr>
          <w:szCs w:val="24"/>
        </w:rPr>
        <w:t xml:space="preserve"> Karina, </w:t>
      </w:r>
      <w:proofErr w:type="spellStart"/>
      <w:r w:rsidR="009D7F67">
        <w:rPr>
          <w:szCs w:val="24"/>
        </w:rPr>
        <w:t>Mutia</w:t>
      </w:r>
      <w:proofErr w:type="spellEnd"/>
      <w:r w:rsidR="009D7F67">
        <w:rPr>
          <w:szCs w:val="24"/>
        </w:rPr>
        <w:t xml:space="preserve"> </w:t>
      </w:r>
      <w:proofErr w:type="spellStart"/>
      <w:r w:rsidR="009D7F67">
        <w:rPr>
          <w:szCs w:val="24"/>
        </w:rPr>
        <w:t>Andika</w:t>
      </w:r>
      <w:proofErr w:type="spellEnd"/>
      <w:r w:rsidR="009D7F67">
        <w:rPr>
          <w:szCs w:val="24"/>
        </w:rPr>
        <w:t xml:space="preserve"> </w:t>
      </w:r>
      <w:proofErr w:type="spellStart"/>
      <w:r w:rsidR="009D7F67">
        <w:rPr>
          <w:szCs w:val="24"/>
        </w:rPr>
        <w:t>Widyanissa</w:t>
      </w:r>
      <w:proofErr w:type="spellEnd"/>
      <w:r w:rsidR="009D7F67">
        <w:rPr>
          <w:szCs w:val="24"/>
        </w:rPr>
        <w:t xml:space="preserve">, Mia </w:t>
      </w:r>
      <w:proofErr w:type="spellStart"/>
      <w:r w:rsidR="009D7F67">
        <w:rPr>
          <w:szCs w:val="24"/>
        </w:rPr>
        <w:t>Maraya</w:t>
      </w:r>
      <w:proofErr w:type="spellEnd"/>
      <w:r w:rsidR="009D7F67">
        <w:rPr>
          <w:szCs w:val="24"/>
        </w:rPr>
        <w:t xml:space="preserve"> </w:t>
      </w:r>
      <w:proofErr w:type="spellStart"/>
      <w:r w:rsidR="009D7F67">
        <w:rPr>
          <w:szCs w:val="24"/>
        </w:rPr>
        <w:t>Auliani</w:t>
      </w:r>
      <w:proofErr w:type="spellEnd"/>
      <w:r w:rsidR="009D7F67">
        <w:rPr>
          <w:szCs w:val="24"/>
        </w:rPr>
        <w:t xml:space="preserve">, </w:t>
      </w:r>
      <w:proofErr w:type="spellStart"/>
      <w:r w:rsidR="009D7F67">
        <w:rPr>
          <w:szCs w:val="24"/>
        </w:rPr>
        <w:t>Windu</w:t>
      </w:r>
      <w:proofErr w:type="spellEnd"/>
      <w:r w:rsidR="009D7F67">
        <w:rPr>
          <w:szCs w:val="24"/>
        </w:rPr>
        <w:t xml:space="preserve"> Tri </w:t>
      </w:r>
      <w:proofErr w:type="spellStart"/>
      <w:r w:rsidR="009D7F67">
        <w:rPr>
          <w:szCs w:val="24"/>
        </w:rPr>
        <w:t>Prasetio</w:t>
      </w:r>
      <w:proofErr w:type="spellEnd"/>
      <w:r w:rsidR="009D7F67">
        <w:rPr>
          <w:szCs w:val="24"/>
        </w:rPr>
        <w:t xml:space="preserve">, Saleh </w:t>
      </w:r>
      <w:proofErr w:type="spellStart"/>
      <w:r w:rsidR="009D7F67">
        <w:rPr>
          <w:szCs w:val="24"/>
        </w:rPr>
        <w:t>Afif</w:t>
      </w:r>
      <w:proofErr w:type="spellEnd"/>
      <w:r w:rsidR="005C2DEE">
        <w:rPr>
          <w:szCs w:val="24"/>
        </w:rPr>
        <w:t xml:space="preserve"> </w:t>
      </w:r>
      <w:r w:rsidRPr="005C2DEE">
        <w:rPr>
          <w:szCs w:val="24"/>
          <w:lang w:val="en-GB"/>
        </w:rPr>
        <w:t xml:space="preserve">yang </w:t>
      </w:r>
      <w:proofErr w:type="spellStart"/>
      <w:r w:rsidRPr="005C2DEE">
        <w:rPr>
          <w:szCs w:val="24"/>
          <w:lang w:val="en-GB"/>
        </w:rPr>
        <w:t>selalu</w:t>
      </w:r>
      <w:proofErr w:type="spellEnd"/>
      <w:r w:rsidRPr="005C2DEE">
        <w:rPr>
          <w:szCs w:val="24"/>
          <w:lang w:val="en-GB"/>
        </w:rPr>
        <w:t xml:space="preserve"> </w:t>
      </w:r>
      <w:proofErr w:type="spellStart"/>
      <w:r w:rsidRPr="005C2DEE">
        <w:rPr>
          <w:szCs w:val="24"/>
          <w:lang w:val="en-GB"/>
        </w:rPr>
        <w:t>mendukung</w:t>
      </w:r>
      <w:proofErr w:type="spellEnd"/>
      <w:r w:rsidRPr="005C2DEE">
        <w:rPr>
          <w:szCs w:val="24"/>
          <w:lang w:val="en-GB"/>
        </w:rPr>
        <w:t xml:space="preserve">, </w:t>
      </w:r>
      <w:proofErr w:type="spellStart"/>
      <w:r w:rsidRPr="005C2DEE">
        <w:rPr>
          <w:szCs w:val="24"/>
          <w:lang w:val="en-GB"/>
        </w:rPr>
        <w:t>mendoakan</w:t>
      </w:r>
      <w:proofErr w:type="spellEnd"/>
      <w:r w:rsidRPr="005C2DEE">
        <w:rPr>
          <w:szCs w:val="24"/>
          <w:lang w:val="en-GB"/>
        </w:rPr>
        <w:t xml:space="preserve">, </w:t>
      </w:r>
      <w:proofErr w:type="spellStart"/>
      <w:r w:rsidRPr="005C2DEE">
        <w:rPr>
          <w:szCs w:val="24"/>
          <w:lang w:val="en-GB"/>
        </w:rPr>
        <w:t>dan</w:t>
      </w:r>
      <w:proofErr w:type="spellEnd"/>
      <w:r w:rsidRPr="005C2DEE">
        <w:rPr>
          <w:szCs w:val="24"/>
          <w:lang w:val="en-GB"/>
        </w:rPr>
        <w:t xml:space="preserve"> </w:t>
      </w:r>
      <w:proofErr w:type="spellStart"/>
      <w:r w:rsidRPr="005C2DEE">
        <w:rPr>
          <w:szCs w:val="24"/>
          <w:lang w:val="en-GB"/>
        </w:rPr>
        <w:t>menemani</w:t>
      </w:r>
      <w:proofErr w:type="spellEnd"/>
      <w:r w:rsidRPr="005C2DEE">
        <w:rPr>
          <w:szCs w:val="24"/>
          <w:lang w:val="en-GB"/>
        </w:rPr>
        <w:t xml:space="preserve"> </w:t>
      </w:r>
      <w:proofErr w:type="spellStart"/>
      <w:r w:rsidRPr="005C2DEE">
        <w:rPr>
          <w:szCs w:val="24"/>
          <w:lang w:val="en-GB"/>
        </w:rPr>
        <w:t>sampai</w:t>
      </w:r>
      <w:proofErr w:type="spellEnd"/>
      <w:r w:rsidRPr="005C2DEE">
        <w:rPr>
          <w:szCs w:val="24"/>
          <w:lang w:val="en-GB"/>
        </w:rPr>
        <w:t xml:space="preserve"> </w:t>
      </w:r>
      <w:proofErr w:type="spellStart"/>
      <w:r w:rsidRPr="005C2DEE">
        <w:rPr>
          <w:szCs w:val="24"/>
          <w:lang w:val="en-GB"/>
        </w:rPr>
        <w:t>penulis</w:t>
      </w:r>
      <w:proofErr w:type="spellEnd"/>
      <w:r w:rsidRPr="005C2DEE">
        <w:rPr>
          <w:szCs w:val="24"/>
          <w:lang w:val="en-GB"/>
        </w:rPr>
        <w:t xml:space="preserve"> </w:t>
      </w:r>
      <w:proofErr w:type="spellStart"/>
      <w:r w:rsidRPr="005C2DEE">
        <w:rPr>
          <w:szCs w:val="24"/>
          <w:lang w:val="en-GB"/>
        </w:rPr>
        <w:t>menyelesaikan</w:t>
      </w:r>
      <w:proofErr w:type="spellEnd"/>
      <w:r w:rsidRPr="005C2DEE">
        <w:rPr>
          <w:szCs w:val="24"/>
          <w:lang w:val="en-GB"/>
        </w:rPr>
        <w:t xml:space="preserve"> </w:t>
      </w:r>
      <w:proofErr w:type="spellStart"/>
      <w:r w:rsidRPr="005C2DEE">
        <w:rPr>
          <w:szCs w:val="24"/>
          <w:lang w:val="en-GB"/>
        </w:rPr>
        <w:t>Tuga</w:t>
      </w:r>
      <w:r w:rsidR="005C2DEE">
        <w:rPr>
          <w:szCs w:val="24"/>
          <w:lang w:val="en-GB"/>
        </w:rPr>
        <w:t>s</w:t>
      </w:r>
      <w:proofErr w:type="spellEnd"/>
      <w:r w:rsidR="005C2DEE">
        <w:rPr>
          <w:szCs w:val="24"/>
          <w:lang w:val="en-GB"/>
        </w:rPr>
        <w:t xml:space="preserve"> </w:t>
      </w:r>
      <w:proofErr w:type="spellStart"/>
      <w:r w:rsidR="005C2DEE">
        <w:rPr>
          <w:szCs w:val="24"/>
          <w:lang w:val="en-GB"/>
        </w:rPr>
        <w:t>Akhir</w:t>
      </w:r>
      <w:proofErr w:type="spellEnd"/>
      <w:r w:rsidR="005C2DEE">
        <w:rPr>
          <w:szCs w:val="24"/>
          <w:lang w:val="en-GB"/>
        </w:rPr>
        <w:t xml:space="preserve"> </w:t>
      </w:r>
      <w:proofErr w:type="spellStart"/>
      <w:r w:rsidR="005C2DEE">
        <w:rPr>
          <w:szCs w:val="24"/>
          <w:lang w:val="en-GB"/>
        </w:rPr>
        <w:t>ini</w:t>
      </w:r>
      <w:proofErr w:type="spellEnd"/>
      <w:r w:rsidR="005C2DEE">
        <w:rPr>
          <w:szCs w:val="24"/>
          <w:lang w:val="en-GB"/>
        </w:rPr>
        <w:t>.</w:t>
      </w:r>
    </w:p>
    <w:p w:rsidR="00F93BF4" w:rsidRDefault="00F13E5A" w:rsidP="007350AF">
      <w:pPr>
        <w:numPr>
          <w:ilvl w:val="0"/>
          <w:numId w:val="1"/>
        </w:numPr>
        <w:spacing w:after="0" w:line="360" w:lineRule="auto"/>
        <w:ind w:hanging="540"/>
      </w:pPr>
      <w:proofErr w:type="spellStart"/>
      <w:r>
        <w:t>Keluarga</w:t>
      </w:r>
      <w:proofErr w:type="spellEnd"/>
      <w:r>
        <w:t xml:space="preserve"> </w:t>
      </w:r>
      <w:proofErr w:type="spellStart"/>
      <w:r>
        <w:t>besar</w:t>
      </w:r>
      <w:proofErr w:type="spellEnd"/>
      <w:r>
        <w:t xml:space="preserve"> </w:t>
      </w:r>
      <w:proofErr w:type="spellStart"/>
      <w:r>
        <w:t>Sistem</w:t>
      </w:r>
      <w:proofErr w:type="spellEnd"/>
      <w:r>
        <w:t xml:space="preserve"> </w:t>
      </w:r>
      <w:proofErr w:type="spellStart"/>
      <w:r>
        <w:t>Komputer</w:t>
      </w:r>
      <w:proofErr w:type="spellEnd"/>
      <w:r>
        <w:t xml:space="preserve"> </w:t>
      </w:r>
      <w:proofErr w:type="spellStart"/>
      <w:r>
        <w:t>Universitas</w:t>
      </w:r>
      <w:proofErr w:type="spellEnd"/>
      <w:r>
        <w:t xml:space="preserve"> </w:t>
      </w:r>
      <w:proofErr w:type="spellStart"/>
      <w:r>
        <w:t>Diponegoro</w:t>
      </w:r>
      <w:proofErr w:type="spellEnd"/>
      <w:r w:rsidR="00F93BF4" w:rsidRPr="00554876">
        <w:t xml:space="preserve"> </w:t>
      </w:r>
      <w:proofErr w:type="spellStart"/>
      <w:r w:rsidR="00F93BF4" w:rsidRPr="00554876">
        <w:t>angkatan</w:t>
      </w:r>
      <w:proofErr w:type="spellEnd"/>
      <w:r w:rsidR="00F93BF4" w:rsidRPr="00554876">
        <w:t xml:space="preserve"> 2012</w:t>
      </w:r>
      <w:r w:rsidR="00B800D5" w:rsidRPr="00554876">
        <w:t>.</w:t>
      </w:r>
    </w:p>
    <w:p w:rsidR="00C35F21" w:rsidRPr="00554876" w:rsidRDefault="00C35F21" w:rsidP="007350AF">
      <w:pPr>
        <w:numPr>
          <w:ilvl w:val="0"/>
          <w:numId w:val="1"/>
        </w:numPr>
        <w:spacing w:after="0" w:line="360" w:lineRule="auto"/>
        <w:ind w:hanging="540"/>
      </w:pPr>
      <w:proofErr w:type="spellStart"/>
      <w:r>
        <w:t>Keluarga</w:t>
      </w:r>
      <w:proofErr w:type="spellEnd"/>
      <w:r>
        <w:t xml:space="preserve"> </w:t>
      </w:r>
      <w:proofErr w:type="spellStart"/>
      <w:r>
        <w:t>besar</w:t>
      </w:r>
      <w:proofErr w:type="spellEnd"/>
      <w:r>
        <w:t xml:space="preserve"> </w:t>
      </w:r>
      <w:proofErr w:type="spellStart"/>
      <w:r>
        <w:t>Ikatan</w:t>
      </w:r>
      <w:proofErr w:type="spellEnd"/>
      <w:r>
        <w:t xml:space="preserve"> </w:t>
      </w:r>
      <w:proofErr w:type="spellStart"/>
      <w:r>
        <w:t>Mahasiswa</w:t>
      </w:r>
      <w:proofErr w:type="spellEnd"/>
      <w:r>
        <w:t xml:space="preserve"> </w:t>
      </w:r>
      <w:proofErr w:type="spellStart"/>
      <w:r>
        <w:t>Tegal</w:t>
      </w:r>
      <w:proofErr w:type="spellEnd"/>
      <w:r>
        <w:t xml:space="preserve"> Alumni SMA </w:t>
      </w:r>
      <w:proofErr w:type="spellStart"/>
      <w:r>
        <w:t>Negeri</w:t>
      </w:r>
      <w:proofErr w:type="spellEnd"/>
      <w:r>
        <w:t xml:space="preserve"> 1 </w:t>
      </w:r>
      <w:proofErr w:type="spellStart"/>
      <w:r>
        <w:t>Tegal</w:t>
      </w:r>
      <w:proofErr w:type="spellEnd"/>
      <w:r>
        <w:t xml:space="preserve"> (IMASSTE).</w:t>
      </w:r>
    </w:p>
    <w:p w:rsidR="00B800D5" w:rsidRPr="00554876" w:rsidRDefault="00E54194" w:rsidP="007350AF">
      <w:pPr>
        <w:spacing w:after="0" w:line="360" w:lineRule="auto"/>
        <w:ind w:left="0" w:firstLine="566"/>
      </w:pPr>
      <w:r w:rsidRPr="002C5D0B">
        <w:rPr>
          <w:noProof/>
        </w:rPr>
        <w:lastRenderedPageBreak/>
        <w:drawing>
          <wp:anchor distT="0" distB="0" distL="114300" distR="114300" simplePos="0" relativeHeight="251663360" behindDoc="0" locked="0" layoutInCell="1" allowOverlap="1">
            <wp:simplePos x="0" y="0"/>
            <wp:positionH relativeFrom="column">
              <wp:posOffset>-1440180</wp:posOffset>
            </wp:positionH>
            <wp:positionV relativeFrom="paragraph">
              <wp:posOffset>-1835017</wp:posOffset>
            </wp:positionV>
            <wp:extent cx="7559749" cy="11426578"/>
            <wp:effectExtent l="0" t="0" r="3175" b="3810"/>
            <wp:wrapNone/>
            <wp:docPr id="6" name="Picture 6" descr="C:\Users\USER\Downloads\PicsArt_12-28-01.5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PicsArt_12-28-01.51.5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9749" cy="11426578"/>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B47C1" w:rsidRPr="00554876">
        <w:rPr>
          <w:rFonts w:eastAsia="Cambria"/>
          <w:szCs w:val="24"/>
        </w:rPr>
        <w:t>Penulis</w:t>
      </w:r>
      <w:proofErr w:type="spellEnd"/>
      <w:r w:rsidR="007B47C1" w:rsidRPr="00554876">
        <w:rPr>
          <w:rFonts w:eastAsia="Cambria"/>
          <w:szCs w:val="24"/>
        </w:rPr>
        <w:t xml:space="preserve"> </w:t>
      </w:r>
      <w:proofErr w:type="spellStart"/>
      <w:r w:rsidR="007B47C1" w:rsidRPr="00554876">
        <w:rPr>
          <w:rFonts w:eastAsia="Cambria"/>
          <w:szCs w:val="24"/>
        </w:rPr>
        <w:t>berharap</w:t>
      </w:r>
      <w:proofErr w:type="spellEnd"/>
      <w:r w:rsidR="007B47C1" w:rsidRPr="00554876">
        <w:rPr>
          <w:rFonts w:eastAsia="Cambria"/>
          <w:szCs w:val="24"/>
        </w:rPr>
        <w:t xml:space="preserve"> </w:t>
      </w:r>
      <w:proofErr w:type="spellStart"/>
      <w:r w:rsidR="007B47C1" w:rsidRPr="00554876">
        <w:rPr>
          <w:rFonts w:eastAsia="Cambria"/>
          <w:szCs w:val="24"/>
        </w:rPr>
        <w:t>laporan</w:t>
      </w:r>
      <w:proofErr w:type="spellEnd"/>
      <w:r w:rsidR="007B47C1" w:rsidRPr="00554876">
        <w:rPr>
          <w:rFonts w:eastAsia="Cambria"/>
          <w:szCs w:val="24"/>
        </w:rPr>
        <w:t xml:space="preserve"> </w:t>
      </w:r>
      <w:proofErr w:type="spellStart"/>
      <w:r w:rsidR="007B47C1" w:rsidRPr="00554876">
        <w:rPr>
          <w:rFonts w:eastAsia="Cambria"/>
          <w:szCs w:val="24"/>
        </w:rPr>
        <w:t>ini</w:t>
      </w:r>
      <w:proofErr w:type="spellEnd"/>
      <w:r w:rsidR="007B47C1" w:rsidRPr="00554876">
        <w:rPr>
          <w:rFonts w:eastAsia="Cambria"/>
          <w:szCs w:val="24"/>
        </w:rPr>
        <w:t xml:space="preserve"> </w:t>
      </w:r>
      <w:proofErr w:type="spellStart"/>
      <w:r w:rsidR="007B47C1" w:rsidRPr="00554876">
        <w:rPr>
          <w:rFonts w:eastAsia="Cambria"/>
          <w:szCs w:val="24"/>
        </w:rPr>
        <w:t>dapat</w:t>
      </w:r>
      <w:proofErr w:type="spellEnd"/>
      <w:r w:rsidR="007B47C1" w:rsidRPr="00554876">
        <w:rPr>
          <w:rFonts w:eastAsia="Cambria"/>
          <w:szCs w:val="24"/>
        </w:rPr>
        <w:t xml:space="preserve"> </w:t>
      </w:r>
      <w:proofErr w:type="spellStart"/>
      <w:r w:rsidR="007B47C1" w:rsidRPr="00554876">
        <w:rPr>
          <w:rFonts w:eastAsia="Cambria"/>
          <w:szCs w:val="24"/>
        </w:rPr>
        <w:t>memberikan</w:t>
      </w:r>
      <w:proofErr w:type="spellEnd"/>
      <w:r w:rsidR="007B47C1" w:rsidRPr="00554876">
        <w:rPr>
          <w:rFonts w:eastAsia="Cambria"/>
          <w:szCs w:val="24"/>
        </w:rPr>
        <w:t xml:space="preserve"> </w:t>
      </w:r>
      <w:proofErr w:type="spellStart"/>
      <w:r w:rsidR="007B47C1" w:rsidRPr="00554876">
        <w:rPr>
          <w:rFonts w:eastAsia="Cambria"/>
          <w:szCs w:val="24"/>
        </w:rPr>
        <w:t>manfaat</w:t>
      </w:r>
      <w:proofErr w:type="spellEnd"/>
      <w:r w:rsidR="007B47C1" w:rsidRPr="00554876">
        <w:rPr>
          <w:rFonts w:eastAsia="Cambria"/>
          <w:szCs w:val="24"/>
        </w:rPr>
        <w:t xml:space="preserve"> </w:t>
      </w:r>
      <w:proofErr w:type="spellStart"/>
      <w:r w:rsidR="007B47C1" w:rsidRPr="00554876">
        <w:rPr>
          <w:rFonts w:eastAsia="Cambria"/>
          <w:szCs w:val="24"/>
        </w:rPr>
        <w:t>bagi</w:t>
      </w:r>
      <w:proofErr w:type="spellEnd"/>
      <w:r w:rsidR="007B47C1" w:rsidRPr="00554876">
        <w:rPr>
          <w:rFonts w:eastAsia="Cambria"/>
          <w:szCs w:val="24"/>
        </w:rPr>
        <w:t xml:space="preserve"> </w:t>
      </w:r>
      <w:proofErr w:type="spellStart"/>
      <w:r w:rsidR="007B47C1" w:rsidRPr="00554876">
        <w:rPr>
          <w:rFonts w:eastAsia="Cambria"/>
          <w:szCs w:val="24"/>
        </w:rPr>
        <w:t>semua</w:t>
      </w:r>
      <w:proofErr w:type="spellEnd"/>
      <w:r w:rsidR="007B47C1" w:rsidRPr="00554876">
        <w:rPr>
          <w:rFonts w:eastAsia="Cambria"/>
          <w:szCs w:val="24"/>
        </w:rPr>
        <w:t xml:space="preserve"> </w:t>
      </w:r>
      <w:proofErr w:type="spellStart"/>
      <w:r w:rsidR="007B47C1" w:rsidRPr="00554876">
        <w:rPr>
          <w:rFonts w:eastAsia="Cambria"/>
          <w:szCs w:val="24"/>
        </w:rPr>
        <w:t>pihak</w:t>
      </w:r>
      <w:proofErr w:type="spellEnd"/>
      <w:r w:rsidR="007B47C1" w:rsidRPr="00554876">
        <w:rPr>
          <w:rFonts w:eastAsia="Cambria"/>
          <w:szCs w:val="24"/>
        </w:rPr>
        <w:t xml:space="preserve"> </w:t>
      </w:r>
      <w:proofErr w:type="spellStart"/>
      <w:r w:rsidR="007B47C1" w:rsidRPr="00554876">
        <w:rPr>
          <w:rFonts w:eastAsia="Cambria"/>
          <w:szCs w:val="24"/>
        </w:rPr>
        <w:t>terlepas</w:t>
      </w:r>
      <w:proofErr w:type="spellEnd"/>
      <w:r w:rsidR="007B47C1" w:rsidRPr="00554876">
        <w:rPr>
          <w:rFonts w:eastAsia="Cambria"/>
          <w:szCs w:val="24"/>
        </w:rPr>
        <w:t xml:space="preserve"> </w:t>
      </w:r>
      <w:proofErr w:type="spellStart"/>
      <w:r w:rsidR="007B47C1" w:rsidRPr="00554876">
        <w:rPr>
          <w:rFonts w:eastAsia="Cambria"/>
          <w:szCs w:val="24"/>
        </w:rPr>
        <w:t>dari</w:t>
      </w:r>
      <w:proofErr w:type="spellEnd"/>
      <w:r w:rsidR="007B47C1" w:rsidRPr="00554876">
        <w:rPr>
          <w:rFonts w:eastAsia="Cambria"/>
          <w:szCs w:val="24"/>
        </w:rPr>
        <w:t xml:space="preserve"> </w:t>
      </w:r>
      <w:proofErr w:type="spellStart"/>
      <w:r w:rsidR="007B47C1" w:rsidRPr="00554876">
        <w:rPr>
          <w:rFonts w:eastAsia="Cambria"/>
          <w:szCs w:val="24"/>
        </w:rPr>
        <w:t>kekurangan</w:t>
      </w:r>
      <w:proofErr w:type="spellEnd"/>
      <w:r w:rsidR="007B47C1" w:rsidRPr="00554876">
        <w:rPr>
          <w:rFonts w:eastAsia="Cambria"/>
          <w:szCs w:val="24"/>
        </w:rPr>
        <w:t xml:space="preserve"> </w:t>
      </w:r>
      <w:proofErr w:type="spellStart"/>
      <w:r w:rsidR="007B47C1" w:rsidRPr="00554876">
        <w:rPr>
          <w:rFonts w:eastAsia="Cambria"/>
          <w:szCs w:val="24"/>
        </w:rPr>
        <w:t>pada</w:t>
      </w:r>
      <w:proofErr w:type="spellEnd"/>
      <w:r w:rsidR="007B47C1" w:rsidRPr="00554876">
        <w:rPr>
          <w:rFonts w:eastAsia="Cambria"/>
          <w:szCs w:val="24"/>
        </w:rPr>
        <w:t xml:space="preserve"> </w:t>
      </w:r>
      <w:proofErr w:type="spellStart"/>
      <w:r w:rsidR="007B47C1" w:rsidRPr="00554876">
        <w:rPr>
          <w:rFonts w:eastAsia="Cambria"/>
          <w:szCs w:val="24"/>
        </w:rPr>
        <w:t>laporan</w:t>
      </w:r>
      <w:proofErr w:type="spellEnd"/>
      <w:r w:rsidR="007B47C1" w:rsidRPr="00554876">
        <w:rPr>
          <w:rFonts w:eastAsia="Cambria"/>
          <w:szCs w:val="24"/>
        </w:rPr>
        <w:t xml:space="preserve"> </w:t>
      </w:r>
      <w:proofErr w:type="spellStart"/>
      <w:r w:rsidR="007B47C1" w:rsidRPr="00554876">
        <w:rPr>
          <w:rFonts w:eastAsia="Cambria"/>
          <w:szCs w:val="24"/>
        </w:rPr>
        <w:t>ini</w:t>
      </w:r>
      <w:proofErr w:type="spellEnd"/>
      <w:r w:rsidR="007B47C1" w:rsidRPr="00554876">
        <w:rPr>
          <w:rFonts w:eastAsia="Cambria"/>
          <w:szCs w:val="24"/>
        </w:rPr>
        <w:t>.</w:t>
      </w:r>
    </w:p>
    <w:p w:rsidR="00E80ED3" w:rsidRDefault="00E80ED3" w:rsidP="00E80ED3">
      <w:pPr>
        <w:spacing w:after="0" w:line="360" w:lineRule="auto"/>
        <w:ind w:left="4820" w:firstLine="0"/>
        <w:jc w:val="center"/>
      </w:pPr>
    </w:p>
    <w:p w:rsidR="00B800D5" w:rsidRPr="00554876" w:rsidRDefault="00B800D5" w:rsidP="00E80ED3">
      <w:pPr>
        <w:spacing w:after="0" w:line="360" w:lineRule="auto"/>
        <w:ind w:left="4820" w:firstLine="0"/>
        <w:jc w:val="center"/>
      </w:pPr>
      <w:r w:rsidRPr="00554876">
        <w:t>Semarang</w:t>
      </w:r>
      <w:r w:rsidR="00F93BF4" w:rsidRPr="00554876">
        <w:t>,</w:t>
      </w:r>
      <w:r w:rsidR="007B2FB7">
        <w:t xml:space="preserve"> </w:t>
      </w:r>
      <w:r w:rsidR="00342565">
        <w:t>1</w:t>
      </w:r>
      <w:r w:rsidR="007B2FB7">
        <w:t>9</w:t>
      </w:r>
      <w:r w:rsidR="00F93BF4" w:rsidRPr="00554876">
        <w:t xml:space="preserve"> </w:t>
      </w:r>
      <w:proofErr w:type="spellStart"/>
      <w:r w:rsidR="003D3A2C">
        <w:t>Desember</w:t>
      </w:r>
      <w:proofErr w:type="spellEnd"/>
      <w:r w:rsidRPr="00554876">
        <w:t xml:space="preserve"> 2016</w:t>
      </w:r>
    </w:p>
    <w:p w:rsidR="00506127" w:rsidRPr="00554876" w:rsidRDefault="00506127" w:rsidP="00E80ED3">
      <w:pPr>
        <w:tabs>
          <w:tab w:val="left" w:pos="4536"/>
        </w:tabs>
        <w:spacing w:after="0" w:line="360" w:lineRule="auto"/>
        <w:ind w:left="4820" w:firstLine="0"/>
        <w:jc w:val="center"/>
      </w:pPr>
    </w:p>
    <w:p w:rsidR="00E80ED3" w:rsidRDefault="00E80ED3" w:rsidP="00E80ED3">
      <w:pPr>
        <w:tabs>
          <w:tab w:val="left" w:pos="4536"/>
        </w:tabs>
        <w:spacing w:after="0" w:line="360" w:lineRule="auto"/>
        <w:ind w:left="4820" w:firstLine="0"/>
        <w:jc w:val="center"/>
      </w:pPr>
    </w:p>
    <w:p w:rsidR="00F93BF4" w:rsidRPr="00554876" w:rsidRDefault="00B800D5" w:rsidP="00E80ED3">
      <w:pPr>
        <w:tabs>
          <w:tab w:val="left" w:pos="4536"/>
        </w:tabs>
        <w:spacing w:after="0" w:line="360" w:lineRule="auto"/>
        <w:ind w:left="4820" w:firstLine="0"/>
        <w:jc w:val="center"/>
      </w:pPr>
      <w:proofErr w:type="spellStart"/>
      <w:r w:rsidRPr="00554876">
        <w:t>Penulis</w:t>
      </w:r>
      <w:proofErr w:type="spellEnd"/>
    </w:p>
    <w:p w:rsidR="00F93BF4" w:rsidRPr="00554876" w:rsidRDefault="00F93BF4" w:rsidP="007350AF">
      <w:pPr>
        <w:pStyle w:val="Heading1"/>
      </w:pPr>
      <w:r w:rsidRPr="00554876">
        <w:br w:type="page"/>
      </w:r>
      <w:bookmarkStart w:id="8" w:name="_Toc470154569"/>
      <w:r w:rsidR="00BE6CE4" w:rsidRPr="00554876">
        <w:lastRenderedPageBreak/>
        <w:t>DAFTAR ISI</w:t>
      </w:r>
      <w:bookmarkEnd w:id="8"/>
    </w:p>
    <w:bookmarkStart w:id="9" w:name="_GoBack" w:displacedByCustomXml="next"/>
    <w:sdt>
      <w:sdtPr>
        <w:rPr>
          <w:rFonts w:ascii="Times New Roman" w:eastAsia="Calibri" w:hAnsi="Times New Roman" w:cs="Times New Roman"/>
          <w:color w:val="auto"/>
          <w:sz w:val="24"/>
          <w:szCs w:val="24"/>
        </w:rPr>
        <w:id w:val="-1448691274"/>
        <w:docPartObj>
          <w:docPartGallery w:val="Table of Contents"/>
          <w:docPartUnique/>
        </w:docPartObj>
      </w:sdtPr>
      <w:sdtEndPr>
        <w:rPr>
          <w:bCs/>
          <w:noProof/>
        </w:rPr>
      </w:sdtEndPr>
      <w:sdtContent>
        <w:p w:rsidR="0057267B" w:rsidRPr="003131C4" w:rsidRDefault="0057267B" w:rsidP="003131C4">
          <w:pPr>
            <w:pStyle w:val="TOCHeading"/>
            <w:spacing w:before="0" w:line="360" w:lineRule="auto"/>
            <w:rPr>
              <w:rFonts w:ascii="Times New Roman" w:hAnsi="Times New Roman" w:cs="Times New Roman"/>
              <w:color w:val="auto"/>
              <w:sz w:val="24"/>
              <w:szCs w:val="24"/>
            </w:rPr>
          </w:pPr>
        </w:p>
        <w:p w:rsidR="003131C4" w:rsidRPr="003131C4" w:rsidRDefault="0057267B" w:rsidP="002604F5">
          <w:pPr>
            <w:pStyle w:val="TOC1"/>
            <w:spacing w:after="0" w:line="360" w:lineRule="auto"/>
            <w:rPr>
              <w:rFonts w:eastAsiaTheme="minorEastAsia"/>
              <w:noProof/>
              <w:szCs w:val="24"/>
            </w:rPr>
          </w:pPr>
          <w:r w:rsidRPr="003131C4">
            <w:rPr>
              <w:szCs w:val="24"/>
            </w:rPr>
            <w:fldChar w:fldCharType="begin" w:fldLock="1"/>
          </w:r>
          <w:r w:rsidRPr="003131C4">
            <w:rPr>
              <w:szCs w:val="24"/>
            </w:rPr>
            <w:instrText xml:space="preserve"> TOC \o "1-3" \h \z \u </w:instrText>
          </w:r>
          <w:r w:rsidRPr="003131C4">
            <w:rPr>
              <w:szCs w:val="24"/>
            </w:rPr>
            <w:fldChar w:fldCharType="separate"/>
          </w:r>
          <w:hyperlink w:anchor="_Toc470154562" w:history="1">
            <w:r w:rsidR="002604F5">
              <w:rPr>
                <w:rStyle w:val="Hyperlink"/>
                <w:noProof/>
                <w:szCs w:val="24"/>
              </w:rPr>
              <w:t>HALAMAN JUDUL</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_Toc470154562 \h </w:instrText>
            </w:r>
            <w:r w:rsidR="003131C4" w:rsidRPr="003131C4">
              <w:rPr>
                <w:noProof/>
                <w:webHidden/>
                <w:szCs w:val="24"/>
              </w:rPr>
            </w:r>
            <w:r w:rsidR="003131C4" w:rsidRPr="003131C4">
              <w:rPr>
                <w:noProof/>
                <w:webHidden/>
                <w:szCs w:val="24"/>
              </w:rPr>
              <w:fldChar w:fldCharType="separate"/>
            </w:r>
            <w:r w:rsidR="00CC334D">
              <w:rPr>
                <w:noProof/>
                <w:webHidden/>
                <w:szCs w:val="24"/>
              </w:rPr>
              <w:t>i</w:t>
            </w:r>
            <w:r w:rsidR="003131C4" w:rsidRPr="003131C4">
              <w:rPr>
                <w:noProof/>
                <w:webHidden/>
                <w:szCs w:val="24"/>
              </w:rPr>
              <w:fldChar w:fldCharType="end"/>
            </w:r>
          </w:hyperlink>
        </w:p>
        <w:p w:rsidR="003131C4" w:rsidRPr="003131C4" w:rsidRDefault="00EF6975" w:rsidP="002604F5">
          <w:pPr>
            <w:pStyle w:val="TOC1"/>
            <w:spacing w:after="0" w:line="360" w:lineRule="auto"/>
            <w:rPr>
              <w:rFonts w:eastAsiaTheme="minorEastAsia"/>
              <w:noProof/>
              <w:szCs w:val="24"/>
            </w:rPr>
          </w:pPr>
          <w:hyperlink w:anchor="_Toc470154563" w:history="1">
            <w:r w:rsidR="003131C4" w:rsidRPr="003131C4">
              <w:rPr>
                <w:rStyle w:val="Hyperlink"/>
                <w:noProof/>
                <w:szCs w:val="24"/>
              </w:rPr>
              <w:t>HALAMAN PENGESAHAN</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_Toc470154563 \h </w:instrText>
            </w:r>
            <w:r w:rsidR="003131C4" w:rsidRPr="003131C4">
              <w:rPr>
                <w:noProof/>
                <w:webHidden/>
                <w:szCs w:val="24"/>
              </w:rPr>
            </w:r>
            <w:r w:rsidR="003131C4" w:rsidRPr="003131C4">
              <w:rPr>
                <w:noProof/>
                <w:webHidden/>
                <w:szCs w:val="24"/>
              </w:rPr>
              <w:fldChar w:fldCharType="separate"/>
            </w:r>
            <w:r w:rsidR="00CC334D">
              <w:rPr>
                <w:noProof/>
                <w:webHidden/>
                <w:szCs w:val="24"/>
              </w:rPr>
              <w:t>ii</w:t>
            </w:r>
            <w:r w:rsidR="003131C4" w:rsidRPr="003131C4">
              <w:rPr>
                <w:noProof/>
                <w:webHidden/>
                <w:szCs w:val="24"/>
              </w:rPr>
              <w:fldChar w:fldCharType="end"/>
            </w:r>
          </w:hyperlink>
        </w:p>
        <w:p w:rsidR="003131C4" w:rsidRPr="003131C4" w:rsidRDefault="00EF6975" w:rsidP="002604F5">
          <w:pPr>
            <w:pStyle w:val="TOC1"/>
            <w:spacing w:after="0" w:line="360" w:lineRule="auto"/>
            <w:rPr>
              <w:rFonts w:eastAsiaTheme="minorEastAsia"/>
              <w:noProof/>
              <w:szCs w:val="24"/>
            </w:rPr>
          </w:pPr>
          <w:hyperlink w:anchor="_Toc470154564" w:history="1">
            <w:r w:rsidR="003131C4" w:rsidRPr="003131C4">
              <w:rPr>
                <w:rStyle w:val="Hyperlink"/>
                <w:noProof/>
                <w:szCs w:val="24"/>
              </w:rPr>
              <w:t>HALAMAN PERNYATAAN ORISINALITAS</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_Toc470154564 \h </w:instrText>
            </w:r>
            <w:r w:rsidR="003131C4" w:rsidRPr="003131C4">
              <w:rPr>
                <w:noProof/>
                <w:webHidden/>
                <w:szCs w:val="24"/>
              </w:rPr>
            </w:r>
            <w:r w:rsidR="003131C4" w:rsidRPr="003131C4">
              <w:rPr>
                <w:noProof/>
                <w:webHidden/>
                <w:szCs w:val="24"/>
              </w:rPr>
              <w:fldChar w:fldCharType="separate"/>
            </w:r>
            <w:r w:rsidR="00CC334D">
              <w:rPr>
                <w:noProof/>
                <w:webHidden/>
                <w:szCs w:val="24"/>
              </w:rPr>
              <w:t>iii</w:t>
            </w:r>
            <w:r w:rsidR="003131C4" w:rsidRPr="003131C4">
              <w:rPr>
                <w:noProof/>
                <w:webHidden/>
                <w:szCs w:val="24"/>
              </w:rPr>
              <w:fldChar w:fldCharType="end"/>
            </w:r>
          </w:hyperlink>
        </w:p>
        <w:p w:rsidR="003131C4" w:rsidRPr="003131C4" w:rsidRDefault="00EF6975" w:rsidP="002604F5">
          <w:pPr>
            <w:pStyle w:val="TOC1"/>
            <w:spacing w:after="0" w:line="360" w:lineRule="auto"/>
            <w:rPr>
              <w:rFonts w:eastAsiaTheme="minorEastAsia"/>
              <w:noProof/>
              <w:szCs w:val="24"/>
            </w:rPr>
          </w:pPr>
          <w:hyperlink w:anchor="_Toc470154565" w:history="1">
            <w:r w:rsidR="003131C4" w:rsidRPr="003131C4">
              <w:rPr>
                <w:rStyle w:val="Hyperlink"/>
                <w:noProof/>
                <w:szCs w:val="24"/>
              </w:rPr>
              <w:t>HALAMAN PERNYATAAN PERSETUJUAN PUBLIKASI</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_Toc470154565 \h </w:instrText>
            </w:r>
            <w:r w:rsidR="003131C4" w:rsidRPr="003131C4">
              <w:rPr>
                <w:noProof/>
                <w:webHidden/>
                <w:szCs w:val="24"/>
              </w:rPr>
            </w:r>
            <w:r w:rsidR="003131C4" w:rsidRPr="003131C4">
              <w:rPr>
                <w:noProof/>
                <w:webHidden/>
                <w:szCs w:val="24"/>
              </w:rPr>
              <w:fldChar w:fldCharType="separate"/>
            </w:r>
            <w:r w:rsidR="00CC334D">
              <w:rPr>
                <w:noProof/>
                <w:webHidden/>
                <w:szCs w:val="24"/>
              </w:rPr>
              <w:t>iv</w:t>
            </w:r>
            <w:r w:rsidR="003131C4" w:rsidRPr="003131C4">
              <w:rPr>
                <w:noProof/>
                <w:webHidden/>
                <w:szCs w:val="24"/>
              </w:rPr>
              <w:fldChar w:fldCharType="end"/>
            </w:r>
          </w:hyperlink>
        </w:p>
        <w:p w:rsidR="003131C4" w:rsidRPr="003131C4" w:rsidRDefault="00EF6975" w:rsidP="002604F5">
          <w:pPr>
            <w:pStyle w:val="TOC1"/>
            <w:spacing w:after="0" w:line="360" w:lineRule="auto"/>
            <w:rPr>
              <w:rFonts w:eastAsiaTheme="minorEastAsia"/>
              <w:noProof/>
              <w:szCs w:val="24"/>
            </w:rPr>
          </w:pPr>
          <w:hyperlink w:anchor="_Toc470154566" w:history="1">
            <w:r w:rsidR="003131C4" w:rsidRPr="003131C4">
              <w:rPr>
                <w:rStyle w:val="Hyperlink"/>
                <w:noProof/>
                <w:szCs w:val="24"/>
              </w:rPr>
              <w:t>ABSTRAK</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_Toc470154566 \h </w:instrText>
            </w:r>
            <w:r w:rsidR="003131C4" w:rsidRPr="003131C4">
              <w:rPr>
                <w:noProof/>
                <w:webHidden/>
                <w:szCs w:val="24"/>
              </w:rPr>
            </w:r>
            <w:r w:rsidR="003131C4" w:rsidRPr="003131C4">
              <w:rPr>
                <w:noProof/>
                <w:webHidden/>
                <w:szCs w:val="24"/>
              </w:rPr>
              <w:fldChar w:fldCharType="separate"/>
            </w:r>
            <w:r w:rsidR="00CC334D">
              <w:rPr>
                <w:noProof/>
                <w:webHidden/>
                <w:szCs w:val="24"/>
              </w:rPr>
              <w:t>v</w:t>
            </w:r>
            <w:r w:rsidR="003131C4" w:rsidRPr="003131C4">
              <w:rPr>
                <w:noProof/>
                <w:webHidden/>
                <w:szCs w:val="24"/>
              </w:rPr>
              <w:fldChar w:fldCharType="end"/>
            </w:r>
          </w:hyperlink>
        </w:p>
        <w:p w:rsidR="003131C4" w:rsidRPr="003131C4" w:rsidRDefault="00EF6975" w:rsidP="002604F5">
          <w:pPr>
            <w:pStyle w:val="TOC1"/>
            <w:spacing w:after="0" w:line="360" w:lineRule="auto"/>
            <w:rPr>
              <w:rFonts w:eastAsiaTheme="minorEastAsia"/>
              <w:noProof/>
              <w:szCs w:val="24"/>
            </w:rPr>
          </w:pPr>
          <w:hyperlink w:anchor="_Toc470154567" w:history="1">
            <w:r w:rsidR="003131C4" w:rsidRPr="003131C4">
              <w:rPr>
                <w:rStyle w:val="Hyperlink"/>
                <w:noProof/>
                <w:szCs w:val="24"/>
              </w:rPr>
              <w:t>ABSTRACT</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_Toc470154567 \h </w:instrText>
            </w:r>
            <w:r w:rsidR="003131C4" w:rsidRPr="003131C4">
              <w:rPr>
                <w:noProof/>
                <w:webHidden/>
                <w:szCs w:val="24"/>
              </w:rPr>
            </w:r>
            <w:r w:rsidR="003131C4" w:rsidRPr="003131C4">
              <w:rPr>
                <w:noProof/>
                <w:webHidden/>
                <w:szCs w:val="24"/>
              </w:rPr>
              <w:fldChar w:fldCharType="separate"/>
            </w:r>
            <w:r w:rsidR="00CC334D">
              <w:rPr>
                <w:noProof/>
                <w:webHidden/>
                <w:szCs w:val="24"/>
              </w:rPr>
              <w:t>vi</w:t>
            </w:r>
            <w:r w:rsidR="003131C4" w:rsidRPr="003131C4">
              <w:rPr>
                <w:noProof/>
                <w:webHidden/>
                <w:szCs w:val="24"/>
              </w:rPr>
              <w:fldChar w:fldCharType="end"/>
            </w:r>
          </w:hyperlink>
        </w:p>
        <w:p w:rsidR="003131C4" w:rsidRPr="003131C4" w:rsidRDefault="00EF6975" w:rsidP="002604F5">
          <w:pPr>
            <w:pStyle w:val="TOC1"/>
            <w:spacing w:after="0" w:line="360" w:lineRule="auto"/>
            <w:rPr>
              <w:rFonts w:eastAsiaTheme="minorEastAsia"/>
              <w:noProof/>
              <w:szCs w:val="24"/>
            </w:rPr>
          </w:pPr>
          <w:hyperlink w:anchor="_Toc470154568" w:history="1">
            <w:r w:rsidR="003131C4" w:rsidRPr="003131C4">
              <w:rPr>
                <w:rStyle w:val="Hyperlink"/>
                <w:noProof/>
                <w:szCs w:val="24"/>
              </w:rPr>
              <w:t>KATA PENGANTAR</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_Toc470154568 \h </w:instrText>
            </w:r>
            <w:r w:rsidR="003131C4" w:rsidRPr="003131C4">
              <w:rPr>
                <w:noProof/>
                <w:webHidden/>
                <w:szCs w:val="24"/>
              </w:rPr>
            </w:r>
            <w:r w:rsidR="003131C4" w:rsidRPr="003131C4">
              <w:rPr>
                <w:noProof/>
                <w:webHidden/>
                <w:szCs w:val="24"/>
              </w:rPr>
              <w:fldChar w:fldCharType="separate"/>
            </w:r>
            <w:r w:rsidR="00CC334D">
              <w:rPr>
                <w:noProof/>
                <w:webHidden/>
                <w:szCs w:val="24"/>
              </w:rPr>
              <w:t>vii</w:t>
            </w:r>
            <w:r w:rsidR="003131C4" w:rsidRPr="003131C4">
              <w:rPr>
                <w:noProof/>
                <w:webHidden/>
                <w:szCs w:val="24"/>
              </w:rPr>
              <w:fldChar w:fldCharType="end"/>
            </w:r>
          </w:hyperlink>
        </w:p>
        <w:p w:rsidR="003131C4" w:rsidRPr="003131C4" w:rsidRDefault="00EF6975" w:rsidP="002604F5">
          <w:pPr>
            <w:pStyle w:val="TOC1"/>
            <w:spacing w:after="0" w:line="360" w:lineRule="auto"/>
            <w:rPr>
              <w:rFonts w:eastAsiaTheme="minorEastAsia"/>
              <w:noProof/>
              <w:szCs w:val="24"/>
            </w:rPr>
          </w:pPr>
          <w:hyperlink w:anchor="_Toc470154569" w:history="1">
            <w:r w:rsidR="003131C4" w:rsidRPr="003131C4">
              <w:rPr>
                <w:rStyle w:val="Hyperlink"/>
                <w:noProof/>
                <w:szCs w:val="24"/>
              </w:rPr>
              <w:t>DAFTAR ISI</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_Toc470154569 \h </w:instrText>
            </w:r>
            <w:r w:rsidR="003131C4" w:rsidRPr="003131C4">
              <w:rPr>
                <w:noProof/>
                <w:webHidden/>
                <w:szCs w:val="24"/>
              </w:rPr>
            </w:r>
            <w:r w:rsidR="003131C4" w:rsidRPr="003131C4">
              <w:rPr>
                <w:noProof/>
                <w:webHidden/>
                <w:szCs w:val="24"/>
              </w:rPr>
              <w:fldChar w:fldCharType="separate"/>
            </w:r>
            <w:r w:rsidR="00CC334D">
              <w:rPr>
                <w:noProof/>
                <w:webHidden/>
                <w:szCs w:val="24"/>
              </w:rPr>
              <w:t>ix</w:t>
            </w:r>
            <w:r w:rsidR="003131C4" w:rsidRPr="003131C4">
              <w:rPr>
                <w:noProof/>
                <w:webHidden/>
                <w:szCs w:val="24"/>
              </w:rPr>
              <w:fldChar w:fldCharType="end"/>
            </w:r>
          </w:hyperlink>
        </w:p>
        <w:p w:rsidR="003131C4" w:rsidRPr="003131C4" w:rsidRDefault="00EF6975" w:rsidP="002604F5">
          <w:pPr>
            <w:pStyle w:val="TOC1"/>
            <w:spacing w:after="0" w:line="360" w:lineRule="auto"/>
            <w:rPr>
              <w:rFonts w:eastAsiaTheme="minorEastAsia"/>
              <w:noProof/>
              <w:szCs w:val="24"/>
            </w:rPr>
          </w:pPr>
          <w:hyperlink w:anchor="_Toc470154570" w:history="1">
            <w:r w:rsidR="003131C4" w:rsidRPr="003131C4">
              <w:rPr>
                <w:rStyle w:val="Hyperlink"/>
                <w:noProof/>
                <w:szCs w:val="24"/>
              </w:rPr>
              <w:t>DAFTAR GAMBAR</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_Toc470154570 \h </w:instrText>
            </w:r>
            <w:r w:rsidR="003131C4" w:rsidRPr="003131C4">
              <w:rPr>
                <w:noProof/>
                <w:webHidden/>
                <w:szCs w:val="24"/>
              </w:rPr>
            </w:r>
            <w:r w:rsidR="003131C4" w:rsidRPr="003131C4">
              <w:rPr>
                <w:noProof/>
                <w:webHidden/>
                <w:szCs w:val="24"/>
              </w:rPr>
              <w:fldChar w:fldCharType="separate"/>
            </w:r>
            <w:r w:rsidR="00CC334D">
              <w:rPr>
                <w:noProof/>
                <w:webHidden/>
                <w:szCs w:val="24"/>
              </w:rPr>
              <w:t>xi</w:t>
            </w:r>
            <w:r w:rsidR="003131C4" w:rsidRPr="003131C4">
              <w:rPr>
                <w:noProof/>
                <w:webHidden/>
                <w:szCs w:val="24"/>
              </w:rPr>
              <w:fldChar w:fldCharType="end"/>
            </w:r>
          </w:hyperlink>
        </w:p>
        <w:p w:rsidR="003131C4" w:rsidRPr="003131C4" w:rsidRDefault="00EF6975" w:rsidP="002604F5">
          <w:pPr>
            <w:pStyle w:val="TOC1"/>
            <w:spacing w:after="0" w:line="360" w:lineRule="auto"/>
            <w:rPr>
              <w:rFonts w:eastAsiaTheme="minorEastAsia"/>
              <w:noProof/>
              <w:szCs w:val="24"/>
            </w:rPr>
          </w:pPr>
          <w:hyperlink w:anchor="_Toc470154571" w:history="1">
            <w:r w:rsidR="003131C4" w:rsidRPr="003131C4">
              <w:rPr>
                <w:rStyle w:val="Hyperlink"/>
                <w:noProof/>
                <w:szCs w:val="24"/>
              </w:rPr>
              <w:t>DAFTAR TABEL</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_Toc470154571 \h </w:instrText>
            </w:r>
            <w:r w:rsidR="003131C4" w:rsidRPr="003131C4">
              <w:rPr>
                <w:noProof/>
                <w:webHidden/>
                <w:szCs w:val="24"/>
              </w:rPr>
            </w:r>
            <w:r w:rsidR="003131C4" w:rsidRPr="003131C4">
              <w:rPr>
                <w:noProof/>
                <w:webHidden/>
                <w:szCs w:val="24"/>
              </w:rPr>
              <w:fldChar w:fldCharType="separate"/>
            </w:r>
            <w:r w:rsidR="00CC334D">
              <w:rPr>
                <w:noProof/>
                <w:webHidden/>
                <w:szCs w:val="24"/>
              </w:rPr>
              <w:t>xv</w:t>
            </w:r>
            <w:r w:rsidR="003131C4" w:rsidRPr="003131C4">
              <w:rPr>
                <w:noProof/>
                <w:webHidden/>
                <w:szCs w:val="24"/>
              </w:rPr>
              <w:fldChar w:fldCharType="end"/>
            </w:r>
          </w:hyperlink>
        </w:p>
        <w:p w:rsidR="003131C4" w:rsidRPr="003131C4" w:rsidRDefault="00EF6975" w:rsidP="002604F5">
          <w:pPr>
            <w:pStyle w:val="TOC1"/>
            <w:spacing w:after="0" w:line="360" w:lineRule="auto"/>
            <w:rPr>
              <w:rFonts w:eastAsiaTheme="minorEastAsia"/>
              <w:noProof/>
              <w:szCs w:val="24"/>
            </w:rPr>
          </w:pPr>
          <w:hyperlink w:anchor="_Toc470154572" w:history="1">
            <w:r w:rsidR="003131C4" w:rsidRPr="003131C4">
              <w:rPr>
                <w:rStyle w:val="Hyperlink"/>
                <w:rFonts w:eastAsiaTheme="majorEastAsia"/>
                <w:noProof/>
                <w:kern w:val="2"/>
                <w:szCs w:val="24"/>
              </w:rPr>
              <w:t>BAB I PENDAHULUAN</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_Toc470154572 \h </w:instrText>
            </w:r>
            <w:r w:rsidR="003131C4" w:rsidRPr="003131C4">
              <w:rPr>
                <w:noProof/>
                <w:webHidden/>
                <w:szCs w:val="24"/>
              </w:rPr>
            </w:r>
            <w:r w:rsidR="003131C4" w:rsidRPr="003131C4">
              <w:rPr>
                <w:noProof/>
                <w:webHidden/>
                <w:szCs w:val="24"/>
              </w:rPr>
              <w:fldChar w:fldCharType="separate"/>
            </w:r>
            <w:r w:rsidR="00CC334D">
              <w:rPr>
                <w:noProof/>
                <w:webHidden/>
                <w:szCs w:val="24"/>
              </w:rPr>
              <w:t>1</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573" w:history="1">
            <w:r w:rsidR="003131C4" w:rsidRPr="003131C4">
              <w:rPr>
                <w:rStyle w:val="Hyperlink"/>
                <w:rFonts w:eastAsiaTheme="majorEastAsia"/>
                <w:noProof/>
                <w:szCs w:val="24"/>
              </w:rPr>
              <w:t>1.1</w:t>
            </w:r>
            <w:r w:rsidR="003131C4" w:rsidRPr="003131C4">
              <w:rPr>
                <w:rFonts w:eastAsiaTheme="minorEastAsia"/>
                <w:noProof/>
                <w:szCs w:val="24"/>
              </w:rPr>
              <w:tab/>
            </w:r>
            <w:r w:rsidR="003131C4" w:rsidRPr="003131C4">
              <w:rPr>
                <w:rStyle w:val="Hyperlink"/>
                <w:rFonts w:eastAsiaTheme="majorEastAsia"/>
                <w:noProof/>
                <w:szCs w:val="24"/>
              </w:rPr>
              <w:t>Latar Belakang</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_Toc470154573 \h </w:instrText>
            </w:r>
            <w:r w:rsidR="003131C4" w:rsidRPr="003131C4">
              <w:rPr>
                <w:noProof/>
                <w:webHidden/>
                <w:szCs w:val="24"/>
              </w:rPr>
            </w:r>
            <w:r w:rsidR="003131C4" w:rsidRPr="003131C4">
              <w:rPr>
                <w:noProof/>
                <w:webHidden/>
                <w:szCs w:val="24"/>
              </w:rPr>
              <w:fldChar w:fldCharType="separate"/>
            </w:r>
            <w:r w:rsidR="00CC334D">
              <w:rPr>
                <w:noProof/>
                <w:webHidden/>
                <w:szCs w:val="24"/>
              </w:rPr>
              <w:t>1</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574" w:history="1">
            <w:r w:rsidR="003131C4" w:rsidRPr="003131C4">
              <w:rPr>
                <w:rStyle w:val="Hyperlink"/>
                <w:rFonts w:eastAsiaTheme="majorEastAsia"/>
                <w:noProof/>
                <w:szCs w:val="24"/>
              </w:rPr>
              <w:t>1.2</w:t>
            </w:r>
            <w:r w:rsidR="003131C4" w:rsidRPr="003131C4">
              <w:rPr>
                <w:rFonts w:eastAsiaTheme="minorEastAsia"/>
                <w:noProof/>
                <w:szCs w:val="24"/>
              </w:rPr>
              <w:tab/>
            </w:r>
            <w:r w:rsidR="003131C4" w:rsidRPr="003131C4">
              <w:rPr>
                <w:rStyle w:val="Hyperlink"/>
                <w:rFonts w:eastAsiaTheme="majorEastAsia"/>
                <w:noProof/>
                <w:szCs w:val="24"/>
              </w:rPr>
              <w:t>Rumusan Masalah</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_Toc470154574 \h </w:instrText>
            </w:r>
            <w:r w:rsidR="003131C4" w:rsidRPr="003131C4">
              <w:rPr>
                <w:noProof/>
                <w:webHidden/>
                <w:szCs w:val="24"/>
              </w:rPr>
            </w:r>
            <w:r w:rsidR="003131C4" w:rsidRPr="003131C4">
              <w:rPr>
                <w:noProof/>
                <w:webHidden/>
                <w:szCs w:val="24"/>
              </w:rPr>
              <w:fldChar w:fldCharType="separate"/>
            </w:r>
            <w:r w:rsidR="00CC334D">
              <w:rPr>
                <w:noProof/>
                <w:webHidden/>
                <w:szCs w:val="24"/>
              </w:rPr>
              <w:t>2</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575" w:history="1">
            <w:r w:rsidR="003131C4" w:rsidRPr="003131C4">
              <w:rPr>
                <w:rStyle w:val="Hyperlink"/>
                <w:rFonts w:eastAsiaTheme="majorEastAsia"/>
                <w:noProof/>
                <w:szCs w:val="24"/>
              </w:rPr>
              <w:t>1.3</w:t>
            </w:r>
            <w:r w:rsidR="003131C4" w:rsidRPr="003131C4">
              <w:rPr>
                <w:rFonts w:eastAsiaTheme="minorEastAsia"/>
                <w:noProof/>
                <w:szCs w:val="24"/>
              </w:rPr>
              <w:tab/>
            </w:r>
            <w:r w:rsidR="003131C4" w:rsidRPr="003131C4">
              <w:rPr>
                <w:rStyle w:val="Hyperlink"/>
                <w:rFonts w:eastAsiaTheme="majorEastAsia"/>
                <w:noProof/>
                <w:szCs w:val="24"/>
              </w:rPr>
              <w:t>Batasan Masalah</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_Toc470154575 \h </w:instrText>
            </w:r>
            <w:r w:rsidR="003131C4" w:rsidRPr="003131C4">
              <w:rPr>
                <w:noProof/>
                <w:webHidden/>
                <w:szCs w:val="24"/>
              </w:rPr>
            </w:r>
            <w:r w:rsidR="003131C4" w:rsidRPr="003131C4">
              <w:rPr>
                <w:noProof/>
                <w:webHidden/>
                <w:szCs w:val="24"/>
              </w:rPr>
              <w:fldChar w:fldCharType="separate"/>
            </w:r>
            <w:r w:rsidR="00CC334D">
              <w:rPr>
                <w:noProof/>
                <w:webHidden/>
                <w:szCs w:val="24"/>
              </w:rPr>
              <w:t>2</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576" w:history="1">
            <w:r w:rsidR="003131C4" w:rsidRPr="003131C4">
              <w:rPr>
                <w:rStyle w:val="Hyperlink"/>
                <w:rFonts w:eastAsiaTheme="majorEastAsia"/>
                <w:noProof/>
                <w:szCs w:val="24"/>
              </w:rPr>
              <w:t>1.4</w:t>
            </w:r>
            <w:r w:rsidR="003131C4" w:rsidRPr="003131C4">
              <w:rPr>
                <w:rFonts w:eastAsiaTheme="minorEastAsia"/>
                <w:noProof/>
                <w:szCs w:val="24"/>
              </w:rPr>
              <w:tab/>
            </w:r>
            <w:r w:rsidR="003131C4" w:rsidRPr="003131C4">
              <w:rPr>
                <w:rStyle w:val="Hyperlink"/>
                <w:rFonts w:eastAsiaTheme="majorEastAsia"/>
                <w:noProof/>
                <w:szCs w:val="24"/>
              </w:rPr>
              <w:t>Tujuan Penelitian</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_Toc470154576 \h </w:instrText>
            </w:r>
            <w:r w:rsidR="003131C4" w:rsidRPr="003131C4">
              <w:rPr>
                <w:noProof/>
                <w:webHidden/>
                <w:szCs w:val="24"/>
              </w:rPr>
            </w:r>
            <w:r w:rsidR="003131C4" w:rsidRPr="003131C4">
              <w:rPr>
                <w:noProof/>
                <w:webHidden/>
                <w:szCs w:val="24"/>
              </w:rPr>
              <w:fldChar w:fldCharType="separate"/>
            </w:r>
            <w:r w:rsidR="00CC334D">
              <w:rPr>
                <w:noProof/>
                <w:webHidden/>
                <w:szCs w:val="24"/>
              </w:rPr>
              <w:t>3</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577" w:history="1">
            <w:r w:rsidR="003131C4" w:rsidRPr="003131C4">
              <w:rPr>
                <w:rStyle w:val="Hyperlink"/>
                <w:rFonts w:eastAsiaTheme="majorEastAsia"/>
                <w:noProof/>
                <w:szCs w:val="24"/>
              </w:rPr>
              <w:t>1.5</w:t>
            </w:r>
            <w:r w:rsidR="003131C4" w:rsidRPr="003131C4">
              <w:rPr>
                <w:rFonts w:eastAsiaTheme="minorEastAsia"/>
                <w:noProof/>
                <w:szCs w:val="24"/>
              </w:rPr>
              <w:tab/>
            </w:r>
            <w:r w:rsidR="003131C4" w:rsidRPr="003131C4">
              <w:rPr>
                <w:rStyle w:val="Hyperlink"/>
                <w:rFonts w:eastAsiaTheme="majorEastAsia"/>
                <w:noProof/>
                <w:szCs w:val="24"/>
              </w:rPr>
              <w:t>Manfaat Penelitian</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_Toc470154577 \h </w:instrText>
            </w:r>
            <w:r w:rsidR="003131C4" w:rsidRPr="003131C4">
              <w:rPr>
                <w:noProof/>
                <w:webHidden/>
                <w:szCs w:val="24"/>
              </w:rPr>
            </w:r>
            <w:r w:rsidR="003131C4" w:rsidRPr="003131C4">
              <w:rPr>
                <w:noProof/>
                <w:webHidden/>
                <w:szCs w:val="24"/>
              </w:rPr>
              <w:fldChar w:fldCharType="separate"/>
            </w:r>
            <w:r w:rsidR="00CC334D">
              <w:rPr>
                <w:noProof/>
                <w:webHidden/>
                <w:szCs w:val="24"/>
              </w:rPr>
              <w:t>4</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578" w:history="1">
            <w:r w:rsidR="003131C4" w:rsidRPr="003131C4">
              <w:rPr>
                <w:rStyle w:val="Hyperlink"/>
                <w:noProof/>
                <w:szCs w:val="24"/>
              </w:rPr>
              <w:t>1.5.1</w:t>
            </w:r>
            <w:r w:rsidR="003131C4" w:rsidRPr="003131C4">
              <w:rPr>
                <w:rFonts w:eastAsiaTheme="minorEastAsia"/>
                <w:noProof/>
                <w:szCs w:val="24"/>
              </w:rPr>
              <w:tab/>
            </w:r>
            <w:r w:rsidR="003131C4" w:rsidRPr="003131C4">
              <w:rPr>
                <w:rStyle w:val="Hyperlink"/>
                <w:noProof/>
                <w:szCs w:val="24"/>
              </w:rPr>
              <w:t>Manfaat Bagi Penulis</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_Toc470154578 \h </w:instrText>
            </w:r>
            <w:r w:rsidR="003131C4" w:rsidRPr="003131C4">
              <w:rPr>
                <w:noProof/>
                <w:webHidden/>
                <w:szCs w:val="24"/>
              </w:rPr>
            </w:r>
            <w:r w:rsidR="003131C4" w:rsidRPr="003131C4">
              <w:rPr>
                <w:noProof/>
                <w:webHidden/>
                <w:szCs w:val="24"/>
              </w:rPr>
              <w:fldChar w:fldCharType="separate"/>
            </w:r>
            <w:r w:rsidR="00CC334D">
              <w:rPr>
                <w:noProof/>
                <w:webHidden/>
                <w:szCs w:val="24"/>
              </w:rPr>
              <w:t>4</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580" w:history="1">
            <w:r w:rsidR="003131C4" w:rsidRPr="003131C4">
              <w:rPr>
                <w:rStyle w:val="Hyperlink"/>
                <w:noProof/>
                <w:szCs w:val="24"/>
              </w:rPr>
              <w:t>1.5.2</w:t>
            </w:r>
            <w:r w:rsidR="003131C4" w:rsidRPr="003131C4">
              <w:rPr>
                <w:rFonts w:eastAsiaTheme="minorEastAsia"/>
                <w:noProof/>
                <w:szCs w:val="24"/>
              </w:rPr>
              <w:tab/>
            </w:r>
            <w:r w:rsidR="003131C4" w:rsidRPr="003131C4">
              <w:rPr>
                <w:rStyle w:val="Hyperlink"/>
                <w:noProof/>
                <w:szCs w:val="24"/>
              </w:rPr>
              <w:t>Manfaat Bagi Pengguna</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_Toc470154580 \h </w:instrText>
            </w:r>
            <w:r w:rsidR="003131C4" w:rsidRPr="003131C4">
              <w:rPr>
                <w:noProof/>
                <w:webHidden/>
                <w:szCs w:val="24"/>
              </w:rPr>
            </w:r>
            <w:r w:rsidR="003131C4" w:rsidRPr="003131C4">
              <w:rPr>
                <w:noProof/>
                <w:webHidden/>
                <w:szCs w:val="24"/>
              </w:rPr>
              <w:fldChar w:fldCharType="separate"/>
            </w:r>
            <w:r w:rsidR="00CC334D">
              <w:rPr>
                <w:noProof/>
                <w:webHidden/>
                <w:szCs w:val="24"/>
              </w:rPr>
              <w:t>4</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581" w:history="1">
            <w:r w:rsidR="003131C4" w:rsidRPr="003131C4">
              <w:rPr>
                <w:rStyle w:val="Hyperlink"/>
                <w:rFonts w:eastAsiaTheme="majorEastAsia"/>
                <w:noProof/>
                <w:szCs w:val="24"/>
              </w:rPr>
              <w:t>1.6</w:t>
            </w:r>
            <w:r w:rsidR="003131C4" w:rsidRPr="003131C4">
              <w:rPr>
                <w:rFonts w:eastAsiaTheme="minorEastAsia"/>
                <w:noProof/>
                <w:szCs w:val="24"/>
              </w:rPr>
              <w:tab/>
            </w:r>
            <w:r w:rsidR="003131C4" w:rsidRPr="003131C4">
              <w:rPr>
                <w:rStyle w:val="Hyperlink"/>
                <w:rFonts w:eastAsiaTheme="majorEastAsia"/>
                <w:noProof/>
                <w:szCs w:val="24"/>
              </w:rPr>
              <w:t>Metodologi Penelitian</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_Toc470154581 \h </w:instrText>
            </w:r>
            <w:r w:rsidR="003131C4" w:rsidRPr="003131C4">
              <w:rPr>
                <w:noProof/>
                <w:webHidden/>
                <w:szCs w:val="24"/>
              </w:rPr>
            </w:r>
            <w:r w:rsidR="003131C4" w:rsidRPr="003131C4">
              <w:rPr>
                <w:noProof/>
                <w:webHidden/>
                <w:szCs w:val="24"/>
              </w:rPr>
              <w:fldChar w:fldCharType="separate"/>
            </w:r>
            <w:r w:rsidR="00CC334D">
              <w:rPr>
                <w:noProof/>
                <w:webHidden/>
                <w:szCs w:val="24"/>
              </w:rPr>
              <w:t>4</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582" w:history="1">
            <w:r w:rsidR="003131C4" w:rsidRPr="003131C4">
              <w:rPr>
                <w:rStyle w:val="Hyperlink"/>
                <w:rFonts w:eastAsiaTheme="majorEastAsia"/>
                <w:noProof/>
                <w:szCs w:val="24"/>
              </w:rPr>
              <w:t>1.7</w:t>
            </w:r>
            <w:r w:rsidR="003131C4" w:rsidRPr="003131C4">
              <w:rPr>
                <w:rFonts w:eastAsiaTheme="minorEastAsia"/>
                <w:noProof/>
                <w:szCs w:val="24"/>
              </w:rPr>
              <w:tab/>
            </w:r>
            <w:r w:rsidR="003131C4" w:rsidRPr="003131C4">
              <w:rPr>
                <w:rStyle w:val="Hyperlink"/>
                <w:rFonts w:eastAsiaTheme="majorEastAsia"/>
                <w:noProof/>
                <w:szCs w:val="24"/>
              </w:rPr>
              <w:t>Sistematika Penulisan</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_Toc470154582 \h </w:instrText>
            </w:r>
            <w:r w:rsidR="003131C4" w:rsidRPr="003131C4">
              <w:rPr>
                <w:noProof/>
                <w:webHidden/>
                <w:szCs w:val="24"/>
              </w:rPr>
            </w:r>
            <w:r w:rsidR="003131C4" w:rsidRPr="003131C4">
              <w:rPr>
                <w:noProof/>
                <w:webHidden/>
                <w:szCs w:val="24"/>
              </w:rPr>
              <w:fldChar w:fldCharType="separate"/>
            </w:r>
            <w:r w:rsidR="00CC334D">
              <w:rPr>
                <w:noProof/>
                <w:webHidden/>
                <w:szCs w:val="24"/>
              </w:rPr>
              <w:t>5</w:t>
            </w:r>
            <w:r w:rsidR="003131C4" w:rsidRPr="003131C4">
              <w:rPr>
                <w:noProof/>
                <w:webHidden/>
                <w:szCs w:val="24"/>
              </w:rPr>
              <w:fldChar w:fldCharType="end"/>
            </w:r>
          </w:hyperlink>
        </w:p>
        <w:p w:rsidR="003131C4" w:rsidRPr="003131C4" w:rsidRDefault="00EF6975" w:rsidP="002604F5">
          <w:pPr>
            <w:pStyle w:val="TOC1"/>
            <w:spacing w:after="0" w:line="360" w:lineRule="auto"/>
            <w:rPr>
              <w:rFonts w:eastAsiaTheme="minorEastAsia"/>
              <w:noProof/>
              <w:szCs w:val="24"/>
            </w:rPr>
          </w:pPr>
          <w:hyperlink w:anchor="_Toc470154583" w:history="1">
            <w:r w:rsidR="003131C4" w:rsidRPr="003131C4">
              <w:rPr>
                <w:rStyle w:val="Hyperlink"/>
                <w:rFonts w:eastAsiaTheme="majorEastAsia"/>
                <w:noProof/>
                <w:kern w:val="2"/>
                <w:szCs w:val="24"/>
              </w:rPr>
              <w:t>BAB II TINJAUAN PUSTAKA</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_Toc470154583 \h </w:instrText>
            </w:r>
            <w:r w:rsidR="003131C4" w:rsidRPr="003131C4">
              <w:rPr>
                <w:noProof/>
                <w:webHidden/>
                <w:szCs w:val="24"/>
              </w:rPr>
            </w:r>
            <w:r w:rsidR="003131C4" w:rsidRPr="003131C4">
              <w:rPr>
                <w:noProof/>
                <w:webHidden/>
                <w:szCs w:val="24"/>
              </w:rPr>
              <w:fldChar w:fldCharType="separate"/>
            </w:r>
            <w:r w:rsidR="00CC334D">
              <w:rPr>
                <w:noProof/>
                <w:webHidden/>
                <w:szCs w:val="24"/>
              </w:rPr>
              <w:t>6</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586" w:history="1">
            <w:r w:rsidR="003131C4" w:rsidRPr="003131C4">
              <w:rPr>
                <w:rStyle w:val="Hyperlink"/>
                <w:rFonts w:eastAsiaTheme="majorEastAsia"/>
                <w:noProof/>
                <w:szCs w:val="24"/>
              </w:rPr>
              <w:t>2.1</w:t>
            </w:r>
            <w:r w:rsidR="003131C4" w:rsidRPr="003131C4">
              <w:rPr>
                <w:rFonts w:eastAsiaTheme="minorEastAsia"/>
                <w:noProof/>
                <w:szCs w:val="24"/>
              </w:rPr>
              <w:tab/>
            </w:r>
            <w:r w:rsidR="003131C4" w:rsidRPr="003131C4">
              <w:rPr>
                <w:rStyle w:val="Hyperlink"/>
                <w:rFonts w:eastAsiaTheme="majorEastAsia"/>
                <w:noProof/>
                <w:szCs w:val="24"/>
              </w:rPr>
              <w:t>Penelitian Terdahulu</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_Toc470154586 \h </w:instrText>
            </w:r>
            <w:r w:rsidR="003131C4" w:rsidRPr="003131C4">
              <w:rPr>
                <w:noProof/>
                <w:webHidden/>
                <w:szCs w:val="24"/>
              </w:rPr>
            </w:r>
            <w:r w:rsidR="003131C4" w:rsidRPr="003131C4">
              <w:rPr>
                <w:noProof/>
                <w:webHidden/>
                <w:szCs w:val="24"/>
              </w:rPr>
              <w:fldChar w:fldCharType="separate"/>
            </w:r>
            <w:r w:rsidR="00CC334D">
              <w:rPr>
                <w:noProof/>
                <w:webHidden/>
                <w:szCs w:val="24"/>
              </w:rPr>
              <w:t>6</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587" w:history="1">
            <w:r w:rsidR="003131C4" w:rsidRPr="003131C4">
              <w:rPr>
                <w:rStyle w:val="Hyperlink"/>
                <w:rFonts w:eastAsiaTheme="majorEastAsia"/>
                <w:noProof/>
                <w:szCs w:val="24"/>
              </w:rPr>
              <w:t>2.2</w:t>
            </w:r>
            <w:r w:rsidR="003131C4" w:rsidRPr="003131C4">
              <w:rPr>
                <w:rFonts w:eastAsiaTheme="minorEastAsia"/>
                <w:noProof/>
                <w:szCs w:val="24"/>
              </w:rPr>
              <w:tab/>
            </w:r>
            <w:r w:rsidR="003131C4" w:rsidRPr="003131C4">
              <w:rPr>
                <w:rStyle w:val="Hyperlink"/>
                <w:rFonts w:eastAsiaTheme="majorEastAsia"/>
                <w:noProof/>
                <w:szCs w:val="24"/>
              </w:rPr>
              <w:t>Sistem Informasi</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_Toc470154587 \h </w:instrText>
            </w:r>
            <w:r w:rsidR="003131C4" w:rsidRPr="003131C4">
              <w:rPr>
                <w:noProof/>
                <w:webHidden/>
                <w:szCs w:val="24"/>
              </w:rPr>
            </w:r>
            <w:r w:rsidR="003131C4" w:rsidRPr="003131C4">
              <w:rPr>
                <w:noProof/>
                <w:webHidden/>
                <w:szCs w:val="24"/>
              </w:rPr>
              <w:fldChar w:fldCharType="separate"/>
            </w:r>
            <w:r w:rsidR="00CC334D">
              <w:rPr>
                <w:noProof/>
                <w:webHidden/>
                <w:szCs w:val="24"/>
              </w:rPr>
              <w:t>7</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588" w:history="1">
            <w:r w:rsidR="003131C4" w:rsidRPr="003131C4">
              <w:rPr>
                <w:rStyle w:val="Hyperlink"/>
                <w:rFonts w:eastAsiaTheme="majorEastAsia"/>
                <w:noProof/>
                <w:szCs w:val="24"/>
              </w:rPr>
              <w:t>2.3</w:t>
            </w:r>
            <w:r w:rsidR="003131C4" w:rsidRPr="003131C4">
              <w:rPr>
                <w:rFonts w:eastAsiaTheme="minorEastAsia"/>
                <w:noProof/>
                <w:szCs w:val="24"/>
              </w:rPr>
              <w:tab/>
            </w:r>
            <w:r w:rsidR="003131C4" w:rsidRPr="003131C4">
              <w:rPr>
                <w:rStyle w:val="Hyperlink"/>
                <w:rFonts w:eastAsiaTheme="majorEastAsia"/>
                <w:noProof/>
                <w:szCs w:val="24"/>
              </w:rPr>
              <w:t>Android</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_Toc470154588 \h </w:instrText>
            </w:r>
            <w:r w:rsidR="003131C4" w:rsidRPr="003131C4">
              <w:rPr>
                <w:noProof/>
                <w:webHidden/>
                <w:szCs w:val="24"/>
              </w:rPr>
            </w:r>
            <w:r w:rsidR="003131C4" w:rsidRPr="003131C4">
              <w:rPr>
                <w:noProof/>
                <w:webHidden/>
                <w:szCs w:val="24"/>
              </w:rPr>
              <w:fldChar w:fldCharType="separate"/>
            </w:r>
            <w:r w:rsidR="00CC334D">
              <w:rPr>
                <w:noProof/>
                <w:webHidden/>
                <w:szCs w:val="24"/>
              </w:rPr>
              <w:t>7</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593" w:history="1">
            <w:r w:rsidR="003131C4" w:rsidRPr="003131C4">
              <w:rPr>
                <w:rStyle w:val="Hyperlink"/>
                <w:noProof/>
                <w:szCs w:val="24"/>
              </w:rPr>
              <w:t>2.4</w:t>
            </w:r>
            <w:r w:rsidR="003131C4" w:rsidRPr="003131C4">
              <w:rPr>
                <w:rFonts w:eastAsiaTheme="minorEastAsia"/>
                <w:noProof/>
                <w:szCs w:val="24"/>
              </w:rPr>
              <w:tab/>
            </w:r>
            <w:r w:rsidR="003131C4" w:rsidRPr="003131C4">
              <w:rPr>
                <w:rStyle w:val="Hyperlink"/>
                <w:noProof/>
                <w:szCs w:val="24"/>
              </w:rPr>
              <w:t>Android Studio</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_Toc470154593 \h </w:instrText>
            </w:r>
            <w:r w:rsidR="003131C4" w:rsidRPr="003131C4">
              <w:rPr>
                <w:noProof/>
                <w:webHidden/>
                <w:szCs w:val="24"/>
              </w:rPr>
            </w:r>
            <w:r w:rsidR="003131C4" w:rsidRPr="003131C4">
              <w:rPr>
                <w:noProof/>
                <w:webHidden/>
                <w:szCs w:val="24"/>
              </w:rPr>
              <w:fldChar w:fldCharType="separate"/>
            </w:r>
            <w:r w:rsidR="00CC334D">
              <w:rPr>
                <w:noProof/>
                <w:webHidden/>
                <w:szCs w:val="24"/>
              </w:rPr>
              <w:t>8</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594" w:history="1">
            <w:r w:rsidR="003131C4" w:rsidRPr="003131C4">
              <w:rPr>
                <w:rStyle w:val="Hyperlink"/>
                <w:rFonts w:eastAsiaTheme="majorEastAsia"/>
                <w:noProof/>
                <w:szCs w:val="24"/>
              </w:rPr>
              <w:t>2.5</w:t>
            </w:r>
            <w:r w:rsidR="003131C4" w:rsidRPr="003131C4">
              <w:rPr>
                <w:rFonts w:eastAsiaTheme="minorEastAsia"/>
                <w:noProof/>
                <w:szCs w:val="24"/>
              </w:rPr>
              <w:tab/>
            </w:r>
            <w:r w:rsidR="003131C4" w:rsidRPr="003131C4">
              <w:rPr>
                <w:rStyle w:val="Hyperlink"/>
                <w:noProof/>
                <w:szCs w:val="24"/>
                <w:lang w:val="id-ID"/>
              </w:rPr>
              <w:t>PHP</w:t>
            </w:r>
            <w:r w:rsidR="003131C4" w:rsidRPr="003131C4">
              <w:rPr>
                <w:rStyle w:val="Hyperlink"/>
                <w:noProof/>
                <w:szCs w:val="24"/>
              </w:rPr>
              <w:t xml:space="preserve"> </w:t>
            </w:r>
            <w:r w:rsidR="003131C4" w:rsidRPr="003131C4">
              <w:rPr>
                <w:rStyle w:val="Hyperlink"/>
                <w:i/>
                <w:noProof/>
                <w:szCs w:val="24"/>
                <w:lang w:val="id-ID"/>
              </w:rPr>
              <w:t>(Hypertext Preprocessor)</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_Toc470154594 \h </w:instrText>
            </w:r>
            <w:r w:rsidR="003131C4" w:rsidRPr="003131C4">
              <w:rPr>
                <w:noProof/>
                <w:webHidden/>
                <w:szCs w:val="24"/>
              </w:rPr>
            </w:r>
            <w:r w:rsidR="003131C4" w:rsidRPr="003131C4">
              <w:rPr>
                <w:noProof/>
                <w:webHidden/>
                <w:szCs w:val="24"/>
              </w:rPr>
              <w:fldChar w:fldCharType="separate"/>
            </w:r>
            <w:r w:rsidR="00CC334D">
              <w:rPr>
                <w:noProof/>
                <w:webHidden/>
                <w:szCs w:val="24"/>
              </w:rPr>
              <w:t>9</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595" w:history="1">
            <w:r w:rsidR="003131C4" w:rsidRPr="003131C4">
              <w:rPr>
                <w:rStyle w:val="Hyperlink"/>
                <w:rFonts w:eastAsiaTheme="majorEastAsia"/>
                <w:noProof/>
                <w:szCs w:val="24"/>
              </w:rPr>
              <w:t>2.6</w:t>
            </w:r>
            <w:r w:rsidR="003131C4" w:rsidRPr="003131C4">
              <w:rPr>
                <w:rFonts w:eastAsiaTheme="minorEastAsia"/>
                <w:noProof/>
                <w:szCs w:val="24"/>
              </w:rPr>
              <w:tab/>
            </w:r>
            <w:r w:rsidR="003131C4" w:rsidRPr="003131C4">
              <w:rPr>
                <w:rStyle w:val="Hyperlink"/>
                <w:noProof/>
                <w:szCs w:val="24"/>
              </w:rPr>
              <w:t>MySQL</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_Toc470154595 \h </w:instrText>
            </w:r>
            <w:r w:rsidR="003131C4" w:rsidRPr="003131C4">
              <w:rPr>
                <w:noProof/>
                <w:webHidden/>
                <w:szCs w:val="24"/>
              </w:rPr>
            </w:r>
            <w:r w:rsidR="003131C4" w:rsidRPr="003131C4">
              <w:rPr>
                <w:noProof/>
                <w:webHidden/>
                <w:szCs w:val="24"/>
              </w:rPr>
              <w:fldChar w:fldCharType="separate"/>
            </w:r>
            <w:r w:rsidR="00CC334D">
              <w:rPr>
                <w:noProof/>
                <w:webHidden/>
                <w:szCs w:val="24"/>
              </w:rPr>
              <w:t>10</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600" w:history="1">
            <w:r w:rsidR="003131C4" w:rsidRPr="003131C4">
              <w:rPr>
                <w:rStyle w:val="Hyperlink"/>
                <w:rFonts w:eastAsiaTheme="majorEastAsia"/>
                <w:noProof/>
                <w:szCs w:val="24"/>
              </w:rPr>
              <w:t>2.7</w:t>
            </w:r>
            <w:r w:rsidR="003131C4" w:rsidRPr="003131C4">
              <w:rPr>
                <w:rFonts w:eastAsiaTheme="minorEastAsia"/>
                <w:noProof/>
                <w:szCs w:val="24"/>
              </w:rPr>
              <w:tab/>
            </w:r>
            <w:r w:rsidR="003131C4" w:rsidRPr="003131C4">
              <w:rPr>
                <w:rStyle w:val="Hyperlink"/>
                <w:noProof/>
                <w:szCs w:val="24"/>
                <w:lang w:val="id-ID"/>
              </w:rPr>
              <w:t>Pengujian Kotak Hitam</w:t>
            </w:r>
            <w:r w:rsidR="003131C4" w:rsidRPr="003131C4">
              <w:rPr>
                <w:rStyle w:val="Hyperlink"/>
                <w:i/>
                <w:noProof/>
                <w:szCs w:val="24"/>
                <w:lang w:val="id-ID"/>
              </w:rPr>
              <w:t xml:space="preserve"> (</w:t>
            </w:r>
            <w:r w:rsidR="003131C4" w:rsidRPr="003131C4">
              <w:rPr>
                <w:rStyle w:val="Hyperlink"/>
                <w:i/>
                <w:noProof/>
                <w:szCs w:val="24"/>
              </w:rPr>
              <w:t>Blackbox Testing</w:t>
            </w:r>
            <w:r w:rsidR="003131C4" w:rsidRPr="003131C4">
              <w:rPr>
                <w:rStyle w:val="Hyperlink"/>
                <w:i/>
                <w:noProof/>
                <w:szCs w:val="24"/>
                <w:lang w:val="id-ID"/>
              </w:rPr>
              <w:t>)</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_Toc470154600 \h </w:instrText>
            </w:r>
            <w:r w:rsidR="003131C4" w:rsidRPr="003131C4">
              <w:rPr>
                <w:noProof/>
                <w:webHidden/>
                <w:szCs w:val="24"/>
              </w:rPr>
            </w:r>
            <w:r w:rsidR="003131C4" w:rsidRPr="003131C4">
              <w:rPr>
                <w:noProof/>
                <w:webHidden/>
                <w:szCs w:val="24"/>
              </w:rPr>
              <w:fldChar w:fldCharType="separate"/>
            </w:r>
            <w:r w:rsidR="00CC334D">
              <w:rPr>
                <w:noProof/>
                <w:webHidden/>
                <w:szCs w:val="24"/>
              </w:rPr>
              <w:t>11</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610" w:history="1">
            <w:r w:rsidR="003131C4" w:rsidRPr="003131C4">
              <w:rPr>
                <w:rStyle w:val="Hyperlink"/>
                <w:rFonts w:eastAsiaTheme="majorEastAsia"/>
                <w:noProof/>
                <w:szCs w:val="24"/>
              </w:rPr>
              <w:t>2.8</w:t>
            </w:r>
            <w:r w:rsidR="003131C4" w:rsidRPr="003131C4">
              <w:rPr>
                <w:rFonts w:eastAsiaTheme="minorEastAsia"/>
                <w:noProof/>
                <w:szCs w:val="24"/>
              </w:rPr>
              <w:tab/>
            </w:r>
            <w:r w:rsidR="003131C4" w:rsidRPr="003131C4">
              <w:rPr>
                <w:rStyle w:val="Hyperlink"/>
                <w:noProof/>
                <w:szCs w:val="24"/>
                <w:lang w:val="id-ID"/>
              </w:rPr>
              <w:t>Metode</w:t>
            </w:r>
            <w:r w:rsidR="003131C4" w:rsidRPr="003131C4">
              <w:rPr>
                <w:rStyle w:val="Hyperlink"/>
                <w:i/>
                <w:noProof/>
                <w:szCs w:val="24"/>
                <w:lang w:val="id-ID"/>
              </w:rPr>
              <w:t xml:space="preserve"> Waterfall</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_Toc470154610 \h </w:instrText>
            </w:r>
            <w:r w:rsidR="003131C4" w:rsidRPr="003131C4">
              <w:rPr>
                <w:noProof/>
                <w:webHidden/>
                <w:szCs w:val="24"/>
              </w:rPr>
            </w:r>
            <w:r w:rsidR="003131C4" w:rsidRPr="003131C4">
              <w:rPr>
                <w:noProof/>
                <w:webHidden/>
                <w:szCs w:val="24"/>
              </w:rPr>
              <w:fldChar w:fldCharType="separate"/>
            </w:r>
            <w:r w:rsidR="00CC334D">
              <w:rPr>
                <w:noProof/>
                <w:webHidden/>
                <w:szCs w:val="24"/>
              </w:rPr>
              <w:t>12</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625" w:history="1">
            <w:r w:rsidR="003131C4" w:rsidRPr="003131C4">
              <w:rPr>
                <w:rStyle w:val="Hyperlink"/>
                <w:noProof/>
                <w:szCs w:val="24"/>
              </w:rPr>
              <w:t>2.9</w:t>
            </w:r>
            <w:r w:rsidR="003131C4" w:rsidRPr="003131C4">
              <w:rPr>
                <w:rFonts w:eastAsiaTheme="minorEastAsia"/>
                <w:noProof/>
                <w:szCs w:val="24"/>
              </w:rPr>
              <w:tab/>
            </w:r>
            <w:r w:rsidR="003131C4" w:rsidRPr="003131C4">
              <w:rPr>
                <w:rStyle w:val="Hyperlink"/>
                <w:noProof/>
                <w:szCs w:val="24"/>
                <w:lang w:val="id-ID"/>
              </w:rPr>
              <w:t>UML (</w:t>
            </w:r>
            <w:r w:rsidR="003131C4" w:rsidRPr="003131C4">
              <w:rPr>
                <w:rStyle w:val="Hyperlink"/>
                <w:i/>
                <w:noProof/>
                <w:szCs w:val="24"/>
                <w:lang w:val="id-ID"/>
              </w:rPr>
              <w:t>Unified Modeling Language</w:t>
            </w:r>
            <w:r w:rsidR="003131C4" w:rsidRPr="003131C4">
              <w:rPr>
                <w:rStyle w:val="Hyperlink"/>
                <w:noProof/>
                <w:szCs w:val="24"/>
                <w:lang w:val="id-ID"/>
              </w:rPr>
              <w:t>)</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_Toc470154625 \h </w:instrText>
            </w:r>
            <w:r w:rsidR="003131C4" w:rsidRPr="003131C4">
              <w:rPr>
                <w:noProof/>
                <w:webHidden/>
                <w:szCs w:val="24"/>
              </w:rPr>
            </w:r>
            <w:r w:rsidR="003131C4" w:rsidRPr="003131C4">
              <w:rPr>
                <w:noProof/>
                <w:webHidden/>
                <w:szCs w:val="24"/>
              </w:rPr>
              <w:fldChar w:fldCharType="separate"/>
            </w:r>
            <w:r w:rsidR="00CC334D">
              <w:rPr>
                <w:noProof/>
                <w:webHidden/>
                <w:szCs w:val="24"/>
              </w:rPr>
              <w:t>14</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633" w:history="1">
            <w:r w:rsidR="003131C4" w:rsidRPr="003131C4">
              <w:rPr>
                <w:rStyle w:val="Hyperlink"/>
                <w:noProof/>
                <w:szCs w:val="24"/>
              </w:rPr>
              <w:t>2.9.1</w:t>
            </w:r>
            <w:r w:rsidR="003131C4" w:rsidRPr="003131C4">
              <w:rPr>
                <w:rFonts w:eastAsiaTheme="minorEastAsia"/>
                <w:noProof/>
                <w:szCs w:val="24"/>
              </w:rPr>
              <w:tab/>
            </w:r>
            <w:r w:rsidR="003131C4" w:rsidRPr="003131C4">
              <w:rPr>
                <w:rStyle w:val="Hyperlink"/>
                <w:noProof/>
                <w:szCs w:val="24"/>
              </w:rPr>
              <w:t>Use Case Diagram</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_Toc470154633 \h </w:instrText>
            </w:r>
            <w:r w:rsidR="003131C4" w:rsidRPr="003131C4">
              <w:rPr>
                <w:noProof/>
                <w:webHidden/>
                <w:szCs w:val="24"/>
              </w:rPr>
            </w:r>
            <w:r w:rsidR="003131C4" w:rsidRPr="003131C4">
              <w:rPr>
                <w:noProof/>
                <w:webHidden/>
                <w:szCs w:val="24"/>
              </w:rPr>
              <w:fldChar w:fldCharType="separate"/>
            </w:r>
            <w:r w:rsidR="00CC334D">
              <w:rPr>
                <w:noProof/>
                <w:webHidden/>
                <w:szCs w:val="24"/>
              </w:rPr>
              <w:t>15</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634" w:history="1">
            <w:r w:rsidR="003131C4" w:rsidRPr="003131C4">
              <w:rPr>
                <w:rStyle w:val="Hyperlink"/>
                <w:noProof/>
                <w:szCs w:val="24"/>
              </w:rPr>
              <w:t>2.9.2</w:t>
            </w:r>
            <w:r w:rsidR="003131C4" w:rsidRPr="003131C4">
              <w:rPr>
                <w:rFonts w:eastAsiaTheme="minorEastAsia"/>
                <w:noProof/>
                <w:szCs w:val="24"/>
              </w:rPr>
              <w:tab/>
            </w:r>
            <w:r w:rsidR="003131C4" w:rsidRPr="003131C4">
              <w:rPr>
                <w:rStyle w:val="Hyperlink"/>
                <w:noProof/>
                <w:szCs w:val="24"/>
              </w:rPr>
              <w:t>Class Diagram</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_Toc470154634 \h </w:instrText>
            </w:r>
            <w:r w:rsidR="003131C4" w:rsidRPr="003131C4">
              <w:rPr>
                <w:noProof/>
                <w:webHidden/>
                <w:szCs w:val="24"/>
              </w:rPr>
            </w:r>
            <w:r w:rsidR="003131C4" w:rsidRPr="003131C4">
              <w:rPr>
                <w:noProof/>
                <w:webHidden/>
                <w:szCs w:val="24"/>
              </w:rPr>
              <w:fldChar w:fldCharType="separate"/>
            </w:r>
            <w:r w:rsidR="00CC334D">
              <w:rPr>
                <w:noProof/>
                <w:webHidden/>
                <w:szCs w:val="24"/>
              </w:rPr>
              <w:t>15</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635" w:history="1">
            <w:r w:rsidR="003131C4" w:rsidRPr="003131C4">
              <w:rPr>
                <w:rStyle w:val="Hyperlink"/>
                <w:noProof/>
                <w:szCs w:val="24"/>
              </w:rPr>
              <w:t>2.9.3</w:t>
            </w:r>
            <w:r w:rsidR="003131C4" w:rsidRPr="003131C4">
              <w:rPr>
                <w:rFonts w:eastAsiaTheme="minorEastAsia"/>
                <w:noProof/>
                <w:szCs w:val="24"/>
              </w:rPr>
              <w:tab/>
            </w:r>
            <w:r w:rsidR="003131C4" w:rsidRPr="003131C4">
              <w:rPr>
                <w:rStyle w:val="Hyperlink"/>
                <w:noProof/>
                <w:szCs w:val="24"/>
              </w:rPr>
              <w:t>Sequence Diagram</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_Toc470154635 \h </w:instrText>
            </w:r>
            <w:r w:rsidR="003131C4" w:rsidRPr="003131C4">
              <w:rPr>
                <w:noProof/>
                <w:webHidden/>
                <w:szCs w:val="24"/>
              </w:rPr>
            </w:r>
            <w:r w:rsidR="003131C4" w:rsidRPr="003131C4">
              <w:rPr>
                <w:noProof/>
                <w:webHidden/>
                <w:szCs w:val="24"/>
              </w:rPr>
              <w:fldChar w:fldCharType="separate"/>
            </w:r>
            <w:r w:rsidR="00CC334D">
              <w:rPr>
                <w:noProof/>
                <w:webHidden/>
                <w:szCs w:val="24"/>
              </w:rPr>
              <w:t>16</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636" w:history="1">
            <w:r w:rsidR="003131C4" w:rsidRPr="003131C4">
              <w:rPr>
                <w:rStyle w:val="Hyperlink"/>
                <w:noProof/>
                <w:szCs w:val="24"/>
              </w:rPr>
              <w:t>2.9.4</w:t>
            </w:r>
            <w:r w:rsidR="003131C4" w:rsidRPr="003131C4">
              <w:rPr>
                <w:rFonts w:eastAsiaTheme="minorEastAsia"/>
                <w:noProof/>
                <w:szCs w:val="24"/>
              </w:rPr>
              <w:tab/>
            </w:r>
            <w:r w:rsidR="003131C4" w:rsidRPr="003131C4">
              <w:rPr>
                <w:rStyle w:val="Hyperlink"/>
                <w:noProof/>
                <w:szCs w:val="24"/>
              </w:rPr>
              <w:t>Deployment Diagram</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_Toc470154636 \h </w:instrText>
            </w:r>
            <w:r w:rsidR="003131C4" w:rsidRPr="003131C4">
              <w:rPr>
                <w:noProof/>
                <w:webHidden/>
                <w:szCs w:val="24"/>
              </w:rPr>
            </w:r>
            <w:r w:rsidR="003131C4" w:rsidRPr="003131C4">
              <w:rPr>
                <w:noProof/>
                <w:webHidden/>
                <w:szCs w:val="24"/>
              </w:rPr>
              <w:fldChar w:fldCharType="separate"/>
            </w:r>
            <w:r w:rsidR="00CC334D">
              <w:rPr>
                <w:noProof/>
                <w:webHidden/>
                <w:szCs w:val="24"/>
              </w:rPr>
              <w:t>16</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637" w:history="1">
            <w:r w:rsidR="003131C4" w:rsidRPr="003131C4">
              <w:rPr>
                <w:rStyle w:val="Hyperlink"/>
                <w:noProof/>
                <w:szCs w:val="24"/>
              </w:rPr>
              <w:t>2.9.5</w:t>
            </w:r>
            <w:r w:rsidR="003131C4" w:rsidRPr="003131C4">
              <w:rPr>
                <w:rFonts w:eastAsiaTheme="minorEastAsia"/>
                <w:noProof/>
                <w:szCs w:val="24"/>
              </w:rPr>
              <w:tab/>
            </w:r>
            <w:r w:rsidR="003131C4" w:rsidRPr="003131C4">
              <w:rPr>
                <w:rStyle w:val="Hyperlink"/>
                <w:noProof/>
                <w:szCs w:val="24"/>
              </w:rPr>
              <w:t>Activity Diagram</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_Toc470154637 \h </w:instrText>
            </w:r>
            <w:r w:rsidR="003131C4" w:rsidRPr="003131C4">
              <w:rPr>
                <w:noProof/>
                <w:webHidden/>
                <w:szCs w:val="24"/>
              </w:rPr>
            </w:r>
            <w:r w:rsidR="003131C4" w:rsidRPr="003131C4">
              <w:rPr>
                <w:noProof/>
                <w:webHidden/>
                <w:szCs w:val="24"/>
              </w:rPr>
              <w:fldChar w:fldCharType="separate"/>
            </w:r>
            <w:r w:rsidR="00CC334D">
              <w:rPr>
                <w:noProof/>
                <w:webHidden/>
                <w:szCs w:val="24"/>
              </w:rPr>
              <w:t>16</w:t>
            </w:r>
            <w:r w:rsidR="003131C4" w:rsidRPr="003131C4">
              <w:rPr>
                <w:noProof/>
                <w:webHidden/>
                <w:szCs w:val="24"/>
              </w:rPr>
              <w:fldChar w:fldCharType="end"/>
            </w:r>
          </w:hyperlink>
        </w:p>
        <w:p w:rsidR="003131C4" w:rsidRPr="003131C4" w:rsidRDefault="00EF6975" w:rsidP="002604F5">
          <w:pPr>
            <w:pStyle w:val="TOC1"/>
            <w:spacing w:after="0" w:line="360" w:lineRule="auto"/>
            <w:rPr>
              <w:rFonts w:eastAsiaTheme="minorEastAsia"/>
              <w:noProof/>
              <w:szCs w:val="24"/>
            </w:rPr>
          </w:pPr>
          <w:hyperlink w:anchor="_Toc470154638" w:history="1">
            <w:r w:rsidR="003131C4" w:rsidRPr="003131C4">
              <w:rPr>
                <w:rStyle w:val="Hyperlink"/>
                <w:rFonts w:eastAsiaTheme="majorEastAsia"/>
                <w:noProof/>
                <w:kern w:val="2"/>
                <w:szCs w:val="24"/>
              </w:rPr>
              <w:t>BAB III PERANCANGAN SISTEM</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_Toc470154638 \h </w:instrText>
            </w:r>
            <w:r w:rsidR="003131C4" w:rsidRPr="003131C4">
              <w:rPr>
                <w:noProof/>
                <w:webHidden/>
                <w:szCs w:val="24"/>
              </w:rPr>
            </w:r>
            <w:r w:rsidR="003131C4" w:rsidRPr="003131C4">
              <w:rPr>
                <w:noProof/>
                <w:webHidden/>
                <w:szCs w:val="24"/>
              </w:rPr>
              <w:fldChar w:fldCharType="separate"/>
            </w:r>
            <w:r w:rsidR="00CC334D">
              <w:rPr>
                <w:noProof/>
                <w:webHidden/>
                <w:szCs w:val="24"/>
              </w:rPr>
              <w:t>17</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642" w:history="1">
            <w:r w:rsidR="003131C4" w:rsidRPr="003131C4">
              <w:rPr>
                <w:rStyle w:val="Hyperlink"/>
                <w:rFonts w:eastAsiaTheme="majorEastAsia"/>
                <w:noProof/>
                <w:szCs w:val="24"/>
              </w:rPr>
              <w:t>3.1</w:t>
            </w:r>
            <w:r w:rsidR="003131C4" w:rsidRPr="003131C4">
              <w:rPr>
                <w:rFonts w:eastAsiaTheme="minorEastAsia"/>
                <w:noProof/>
                <w:szCs w:val="24"/>
              </w:rPr>
              <w:tab/>
            </w:r>
            <w:r w:rsidR="003131C4" w:rsidRPr="003131C4">
              <w:rPr>
                <w:rStyle w:val="Hyperlink"/>
                <w:noProof/>
                <w:szCs w:val="24"/>
                <w:lang w:val="id-ID"/>
              </w:rPr>
              <w:t>Deskripsi</w:t>
            </w:r>
            <w:r w:rsidR="003131C4" w:rsidRPr="003131C4">
              <w:rPr>
                <w:rStyle w:val="Hyperlink"/>
                <w:noProof/>
                <w:szCs w:val="24"/>
              </w:rPr>
              <w:t xml:space="preserve"> Umum</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_Toc470154642 \h </w:instrText>
            </w:r>
            <w:r w:rsidR="003131C4" w:rsidRPr="003131C4">
              <w:rPr>
                <w:noProof/>
                <w:webHidden/>
                <w:szCs w:val="24"/>
              </w:rPr>
            </w:r>
            <w:r w:rsidR="003131C4" w:rsidRPr="003131C4">
              <w:rPr>
                <w:noProof/>
                <w:webHidden/>
                <w:szCs w:val="24"/>
              </w:rPr>
              <w:fldChar w:fldCharType="separate"/>
            </w:r>
            <w:r w:rsidR="00CC334D">
              <w:rPr>
                <w:noProof/>
                <w:webHidden/>
                <w:szCs w:val="24"/>
              </w:rPr>
              <w:t>17</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651" w:history="1">
            <w:r w:rsidR="003131C4" w:rsidRPr="003131C4">
              <w:rPr>
                <w:rStyle w:val="Hyperlink"/>
                <w:noProof/>
                <w:szCs w:val="24"/>
              </w:rPr>
              <w:t>3.2</w:t>
            </w:r>
            <w:r w:rsidR="003131C4" w:rsidRPr="003131C4">
              <w:rPr>
                <w:rFonts w:eastAsiaTheme="minorEastAsia"/>
                <w:noProof/>
                <w:szCs w:val="24"/>
              </w:rPr>
              <w:tab/>
            </w:r>
            <w:r w:rsidR="003131C4" w:rsidRPr="003131C4">
              <w:rPr>
                <w:rStyle w:val="Hyperlink"/>
                <w:noProof/>
                <w:szCs w:val="24"/>
                <w:lang w:val="id-ID"/>
              </w:rPr>
              <w:t>Analisa Kebutuhan</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_Toc470154651 \h </w:instrText>
            </w:r>
            <w:r w:rsidR="003131C4" w:rsidRPr="003131C4">
              <w:rPr>
                <w:noProof/>
                <w:webHidden/>
                <w:szCs w:val="24"/>
              </w:rPr>
            </w:r>
            <w:r w:rsidR="003131C4" w:rsidRPr="003131C4">
              <w:rPr>
                <w:noProof/>
                <w:webHidden/>
                <w:szCs w:val="24"/>
              </w:rPr>
              <w:fldChar w:fldCharType="separate"/>
            </w:r>
            <w:r w:rsidR="00CC334D">
              <w:rPr>
                <w:noProof/>
                <w:webHidden/>
                <w:szCs w:val="24"/>
              </w:rPr>
              <w:t>17</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661" w:history="1">
            <w:r w:rsidR="003131C4" w:rsidRPr="003131C4">
              <w:rPr>
                <w:rStyle w:val="Hyperlink"/>
                <w:noProof/>
                <w:szCs w:val="24"/>
              </w:rPr>
              <w:t>3.2.1</w:t>
            </w:r>
            <w:r w:rsidR="003131C4" w:rsidRPr="003131C4">
              <w:rPr>
                <w:rFonts w:eastAsiaTheme="minorEastAsia"/>
                <w:noProof/>
                <w:szCs w:val="24"/>
              </w:rPr>
              <w:tab/>
            </w:r>
            <w:r w:rsidR="003131C4" w:rsidRPr="003131C4">
              <w:rPr>
                <w:rStyle w:val="Hyperlink"/>
                <w:noProof/>
                <w:szCs w:val="24"/>
              </w:rPr>
              <w:t>Kebutuhan Fungsional</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_Toc470154661 \h </w:instrText>
            </w:r>
            <w:r w:rsidR="003131C4" w:rsidRPr="003131C4">
              <w:rPr>
                <w:noProof/>
                <w:webHidden/>
                <w:szCs w:val="24"/>
              </w:rPr>
            </w:r>
            <w:r w:rsidR="003131C4" w:rsidRPr="003131C4">
              <w:rPr>
                <w:noProof/>
                <w:webHidden/>
                <w:szCs w:val="24"/>
              </w:rPr>
              <w:fldChar w:fldCharType="separate"/>
            </w:r>
            <w:r w:rsidR="00CC334D">
              <w:rPr>
                <w:noProof/>
                <w:webHidden/>
                <w:szCs w:val="24"/>
              </w:rPr>
              <w:t>17</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662" w:history="1">
            <w:r w:rsidR="003131C4" w:rsidRPr="003131C4">
              <w:rPr>
                <w:rStyle w:val="Hyperlink"/>
                <w:noProof/>
                <w:szCs w:val="24"/>
              </w:rPr>
              <w:t>3.2.2</w:t>
            </w:r>
            <w:r w:rsidR="003131C4" w:rsidRPr="003131C4">
              <w:rPr>
                <w:rFonts w:eastAsiaTheme="minorEastAsia"/>
                <w:noProof/>
                <w:szCs w:val="24"/>
              </w:rPr>
              <w:tab/>
            </w:r>
            <w:r w:rsidR="003131C4" w:rsidRPr="003131C4">
              <w:rPr>
                <w:rStyle w:val="Hyperlink"/>
                <w:noProof/>
                <w:szCs w:val="24"/>
              </w:rPr>
              <w:t>Kebutuhan Non-Fungsional</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_Toc470154662 \h </w:instrText>
            </w:r>
            <w:r w:rsidR="003131C4" w:rsidRPr="003131C4">
              <w:rPr>
                <w:noProof/>
                <w:webHidden/>
                <w:szCs w:val="24"/>
              </w:rPr>
            </w:r>
            <w:r w:rsidR="003131C4" w:rsidRPr="003131C4">
              <w:rPr>
                <w:noProof/>
                <w:webHidden/>
                <w:szCs w:val="24"/>
              </w:rPr>
              <w:fldChar w:fldCharType="separate"/>
            </w:r>
            <w:r w:rsidR="00CC334D">
              <w:rPr>
                <w:noProof/>
                <w:webHidden/>
                <w:szCs w:val="24"/>
              </w:rPr>
              <w:t>18</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668" w:history="1">
            <w:r w:rsidR="003131C4" w:rsidRPr="003131C4">
              <w:rPr>
                <w:rStyle w:val="Hyperlink"/>
                <w:rFonts w:eastAsiaTheme="majorEastAsia"/>
                <w:noProof/>
                <w:szCs w:val="24"/>
              </w:rPr>
              <w:t>3.3</w:t>
            </w:r>
            <w:r w:rsidR="003131C4" w:rsidRPr="003131C4">
              <w:rPr>
                <w:rFonts w:eastAsiaTheme="minorEastAsia"/>
                <w:noProof/>
                <w:szCs w:val="24"/>
              </w:rPr>
              <w:tab/>
            </w:r>
            <w:r w:rsidR="003131C4" w:rsidRPr="003131C4">
              <w:rPr>
                <w:rStyle w:val="Hyperlink"/>
                <w:noProof/>
                <w:szCs w:val="24"/>
                <w:lang w:val="id-ID"/>
              </w:rPr>
              <w:t xml:space="preserve">Proses </w:t>
            </w:r>
            <w:r w:rsidR="003131C4" w:rsidRPr="003131C4">
              <w:rPr>
                <w:rStyle w:val="Hyperlink"/>
                <w:noProof/>
                <w:szCs w:val="24"/>
              </w:rPr>
              <w:t>Desain</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_Toc470154668 \h </w:instrText>
            </w:r>
            <w:r w:rsidR="003131C4" w:rsidRPr="003131C4">
              <w:rPr>
                <w:noProof/>
                <w:webHidden/>
                <w:szCs w:val="24"/>
              </w:rPr>
            </w:r>
            <w:r w:rsidR="003131C4" w:rsidRPr="003131C4">
              <w:rPr>
                <w:noProof/>
                <w:webHidden/>
                <w:szCs w:val="24"/>
              </w:rPr>
              <w:fldChar w:fldCharType="separate"/>
            </w:r>
            <w:r w:rsidR="00CC334D">
              <w:rPr>
                <w:noProof/>
                <w:webHidden/>
                <w:szCs w:val="24"/>
              </w:rPr>
              <w:t>19</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671" w:history="1">
            <w:r w:rsidR="003131C4" w:rsidRPr="003131C4">
              <w:rPr>
                <w:rStyle w:val="Hyperlink"/>
                <w:noProof/>
                <w:szCs w:val="24"/>
              </w:rPr>
              <w:t>3.3.1</w:t>
            </w:r>
            <w:r w:rsidR="003131C4" w:rsidRPr="003131C4">
              <w:rPr>
                <w:rFonts w:eastAsiaTheme="minorEastAsia"/>
                <w:noProof/>
                <w:szCs w:val="24"/>
              </w:rPr>
              <w:tab/>
            </w:r>
            <w:r w:rsidR="003131C4" w:rsidRPr="003131C4">
              <w:rPr>
                <w:rStyle w:val="Hyperlink"/>
                <w:noProof/>
                <w:szCs w:val="24"/>
              </w:rPr>
              <w:t>Perancangan Desain Sistem</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_Toc470154671 \h </w:instrText>
            </w:r>
            <w:r w:rsidR="003131C4" w:rsidRPr="003131C4">
              <w:rPr>
                <w:noProof/>
                <w:webHidden/>
                <w:szCs w:val="24"/>
              </w:rPr>
            </w:r>
            <w:r w:rsidR="003131C4" w:rsidRPr="003131C4">
              <w:rPr>
                <w:noProof/>
                <w:webHidden/>
                <w:szCs w:val="24"/>
              </w:rPr>
              <w:fldChar w:fldCharType="separate"/>
            </w:r>
            <w:r w:rsidR="00CC334D">
              <w:rPr>
                <w:noProof/>
                <w:webHidden/>
                <w:szCs w:val="24"/>
              </w:rPr>
              <w:t>19</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672" w:history="1">
            <w:r w:rsidR="003131C4" w:rsidRPr="003131C4">
              <w:rPr>
                <w:rStyle w:val="Hyperlink"/>
                <w:noProof/>
                <w:szCs w:val="24"/>
              </w:rPr>
              <w:t>3.3.2</w:t>
            </w:r>
            <w:r w:rsidR="003131C4" w:rsidRPr="003131C4">
              <w:rPr>
                <w:rFonts w:eastAsiaTheme="minorEastAsia"/>
                <w:noProof/>
                <w:szCs w:val="24"/>
              </w:rPr>
              <w:tab/>
            </w:r>
            <w:r w:rsidR="003131C4" w:rsidRPr="003131C4">
              <w:rPr>
                <w:rStyle w:val="Hyperlink"/>
                <w:noProof/>
                <w:szCs w:val="24"/>
              </w:rPr>
              <w:t>Perancangan Basis Data</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_Toc470154672 \h </w:instrText>
            </w:r>
            <w:r w:rsidR="003131C4" w:rsidRPr="003131C4">
              <w:rPr>
                <w:noProof/>
                <w:webHidden/>
                <w:szCs w:val="24"/>
              </w:rPr>
            </w:r>
            <w:r w:rsidR="003131C4" w:rsidRPr="003131C4">
              <w:rPr>
                <w:noProof/>
                <w:webHidden/>
                <w:szCs w:val="24"/>
              </w:rPr>
              <w:fldChar w:fldCharType="separate"/>
            </w:r>
            <w:r w:rsidR="00CC334D">
              <w:rPr>
                <w:noProof/>
                <w:webHidden/>
                <w:szCs w:val="24"/>
              </w:rPr>
              <w:t>45</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673" w:history="1">
            <w:r w:rsidR="003131C4" w:rsidRPr="003131C4">
              <w:rPr>
                <w:rStyle w:val="Hyperlink"/>
                <w:noProof/>
                <w:szCs w:val="24"/>
              </w:rPr>
              <w:t>3.3.3</w:t>
            </w:r>
            <w:r w:rsidR="003131C4" w:rsidRPr="003131C4">
              <w:rPr>
                <w:rFonts w:eastAsiaTheme="minorEastAsia"/>
                <w:noProof/>
                <w:szCs w:val="24"/>
              </w:rPr>
              <w:tab/>
            </w:r>
            <w:r w:rsidR="003131C4" w:rsidRPr="003131C4">
              <w:rPr>
                <w:rStyle w:val="Hyperlink"/>
                <w:noProof/>
                <w:szCs w:val="24"/>
              </w:rPr>
              <w:t>Perancangan Antarmuka</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_Toc470154673 \h </w:instrText>
            </w:r>
            <w:r w:rsidR="003131C4" w:rsidRPr="003131C4">
              <w:rPr>
                <w:noProof/>
                <w:webHidden/>
                <w:szCs w:val="24"/>
              </w:rPr>
            </w:r>
            <w:r w:rsidR="003131C4" w:rsidRPr="003131C4">
              <w:rPr>
                <w:noProof/>
                <w:webHidden/>
                <w:szCs w:val="24"/>
              </w:rPr>
              <w:fldChar w:fldCharType="separate"/>
            </w:r>
            <w:r w:rsidR="00CC334D">
              <w:rPr>
                <w:noProof/>
                <w:webHidden/>
                <w:szCs w:val="24"/>
              </w:rPr>
              <w:t>51</w:t>
            </w:r>
            <w:r w:rsidR="003131C4" w:rsidRPr="003131C4">
              <w:rPr>
                <w:noProof/>
                <w:webHidden/>
                <w:szCs w:val="24"/>
              </w:rPr>
              <w:fldChar w:fldCharType="end"/>
            </w:r>
          </w:hyperlink>
        </w:p>
        <w:p w:rsidR="003131C4" w:rsidRPr="003131C4" w:rsidRDefault="00EF6975" w:rsidP="002604F5">
          <w:pPr>
            <w:pStyle w:val="TOC1"/>
            <w:spacing w:after="0" w:line="360" w:lineRule="auto"/>
            <w:rPr>
              <w:rFonts w:eastAsiaTheme="minorEastAsia"/>
              <w:noProof/>
              <w:szCs w:val="24"/>
            </w:rPr>
          </w:pPr>
          <w:hyperlink w:anchor="_Toc470154674" w:history="1">
            <w:r w:rsidR="003131C4" w:rsidRPr="003131C4">
              <w:rPr>
                <w:rStyle w:val="Hyperlink"/>
                <w:rFonts w:eastAsiaTheme="majorEastAsia"/>
                <w:noProof/>
                <w:kern w:val="2"/>
                <w:szCs w:val="24"/>
              </w:rPr>
              <w:t>BAB IV IMPLEMENTASI DAN PENGUJIAN SISTEM</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_Toc470154674 \h </w:instrText>
            </w:r>
            <w:r w:rsidR="003131C4" w:rsidRPr="003131C4">
              <w:rPr>
                <w:noProof/>
                <w:webHidden/>
                <w:szCs w:val="24"/>
              </w:rPr>
            </w:r>
            <w:r w:rsidR="003131C4" w:rsidRPr="003131C4">
              <w:rPr>
                <w:noProof/>
                <w:webHidden/>
                <w:szCs w:val="24"/>
              </w:rPr>
              <w:fldChar w:fldCharType="separate"/>
            </w:r>
            <w:r w:rsidR="00CC334D">
              <w:rPr>
                <w:noProof/>
                <w:webHidden/>
                <w:szCs w:val="24"/>
              </w:rPr>
              <w:t>70</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675" w:history="1">
            <w:r w:rsidR="003131C4" w:rsidRPr="003131C4">
              <w:rPr>
                <w:rStyle w:val="Hyperlink"/>
                <w:rFonts w:eastAsiaTheme="majorEastAsia"/>
                <w:noProof/>
                <w:szCs w:val="24"/>
              </w:rPr>
              <w:t>4.1</w:t>
            </w:r>
            <w:r w:rsidR="003131C4" w:rsidRPr="003131C4">
              <w:rPr>
                <w:rFonts w:eastAsiaTheme="minorEastAsia"/>
                <w:noProof/>
                <w:szCs w:val="24"/>
              </w:rPr>
              <w:tab/>
            </w:r>
            <w:r w:rsidR="003131C4" w:rsidRPr="003131C4">
              <w:rPr>
                <w:rStyle w:val="Hyperlink"/>
                <w:noProof/>
                <w:szCs w:val="24"/>
                <w:lang w:val="id-ID"/>
              </w:rPr>
              <w:t>Implementasi</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_Toc470154675 \h </w:instrText>
            </w:r>
            <w:r w:rsidR="003131C4" w:rsidRPr="003131C4">
              <w:rPr>
                <w:noProof/>
                <w:webHidden/>
                <w:szCs w:val="24"/>
              </w:rPr>
            </w:r>
            <w:r w:rsidR="003131C4" w:rsidRPr="003131C4">
              <w:rPr>
                <w:noProof/>
                <w:webHidden/>
                <w:szCs w:val="24"/>
              </w:rPr>
              <w:fldChar w:fldCharType="separate"/>
            </w:r>
            <w:r w:rsidR="00CC334D">
              <w:rPr>
                <w:noProof/>
                <w:webHidden/>
                <w:szCs w:val="24"/>
              </w:rPr>
              <w:t>70</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681" w:history="1">
            <w:r w:rsidR="003131C4" w:rsidRPr="003131C4">
              <w:rPr>
                <w:rStyle w:val="Hyperlink"/>
                <w:noProof/>
                <w:szCs w:val="24"/>
              </w:rPr>
              <w:t>4.1.1</w:t>
            </w:r>
            <w:r w:rsidR="003131C4" w:rsidRPr="003131C4">
              <w:rPr>
                <w:rFonts w:eastAsiaTheme="minorEastAsia"/>
                <w:noProof/>
                <w:szCs w:val="24"/>
              </w:rPr>
              <w:tab/>
            </w:r>
            <w:r w:rsidR="003131C4" w:rsidRPr="003131C4">
              <w:rPr>
                <w:rStyle w:val="Hyperlink"/>
                <w:noProof/>
                <w:szCs w:val="24"/>
              </w:rPr>
              <w:t>Implementasi Basis Data</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_Toc470154681 \h </w:instrText>
            </w:r>
            <w:r w:rsidR="003131C4" w:rsidRPr="003131C4">
              <w:rPr>
                <w:noProof/>
                <w:webHidden/>
                <w:szCs w:val="24"/>
              </w:rPr>
            </w:r>
            <w:r w:rsidR="003131C4" w:rsidRPr="003131C4">
              <w:rPr>
                <w:noProof/>
                <w:webHidden/>
                <w:szCs w:val="24"/>
              </w:rPr>
              <w:fldChar w:fldCharType="separate"/>
            </w:r>
            <w:r w:rsidR="00CC334D">
              <w:rPr>
                <w:noProof/>
                <w:webHidden/>
                <w:szCs w:val="24"/>
              </w:rPr>
              <w:t>70</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688" w:history="1">
            <w:r w:rsidR="003131C4" w:rsidRPr="003131C4">
              <w:rPr>
                <w:rStyle w:val="Hyperlink"/>
                <w:noProof/>
                <w:szCs w:val="24"/>
              </w:rPr>
              <w:t>4.1.2</w:t>
            </w:r>
            <w:r w:rsidR="003131C4" w:rsidRPr="003131C4">
              <w:rPr>
                <w:rFonts w:eastAsiaTheme="minorEastAsia"/>
                <w:noProof/>
                <w:szCs w:val="24"/>
              </w:rPr>
              <w:tab/>
            </w:r>
            <w:r w:rsidR="003131C4" w:rsidRPr="003131C4">
              <w:rPr>
                <w:rStyle w:val="Hyperlink"/>
                <w:noProof/>
                <w:szCs w:val="24"/>
              </w:rPr>
              <w:t xml:space="preserve">Implementasi Antarmuka Aplikasi Sisi </w:t>
            </w:r>
            <w:r w:rsidR="003131C4" w:rsidRPr="003131C4">
              <w:rPr>
                <w:rStyle w:val="Hyperlink"/>
                <w:i/>
                <w:noProof/>
                <w:szCs w:val="24"/>
              </w:rPr>
              <w:t>Server</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_Toc470154688 \h </w:instrText>
            </w:r>
            <w:r w:rsidR="003131C4" w:rsidRPr="003131C4">
              <w:rPr>
                <w:noProof/>
                <w:webHidden/>
                <w:szCs w:val="24"/>
              </w:rPr>
            </w:r>
            <w:r w:rsidR="003131C4" w:rsidRPr="003131C4">
              <w:rPr>
                <w:noProof/>
                <w:webHidden/>
                <w:szCs w:val="24"/>
              </w:rPr>
              <w:fldChar w:fldCharType="separate"/>
            </w:r>
            <w:r w:rsidR="00CC334D">
              <w:rPr>
                <w:noProof/>
                <w:webHidden/>
                <w:szCs w:val="24"/>
              </w:rPr>
              <w:t>72</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696" w:history="1">
            <w:r w:rsidR="003131C4" w:rsidRPr="003131C4">
              <w:rPr>
                <w:rStyle w:val="Hyperlink"/>
                <w:noProof/>
                <w:szCs w:val="24"/>
              </w:rPr>
              <w:t>4.1.3</w:t>
            </w:r>
            <w:r w:rsidR="003131C4" w:rsidRPr="003131C4">
              <w:rPr>
                <w:rFonts w:eastAsiaTheme="minorEastAsia"/>
                <w:noProof/>
                <w:szCs w:val="24"/>
              </w:rPr>
              <w:tab/>
            </w:r>
            <w:r w:rsidR="003131C4" w:rsidRPr="003131C4">
              <w:rPr>
                <w:rStyle w:val="Hyperlink"/>
                <w:noProof/>
                <w:szCs w:val="24"/>
              </w:rPr>
              <w:t xml:space="preserve">Implementasi Antarmuka Aplikasi Sisi </w:t>
            </w:r>
            <w:r w:rsidR="003131C4" w:rsidRPr="003131C4">
              <w:rPr>
                <w:rStyle w:val="Hyperlink"/>
                <w:i/>
                <w:noProof/>
                <w:szCs w:val="24"/>
              </w:rPr>
              <w:t>Client</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_Toc470154696 \h </w:instrText>
            </w:r>
            <w:r w:rsidR="003131C4" w:rsidRPr="003131C4">
              <w:rPr>
                <w:noProof/>
                <w:webHidden/>
                <w:szCs w:val="24"/>
              </w:rPr>
            </w:r>
            <w:r w:rsidR="003131C4" w:rsidRPr="003131C4">
              <w:rPr>
                <w:noProof/>
                <w:webHidden/>
                <w:szCs w:val="24"/>
              </w:rPr>
              <w:fldChar w:fldCharType="separate"/>
            </w:r>
            <w:r w:rsidR="00CC334D">
              <w:rPr>
                <w:noProof/>
                <w:webHidden/>
                <w:szCs w:val="24"/>
              </w:rPr>
              <w:t>83</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697" w:history="1">
            <w:r w:rsidR="003131C4" w:rsidRPr="003131C4">
              <w:rPr>
                <w:rStyle w:val="Hyperlink"/>
                <w:rFonts w:eastAsiaTheme="majorEastAsia"/>
                <w:noProof/>
                <w:szCs w:val="24"/>
              </w:rPr>
              <w:t>4.2</w:t>
            </w:r>
            <w:r w:rsidR="003131C4" w:rsidRPr="003131C4">
              <w:rPr>
                <w:rFonts w:eastAsiaTheme="minorEastAsia"/>
                <w:noProof/>
                <w:szCs w:val="24"/>
              </w:rPr>
              <w:tab/>
            </w:r>
            <w:r w:rsidR="003131C4" w:rsidRPr="003131C4">
              <w:rPr>
                <w:rStyle w:val="Hyperlink"/>
                <w:noProof/>
                <w:szCs w:val="24"/>
              </w:rPr>
              <w:t>Pengujian</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_Toc470154697 \h </w:instrText>
            </w:r>
            <w:r w:rsidR="003131C4" w:rsidRPr="003131C4">
              <w:rPr>
                <w:noProof/>
                <w:webHidden/>
                <w:szCs w:val="24"/>
              </w:rPr>
            </w:r>
            <w:r w:rsidR="003131C4" w:rsidRPr="003131C4">
              <w:rPr>
                <w:noProof/>
                <w:webHidden/>
                <w:szCs w:val="24"/>
              </w:rPr>
              <w:fldChar w:fldCharType="separate"/>
            </w:r>
            <w:r w:rsidR="00CC334D">
              <w:rPr>
                <w:noProof/>
                <w:webHidden/>
                <w:szCs w:val="24"/>
              </w:rPr>
              <w:t>92</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698" w:history="1">
            <w:r w:rsidR="003131C4" w:rsidRPr="003131C4">
              <w:rPr>
                <w:rStyle w:val="Hyperlink"/>
                <w:noProof/>
                <w:szCs w:val="24"/>
              </w:rPr>
              <w:t>4.2.1</w:t>
            </w:r>
            <w:r w:rsidR="003131C4" w:rsidRPr="003131C4">
              <w:rPr>
                <w:rFonts w:eastAsiaTheme="minorEastAsia"/>
                <w:noProof/>
                <w:szCs w:val="24"/>
              </w:rPr>
              <w:tab/>
            </w:r>
            <w:r w:rsidR="003131C4" w:rsidRPr="003131C4">
              <w:rPr>
                <w:rStyle w:val="Hyperlink"/>
                <w:noProof/>
                <w:szCs w:val="24"/>
              </w:rPr>
              <w:t xml:space="preserve">Pengujian Aplikasi Sisi </w:t>
            </w:r>
            <w:r w:rsidR="003131C4" w:rsidRPr="003131C4">
              <w:rPr>
                <w:rStyle w:val="Hyperlink"/>
                <w:i/>
                <w:noProof/>
                <w:szCs w:val="24"/>
              </w:rPr>
              <w:t>Server</w:t>
            </w:r>
            <w:r w:rsidR="003131C4" w:rsidRPr="003131C4">
              <w:rPr>
                <w:rStyle w:val="Hyperlink"/>
                <w:noProof/>
                <w:szCs w:val="24"/>
              </w:rPr>
              <w:t xml:space="preserve"> (</w:t>
            </w:r>
            <w:r w:rsidR="003131C4" w:rsidRPr="003131C4">
              <w:rPr>
                <w:rStyle w:val="Hyperlink"/>
                <w:i/>
                <w:noProof/>
                <w:szCs w:val="24"/>
              </w:rPr>
              <w:t>Web</w:t>
            </w:r>
            <w:r w:rsidR="003131C4" w:rsidRPr="003131C4">
              <w:rPr>
                <w:rStyle w:val="Hyperlink"/>
                <w:noProof/>
                <w:szCs w:val="24"/>
              </w:rPr>
              <w:t>)</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_Toc470154698 \h </w:instrText>
            </w:r>
            <w:r w:rsidR="003131C4" w:rsidRPr="003131C4">
              <w:rPr>
                <w:noProof/>
                <w:webHidden/>
                <w:szCs w:val="24"/>
              </w:rPr>
            </w:r>
            <w:r w:rsidR="003131C4" w:rsidRPr="003131C4">
              <w:rPr>
                <w:noProof/>
                <w:webHidden/>
                <w:szCs w:val="24"/>
              </w:rPr>
              <w:fldChar w:fldCharType="separate"/>
            </w:r>
            <w:r w:rsidR="00CC334D">
              <w:rPr>
                <w:noProof/>
                <w:webHidden/>
                <w:szCs w:val="24"/>
              </w:rPr>
              <w:t>92</w:t>
            </w:r>
            <w:r w:rsidR="003131C4" w:rsidRPr="003131C4">
              <w:rPr>
                <w:noProof/>
                <w:webHidden/>
                <w:szCs w:val="24"/>
              </w:rPr>
              <w:fldChar w:fldCharType="end"/>
            </w:r>
          </w:hyperlink>
        </w:p>
        <w:p w:rsidR="003131C4" w:rsidRPr="003131C4" w:rsidRDefault="00EF6975" w:rsidP="002604F5">
          <w:pPr>
            <w:pStyle w:val="TOC3"/>
            <w:tabs>
              <w:tab w:val="left" w:pos="1320"/>
            </w:tabs>
            <w:rPr>
              <w:rFonts w:eastAsiaTheme="minorEastAsia"/>
              <w:noProof/>
              <w:szCs w:val="24"/>
            </w:rPr>
          </w:pPr>
          <w:hyperlink w:anchor="_Toc470154699" w:history="1">
            <w:r w:rsidR="003131C4" w:rsidRPr="003131C4">
              <w:rPr>
                <w:rStyle w:val="Hyperlink"/>
                <w:noProof/>
                <w:szCs w:val="24"/>
              </w:rPr>
              <w:t>4.2.2</w:t>
            </w:r>
            <w:r w:rsidR="003131C4" w:rsidRPr="003131C4">
              <w:rPr>
                <w:rFonts w:eastAsiaTheme="minorEastAsia"/>
                <w:noProof/>
                <w:szCs w:val="24"/>
              </w:rPr>
              <w:tab/>
            </w:r>
            <w:r w:rsidR="003131C4" w:rsidRPr="003131C4">
              <w:rPr>
                <w:rStyle w:val="Hyperlink"/>
                <w:noProof/>
                <w:szCs w:val="24"/>
              </w:rPr>
              <w:t xml:space="preserve">Pengujian Aplikasi Sisi </w:t>
            </w:r>
            <w:r w:rsidR="003131C4" w:rsidRPr="003131C4">
              <w:rPr>
                <w:rStyle w:val="Hyperlink"/>
                <w:i/>
                <w:noProof/>
                <w:szCs w:val="24"/>
              </w:rPr>
              <w:t>Client</w:t>
            </w:r>
            <w:r w:rsidR="003131C4" w:rsidRPr="003131C4">
              <w:rPr>
                <w:rStyle w:val="Hyperlink"/>
                <w:noProof/>
                <w:szCs w:val="24"/>
              </w:rPr>
              <w:t xml:space="preserve"> (Android)</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_Toc470154699 \h </w:instrText>
            </w:r>
            <w:r w:rsidR="003131C4" w:rsidRPr="003131C4">
              <w:rPr>
                <w:noProof/>
                <w:webHidden/>
                <w:szCs w:val="24"/>
              </w:rPr>
            </w:r>
            <w:r w:rsidR="003131C4" w:rsidRPr="003131C4">
              <w:rPr>
                <w:noProof/>
                <w:webHidden/>
                <w:szCs w:val="24"/>
              </w:rPr>
              <w:fldChar w:fldCharType="separate"/>
            </w:r>
            <w:r w:rsidR="00CC334D">
              <w:rPr>
                <w:noProof/>
                <w:webHidden/>
                <w:szCs w:val="24"/>
              </w:rPr>
              <w:t>96</w:t>
            </w:r>
            <w:r w:rsidR="003131C4" w:rsidRPr="003131C4">
              <w:rPr>
                <w:noProof/>
                <w:webHidden/>
                <w:szCs w:val="24"/>
              </w:rPr>
              <w:fldChar w:fldCharType="end"/>
            </w:r>
          </w:hyperlink>
        </w:p>
        <w:p w:rsidR="003131C4" w:rsidRPr="003131C4" w:rsidRDefault="00EF6975" w:rsidP="002604F5">
          <w:pPr>
            <w:pStyle w:val="TOC1"/>
            <w:spacing w:after="0" w:line="360" w:lineRule="auto"/>
            <w:rPr>
              <w:rFonts w:eastAsiaTheme="minorEastAsia"/>
              <w:noProof/>
              <w:szCs w:val="24"/>
            </w:rPr>
          </w:pPr>
          <w:hyperlink w:anchor="_Toc470154700" w:history="1">
            <w:r w:rsidR="003131C4" w:rsidRPr="003131C4">
              <w:rPr>
                <w:rStyle w:val="Hyperlink"/>
                <w:rFonts w:eastAsiaTheme="minorHAnsi"/>
                <w:noProof/>
                <w:szCs w:val="24"/>
              </w:rPr>
              <w:t>BAB V PENUTUP</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_Toc470154700 \h </w:instrText>
            </w:r>
            <w:r w:rsidR="003131C4" w:rsidRPr="003131C4">
              <w:rPr>
                <w:noProof/>
                <w:webHidden/>
                <w:szCs w:val="24"/>
              </w:rPr>
            </w:r>
            <w:r w:rsidR="003131C4" w:rsidRPr="003131C4">
              <w:rPr>
                <w:noProof/>
                <w:webHidden/>
                <w:szCs w:val="24"/>
              </w:rPr>
              <w:fldChar w:fldCharType="separate"/>
            </w:r>
            <w:r w:rsidR="00CC334D">
              <w:rPr>
                <w:noProof/>
                <w:webHidden/>
                <w:szCs w:val="24"/>
              </w:rPr>
              <w:t>100</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701" w:history="1">
            <w:r w:rsidR="003131C4" w:rsidRPr="003131C4">
              <w:rPr>
                <w:rStyle w:val="Hyperlink"/>
                <w:rFonts w:eastAsiaTheme="majorEastAsia"/>
                <w:noProof/>
                <w:szCs w:val="24"/>
              </w:rPr>
              <w:t>5.1</w:t>
            </w:r>
            <w:r w:rsidR="003131C4" w:rsidRPr="003131C4">
              <w:rPr>
                <w:rFonts w:eastAsiaTheme="minorEastAsia"/>
                <w:noProof/>
                <w:szCs w:val="24"/>
              </w:rPr>
              <w:tab/>
            </w:r>
            <w:r w:rsidR="003131C4" w:rsidRPr="003131C4">
              <w:rPr>
                <w:rStyle w:val="Hyperlink"/>
                <w:rFonts w:eastAsiaTheme="majorEastAsia"/>
                <w:noProof/>
                <w:szCs w:val="24"/>
              </w:rPr>
              <w:t>Kesimpulan</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_Toc470154701 \h </w:instrText>
            </w:r>
            <w:r w:rsidR="003131C4" w:rsidRPr="003131C4">
              <w:rPr>
                <w:noProof/>
                <w:webHidden/>
                <w:szCs w:val="24"/>
              </w:rPr>
            </w:r>
            <w:r w:rsidR="003131C4" w:rsidRPr="003131C4">
              <w:rPr>
                <w:noProof/>
                <w:webHidden/>
                <w:szCs w:val="24"/>
              </w:rPr>
              <w:fldChar w:fldCharType="separate"/>
            </w:r>
            <w:r w:rsidR="00CC334D">
              <w:rPr>
                <w:noProof/>
                <w:webHidden/>
                <w:szCs w:val="24"/>
              </w:rPr>
              <w:t>100</w:t>
            </w:r>
            <w:r w:rsidR="003131C4" w:rsidRPr="003131C4">
              <w:rPr>
                <w:noProof/>
                <w:webHidden/>
                <w:szCs w:val="24"/>
              </w:rPr>
              <w:fldChar w:fldCharType="end"/>
            </w:r>
          </w:hyperlink>
        </w:p>
        <w:p w:rsidR="003131C4" w:rsidRPr="003131C4" w:rsidRDefault="00EF6975" w:rsidP="002604F5">
          <w:pPr>
            <w:pStyle w:val="TOC2"/>
            <w:rPr>
              <w:rFonts w:eastAsiaTheme="minorEastAsia"/>
              <w:noProof/>
              <w:szCs w:val="24"/>
            </w:rPr>
          </w:pPr>
          <w:hyperlink w:anchor="_Toc470154702" w:history="1">
            <w:r w:rsidR="003131C4" w:rsidRPr="003131C4">
              <w:rPr>
                <w:rStyle w:val="Hyperlink"/>
                <w:rFonts w:eastAsiaTheme="majorEastAsia"/>
                <w:noProof/>
                <w:szCs w:val="24"/>
              </w:rPr>
              <w:t>5.2</w:t>
            </w:r>
            <w:r w:rsidR="003131C4" w:rsidRPr="003131C4">
              <w:rPr>
                <w:rFonts w:eastAsiaTheme="minorEastAsia"/>
                <w:noProof/>
                <w:szCs w:val="24"/>
              </w:rPr>
              <w:tab/>
            </w:r>
            <w:r w:rsidR="003131C4" w:rsidRPr="003131C4">
              <w:rPr>
                <w:rStyle w:val="Hyperlink"/>
                <w:rFonts w:eastAsiaTheme="majorEastAsia"/>
                <w:noProof/>
                <w:szCs w:val="24"/>
              </w:rPr>
              <w:t>Saran</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_Toc470154702 \h </w:instrText>
            </w:r>
            <w:r w:rsidR="003131C4" w:rsidRPr="003131C4">
              <w:rPr>
                <w:noProof/>
                <w:webHidden/>
                <w:szCs w:val="24"/>
              </w:rPr>
            </w:r>
            <w:r w:rsidR="003131C4" w:rsidRPr="003131C4">
              <w:rPr>
                <w:noProof/>
                <w:webHidden/>
                <w:szCs w:val="24"/>
              </w:rPr>
              <w:fldChar w:fldCharType="separate"/>
            </w:r>
            <w:r w:rsidR="00CC334D">
              <w:rPr>
                <w:noProof/>
                <w:webHidden/>
                <w:szCs w:val="24"/>
              </w:rPr>
              <w:t>100</w:t>
            </w:r>
            <w:r w:rsidR="003131C4" w:rsidRPr="003131C4">
              <w:rPr>
                <w:noProof/>
                <w:webHidden/>
                <w:szCs w:val="24"/>
              </w:rPr>
              <w:fldChar w:fldCharType="end"/>
            </w:r>
          </w:hyperlink>
        </w:p>
        <w:p w:rsidR="003131C4" w:rsidRPr="003131C4" w:rsidRDefault="00EF6975" w:rsidP="002604F5">
          <w:pPr>
            <w:pStyle w:val="TOC1"/>
            <w:spacing w:after="0" w:line="360" w:lineRule="auto"/>
            <w:rPr>
              <w:rFonts w:eastAsiaTheme="minorEastAsia"/>
              <w:noProof/>
              <w:szCs w:val="24"/>
            </w:rPr>
          </w:pPr>
          <w:hyperlink w:anchor="_Toc470154703" w:history="1">
            <w:r w:rsidR="003131C4" w:rsidRPr="003131C4">
              <w:rPr>
                <w:rStyle w:val="Hyperlink"/>
                <w:noProof/>
                <w:szCs w:val="24"/>
              </w:rPr>
              <w:t>DAFTAR PUSTAKA</w:t>
            </w:r>
            <w:r w:rsidR="003131C4" w:rsidRPr="003131C4">
              <w:rPr>
                <w:noProof/>
                <w:webHidden/>
                <w:szCs w:val="24"/>
              </w:rPr>
              <w:tab/>
            </w:r>
            <w:r w:rsidR="003131C4" w:rsidRPr="003131C4">
              <w:rPr>
                <w:noProof/>
                <w:webHidden/>
                <w:szCs w:val="24"/>
              </w:rPr>
              <w:fldChar w:fldCharType="begin" w:fldLock="1"/>
            </w:r>
            <w:r w:rsidR="003131C4" w:rsidRPr="003131C4">
              <w:rPr>
                <w:noProof/>
                <w:webHidden/>
                <w:szCs w:val="24"/>
              </w:rPr>
              <w:instrText xml:space="preserve"> PAGEREF _Toc470154703 \h </w:instrText>
            </w:r>
            <w:r w:rsidR="003131C4" w:rsidRPr="003131C4">
              <w:rPr>
                <w:noProof/>
                <w:webHidden/>
                <w:szCs w:val="24"/>
              </w:rPr>
            </w:r>
            <w:r w:rsidR="003131C4" w:rsidRPr="003131C4">
              <w:rPr>
                <w:noProof/>
                <w:webHidden/>
                <w:szCs w:val="24"/>
              </w:rPr>
              <w:fldChar w:fldCharType="separate"/>
            </w:r>
            <w:r w:rsidR="00CC334D">
              <w:rPr>
                <w:noProof/>
                <w:webHidden/>
                <w:szCs w:val="24"/>
              </w:rPr>
              <w:t>101</w:t>
            </w:r>
            <w:r w:rsidR="003131C4" w:rsidRPr="003131C4">
              <w:rPr>
                <w:noProof/>
                <w:webHidden/>
                <w:szCs w:val="24"/>
              </w:rPr>
              <w:fldChar w:fldCharType="end"/>
            </w:r>
          </w:hyperlink>
        </w:p>
        <w:p w:rsidR="00423880" w:rsidRPr="00CC334D" w:rsidRDefault="0057267B" w:rsidP="003131C4">
          <w:pPr>
            <w:spacing w:after="0" w:line="360" w:lineRule="auto"/>
            <w:rPr>
              <w:bCs/>
              <w:noProof/>
              <w:szCs w:val="24"/>
              <w:lang w:val="id-ID"/>
            </w:rPr>
          </w:pPr>
          <w:r w:rsidRPr="003131C4">
            <w:rPr>
              <w:bCs/>
              <w:noProof/>
              <w:szCs w:val="24"/>
            </w:rPr>
            <w:fldChar w:fldCharType="end"/>
          </w:r>
          <w:r w:rsidR="00CC334D">
            <w:rPr>
              <w:bCs/>
              <w:noProof/>
              <w:szCs w:val="24"/>
            </w:rPr>
            <w:t xml:space="preserve">LAMPIRAN </w:t>
          </w:r>
          <w:r w:rsidR="00CC334D">
            <w:rPr>
              <w:bCs/>
              <w:noProof/>
              <w:szCs w:val="24"/>
              <w:lang w:val="id-ID"/>
            </w:rPr>
            <w:t>I</w:t>
          </w:r>
        </w:p>
        <w:p w:rsidR="0057267B" w:rsidRPr="00554876" w:rsidRDefault="00CC334D" w:rsidP="003131C4">
          <w:pPr>
            <w:spacing w:after="0" w:line="360" w:lineRule="auto"/>
            <w:rPr>
              <w:szCs w:val="24"/>
            </w:rPr>
          </w:pPr>
          <w:r>
            <w:rPr>
              <w:bCs/>
              <w:noProof/>
              <w:szCs w:val="24"/>
            </w:rPr>
            <w:t xml:space="preserve">LAMPIRAN </w:t>
          </w:r>
          <w:r>
            <w:rPr>
              <w:bCs/>
              <w:noProof/>
              <w:szCs w:val="24"/>
              <w:lang w:val="id-ID"/>
            </w:rPr>
            <w:t>II</w:t>
          </w:r>
        </w:p>
      </w:sdtContent>
    </w:sdt>
    <w:p w:rsidR="00D02BE4" w:rsidRPr="00554876" w:rsidRDefault="00D02BE4" w:rsidP="007350AF">
      <w:pPr>
        <w:spacing w:after="0" w:line="259" w:lineRule="auto"/>
        <w:ind w:left="0" w:firstLine="0"/>
        <w:jc w:val="left"/>
      </w:pPr>
      <w:r w:rsidRPr="00554876">
        <w:br w:type="page"/>
      </w:r>
    </w:p>
    <w:p w:rsidR="00B5391B" w:rsidRPr="00554876" w:rsidRDefault="00BE6CE4" w:rsidP="007350AF">
      <w:pPr>
        <w:pStyle w:val="Heading1"/>
      </w:pPr>
      <w:bookmarkStart w:id="10" w:name="_Toc470154570"/>
      <w:r w:rsidRPr="00554876">
        <w:lastRenderedPageBreak/>
        <w:t>DAFTAR GAMBAR</w:t>
      </w:r>
      <w:bookmarkEnd w:id="10"/>
    </w:p>
    <w:p w:rsidR="00D02BE4" w:rsidRPr="00554876" w:rsidRDefault="00D02BE4" w:rsidP="007350AF">
      <w:pPr>
        <w:spacing w:after="0" w:line="360" w:lineRule="auto"/>
      </w:pPr>
    </w:p>
    <w:p w:rsidR="002604F5" w:rsidRPr="002604F5" w:rsidRDefault="002604F5" w:rsidP="002604F5">
      <w:pPr>
        <w:pStyle w:val="TableofFigures"/>
        <w:tabs>
          <w:tab w:val="right" w:leader="dot" w:pos="7928"/>
        </w:tabs>
        <w:spacing w:line="360" w:lineRule="auto"/>
        <w:ind w:firstLine="0"/>
        <w:rPr>
          <w:rFonts w:eastAsiaTheme="minorEastAsia"/>
          <w:noProof/>
          <w:szCs w:val="24"/>
        </w:rPr>
      </w:pPr>
      <w:r w:rsidRPr="002604F5">
        <w:rPr>
          <w:szCs w:val="24"/>
        </w:rPr>
        <w:fldChar w:fldCharType="begin" w:fldLock="1"/>
      </w:r>
      <w:r w:rsidRPr="002604F5">
        <w:rPr>
          <w:szCs w:val="24"/>
        </w:rPr>
        <w:instrText xml:space="preserve"> TOC \h \z \c "Gambar 2." </w:instrText>
      </w:r>
      <w:r w:rsidRPr="002604F5">
        <w:rPr>
          <w:szCs w:val="24"/>
        </w:rPr>
        <w:fldChar w:fldCharType="separate"/>
      </w:r>
      <w:hyperlink w:anchor="_Toc470154906" w:history="1">
        <w:r w:rsidRPr="002604F5">
          <w:rPr>
            <w:rStyle w:val="Hyperlink"/>
            <w:noProof/>
            <w:szCs w:val="24"/>
          </w:rPr>
          <w:t>Gambar 2.1</w:t>
        </w:r>
        <w:r w:rsidRPr="002604F5">
          <w:rPr>
            <w:rStyle w:val="Hyperlink"/>
            <w:noProof/>
            <w:szCs w:val="24"/>
            <w:lang w:val="id-ID"/>
          </w:rPr>
          <w:t xml:space="preserve"> Kerangka model </w:t>
        </w:r>
        <w:r w:rsidRPr="002604F5">
          <w:rPr>
            <w:rStyle w:val="Hyperlink"/>
            <w:i/>
            <w:noProof/>
            <w:szCs w:val="24"/>
            <w:lang w:val="id-ID"/>
          </w:rPr>
          <w:t>waterfall</w:t>
        </w:r>
        <w:r w:rsidRPr="002604F5">
          <w:rPr>
            <w:noProof/>
            <w:webHidden/>
            <w:szCs w:val="24"/>
          </w:rPr>
          <w:tab/>
        </w:r>
        <w:r w:rsidRPr="002604F5">
          <w:rPr>
            <w:noProof/>
            <w:webHidden/>
            <w:szCs w:val="24"/>
          </w:rPr>
          <w:fldChar w:fldCharType="begin" w:fldLock="1"/>
        </w:r>
        <w:r w:rsidRPr="002604F5">
          <w:rPr>
            <w:noProof/>
            <w:webHidden/>
            <w:szCs w:val="24"/>
          </w:rPr>
          <w:instrText xml:space="preserve"> PAGEREF _Toc470154906 \h </w:instrText>
        </w:r>
        <w:r w:rsidRPr="002604F5">
          <w:rPr>
            <w:noProof/>
            <w:webHidden/>
            <w:szCs w:val="24"/>
          </w:rPr>
        </w:r>
        <w:r w:rsidRPr="002604F5">
          <w:rPr>
            <w:noProof/>
            <w:webHidden/>
            <w:szCs w:val="24"/>
          </w:rPr>
          <w:fldChar w:fldCharType="separate"/>
        </w:r>
        <w:r w:rsidR="00CC334D">
          <w:rPr>
            <w:noProof/>
            <w:webHidden/>
            <w:szCs w:val="24"/>
          </w:rPr>
          <w:t>13</w:t>
        </w:r>
        <w:r w:rsidRPr="002604F5">
          <w:rPr>
            <w:noProof/>
            <w:webHidden/>
            <w:szCs w:val="24"/>
          </w:rPr>
          <w:fldChar w:fldCharType="end"/>
        </w:r>
      </w:hyperlink>
    </w:p>
    <w:p w:rsidR="002604F5" w:rsidRPr="002604F5" w:rsidRDefault="002604F5" w:rsidP="002604F5">
      <w:pPr>
        <w:pStyle w:val="TableofFigures"/>
        <w:tabs>
          <w:tab w:val="right" w:leader="dot" w:pos="7928"/>
        </w:tabs>
        <w:spacing w:line="360" w:lineRule="auto"/>
        <w:ind w:firstLine="0"/>
        <w:rPr>
          <w:rFonts w:eastAsiaTheme="minorEastAsia"/>
          <w:noProof/>
          <w:szCs w:val="24"/>
        </w:rPr>
      </w:pPr>
      <w:r w:rsidRPr="002604F5">
        <w:rPr>
          <w:szCs w:val="24"/>
        </w:rPr>
        <w:fldChar w:fldCharType="end"/>
      </w:r>
      <w:r w:rsidRPr="002604F5">
        <w:rPr>
          <w:szCs w:val="24"/>
        </w:rPr>
        <w:fldChar w:fldCharType="begin" w:fldLock="1"/>
      </w:r>
      <w:r w:rsidRPr="002604F5">
        <w:rPr>
          <w:szCs w:val="24"/>
        </w:rPr>
        <w:instrText xml:space="preserve"> TOC \h \z \c "Gambar 3." </w:instrText>
      </w:r>
      <w:r w:rsidRPr="002604F5">
        <w:rPr>
          <w:szCs w:val="24"/>
        </w:rPr>
        <w:fldChar w:fldCharType="separate"/>
      </w:r>
      <w:hyperlink w:anchor="_Toc470154844" w:history="1">
        <w:r w:rsidRPr="002604F5">
          <w:rPr>
            <w:rStyle w:val="Hyperlink"/>
            <w:noProof/>
            <w:szCs w:val="24"/>
          </w:rPr>
          <w:t xml:space="preserve">Gambar 3.1 </w:t>
        </w:r>
        <w:r w:rsidRPr="002604F5">
          <w:rPr>
            <w:rStyle w:val="Hyperlink"/>
            <w:i/>
            <w:noProof/>
            <w:szCs w:val="24"/>
            <w:lang w:val="id-ID"/>
          </w:rPr>
          <w:t>Use case diagram</w:t>
        </w:r>
        <w:r w:rsidRPr="002604F5">
          <w:rPr>
            <w:rStyle w:val="Hyperlink"/>
            <w:noProof/>
            <w:szCs w:val="24"/>
            <w:lang w:val="id-ID"/>
          </w:rPr>
          <w:t xml:space="preserve"> Siskom.in</w:t>
        </w:r>
        <w:r w:rsidRPr="002604F5">
          <w:rPr>
            <w:noProof/>
            <w:webHidden/>
            <w:szCs w:val="24"/>
          </w:rPr>
          <w:tab/>
        </w:r>
        <w:r w:rsidRPr="002604F5">
          <w:rPr>
            <w:noProof/>
            <w:webHidden/>
            <w:szCs w:val="24"/>
          </w:rPr>
          <w:fldChar w:fldCharType="begin" w:fldLock="1"/>
        </w:r>
        <w:r w:rsidRPr="002604F5">
          <w:rPr>
            <w:noProof/>
            <w:webHidden/>
            <w:szCs w:val="24"/>
          </w:rPr>
          <w:instrText xml:space="preserve"> PAGEREF _Toc470154844 \h </w:instrText>
        </w:r>
        <w:r w:rsidRPr="002604F5">
          <w:rPr>
            <w:noProof/>
            <w:webHidden/>
            <w:szCs w:val="24"/>
          </w:rPr>
        </w:r>
        <w:r w:rsidRPr="002604F5">
          <w:rPr>
            <w:noProof/>
            <w:webHidden/>
            <w:szCs w:val="24"/>
          </w:rPr>
          <w:fldChar w:fldCharType="separate"/>
        </w:r>
        <w:r w:rsidR="00CC334D">
          <w:rPr>
            <w:noProof/>
            <w:webHidden/>
            <w:szCs w:val="24"/>
          </w:rPr>
          <w:t>20</w:t>
        </w:r>
        <w:r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45" w:history="1">
        <w:r w:rsidR="002604F5" w:rsidRPr="002604F5">
          <w:rPr>
            <w:rStyle w:val="Hyperlink"/>
            <w:noProof/>
            <w:szCs w:val="24"/>
          </w:rPr>
          <w:t xml:space="preserve">Gambar 3.2 </w:t>
        </w:r>
        <w:r w:rsidR="002604F5" w:rsidRPr="002604F5">
          <w:rPr>
            <w:rStyle w:val="Hyperlink"/>
            <w:i/>
            <w:noProof/>
            <w:szCs w:val="24"/>
            <w:lang w:val="id-ID"/>
          </w:rPr>
          <w:t>Activity diagram login</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_Toc470154845 \h </w:instrText>
        </w:r>
        <w:r w:rsidR="002604F5" w:rsidRPr="002604F5">
          <w:rPr>
            <w:noProof/>
            <w:webHidden/>
            <w:szCs w:val="24"/>
          </w:rPr>
        </w:r>
        <w:r w:rsidR="002604F5" w:rsidRPr="002604F5">
          <w:rPr>
            <w:noProof/>
            <w:webHidden/>
            <w:szCs w:val="24"/>
          </w:rPr>
          <w:fldChar w:fldCharType="separate"/>
        </w:r>
        <w:r w:rsidR="00CC334D">
          <w:rPr>
            <w:noProof/>
            <w:webHidden/>
            <w:szCs w:val="24"/>
          </w:rPr>
          <w:t>32</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46" w:history="1">
        <w:r w:rsidR="002604F5" w:rsidRPr="002604F5">
          <w:rPr>
            <w:rStyle w:val="Hyperlink"/>
            <w:noProof/>
            <w:szCs w:val="24"/>
          </w:rPr>
          <w:t xml:space="preserve">Gambar 3.3 </w:t>
        </w:r>
        <w:r w:rsidR="002604F5" w:rsidRPr="002604F5">
          <w:rPr>
            <w:rStyle w:val="Hyperlink"/>
            <w:i/>
            <w:noProof/>
            <w:szCs w:val="24"/>
            <w:lang w:val="id-ID"/>
          </w:rPr>
          <w:t xml:space="preserve">Activity diagram </w:t>
        </w:r>
        <w:r w:rsidR="002604F5" w:rsidRPr="002604F5">
          <w:rPr>
            <w:rStyle w:val="Hyperlink"/>
            <w:noProof/>
            <w:szCs w:val="24"/>
            <w:lang w:val="id-ID"/>
          </w:rPr>
          <w:t>tambah info</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_Toc470154846 \h </w:instrText>
        </w:r>
        <w:r w:rsidR="002604F5" w:rsidRPr="002604F5">
          <w:rPr>
            <w:noProof/>
            <w:webHidden/>
            <w:szCs w:val="24"/>
          </w:rPr>
        </w:r>
        <w:r w:rsidR="002604F5" w:rsidRPr="002604F5">
          <w:rPr>
            <w:noProof/>
            <w:webHidden/>
            <w:szCs w:val="24"/>
          </w:rPr>
          <w:fldChar w:fldCharType="separate"/>
        </w:r>
        <w:r w:rsidR="00CC334D">
          <w:rPr>
            <w:noProof/>
            <w:webHidden/>
            <w:szCs w:val="24"/>
          </w:rPr>
          <w:t>32</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47" w:history="1">
        <w:r w:rsidR="002604F5" w:rsidRPr="002604F5">
          <w:rPr>
            <w:rStyle w:val="Hyperlink"/>
            <w:noProof/>
            <w:szCs w:val="24"/>
          </w:rPr>
          <w:t xml:space="preserve">Gambar 3.4 </w:t>
        </w:r>
        <w:r w:rsidR="002604F5" w:rsidRPr="002604F5">
          <w:rPr>
            <w:rStyle w:val="Hyperlink"/>
            <w:i/>
            <w:noProof/>
            <w:szCs w:val="24"/>
            <w:lang w:val="id-ID"/>
          </w:rPr>
          <w:t xml:space="preserve">Activity diagram </w:t>
        </w:r>
        <w:r w:rsidR="002604F5" w:rsidRPr="002604F5">
          <w:rPr>
            <w:rStyle w:val="Hyperlink"/>
            <w:noProof/>
            <w:szCs w:val="24"/>
            <w:lang w:val="id-ID"/>
          </w:rPr>
          <w:t>tambah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_Toc470154847 \h </w:instrText>
        </w:r>
        <w:r w:rsidR="002604F5" w:rsidRPr="002604F5">
          <w:rPr>
            <w:noProof/>
            <w:webHidden/>
            <w:szCs w:val="24"/>
          </w:rPr>
        </w:r>
        <w:r w:rsidR="002604F5" w:rsidRPr="002604F5">
          <w:rPr>
            <w:noProof/>
            <w:webHidden/>
            <w:szCs w:val="24"/>
          </w:rPr>
          <w:fldChar w:fldCharType="separate"/>
        </w:r>
        <w:r w:rsidR="00CC334D">
          <w:rPr>
            <w:noProof/>
            <w:webHidden/>
            <w:szCs w:val="24"/>
          </w:rPr>
          <w:t>33</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48" w:history="1">
        <w:r w:rsidR="002604F5" w:rsidRPr="002604F5">
          <w:rPr>
            <w:rStyle w:val="Hyperlink"/>
            <w:noProof/>
            <w:szCs w:val="24"/>
          </w:rPr>
          <w:t xml:space="preserve">Gambar 3.5 </w:t>
        </w:r>
        <w:r w:rsidR="002604F5" w:rsidRPr="002604F5">
          <w:rPr>
            <w:rStyle w:val="Hyperlink"/>
            <w:i/>
            <w:noProof/>
            <w:szCs w:val="24"/>
            <w:lang w:val="id-ID"/>
          </w:rPr>
          <w:t xml:space="preserve">Activity diagram </w:t>
        </w:r>
        <w:r w:rsidR="002604F5" w:rsidRPr="002604F5">
          <w:rPr>
            <w:rStyle w:val="Hyperlink"/>
            <w:noProof/>
            <w:szCs w:val="24"/>
            <w:lang w:val="id-ID"/>
          </w:rPr>
          <w:t>tambah komentar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_Toc470154848 \h </w:instrText>
        </w:r>
        <w:r w:rsidR="002604F5" w:rsidRPr="002604F5">
          <w:rPr>
            <w:noProof/>
            <w:webHidden/>
            <w:szCs w:val="24"/>
          </w:rPr>
        </w:r>
        <w:r w:rsidR="002604F5" w:rsidRPr="002604F5">
          <w:rPr>
            <w:noProof/>
            <w:webHidden/>
            <w:szCs w:val="24"/>
          </w:rPr>
          <w:fldChar w:fldCharType="separate"/>
        </w:r>
        <w:r w:rsidR="00CC334D">
          <w:rPr>
            <w:noProof/>
            <w:webHidden/>
            <w:szCs w:val="24"/>
          </w:rPr>
          <w:t>33</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49" w:history="1">
        <w:r w:rsidR="002604F5" w:rsidRPr="002604F5">
          <w:rPr>
            <w:rStyle w:val="Hyperlink"/>
            <w:noProof/>
            <w:szCs w:val="24"/>
          </w:rPr>
          <w:t xml:space="preserve">Gambar 3.6 </w:t>
        </w:r>
        <w:r w:rsidR="002604F5" w:rsidRPr="002604F5">
          <w:rPr>
            <w:rStyle w:val="Hyperlink"/>
            <w:i/>
            <w:noProof/>
            <w:szCs w:val="24"/>
            <w:lang w:val="id-ID"/>
          </w:rPr>
          <w:t xml:space="preserve">Activity diagram </w:t>
        </w:r>
        <w:r w:rsidR="002604F5" w:rsidRPr="002604F5">
          <w:rPr>
            <w:rStyle w:val="Hyperlink"/>
            <w:noProof/>
            <w:szCs w:val="24"/>
            <w:lang w:val="id-ID"/>
          </w:rPr>
          <w:t>kelola info (Android)</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_Toc470154849 \h </w:instrText>
        </w:r>
        <w:r w:rsidR="002604F5" w:rsidRPr="002604F5">
          <w:rPr>
            <w:noProof/>
            <w:webHidden/>
            <w:szCs w:val="24"/>
          </w:rPr>
        </w:r>
        <w:r w:rsidR="002604F5" w:rsidRPr="002604F5">
          <w:rPr>
            <w:noProof/>
            <w:webHidden/>
            <w:szCs w:val="24"/>
          </w:rPr>
          <w:fldChar w:fldCharType="separate"/>
        </w:r>
        <w:r w:rsidR="00CC334D">
          <w:rPr>
            <w:noProof/>
            <w:webHidden/>
            <w:szCs w:val="24"/>
          </w:rPr>
          <w:t>34</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50" w:history="1">
        <w:r w:rsidR="002604F5" w:rsidRPr="002604F5">
          <w:rPr>
            <w:rStyle w:val="Hyperlink"/>
            <w:noProof/>
            <w:szCs w:val="24"/>
          </w:rPr>
          <w:t xml:space="preserve">Gambar 3.7 </w:t>
        </w:r>
        <w:r w:rsidR="002604F5" w:rsidRPr="002604F5">
          <w:rPr>
            <w:rStyle w:val="Hyperlink"/>
            <w:i/>
            <w:noProof/>
            <w:szCs w:val="24"/>
            <w:lang w:val="id-ID"/>
          </w:rPr>
          <w:t xml:space="preserve">Activity diagram </w:t>
        </w:r>
        <w:r w:rsidR="002604F5" w:rsidRPr="002604F5">
          <w:rPr>
            <w:rStyle w:val="Hyperlink"/>
            <w:noProof/>
            <w:szCs w:val="24"/>
            <w:lang w:val="id-ID"/>
          </w:rPr>
          <w:t>kelola forum (Android)</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_Toc470154850 \h </w:instrText>
        </w:r>
        <w:r w:rsidR="002604F5" w:rsidRPr="002604F5">
          <w:rPr>
            <w:noProof/>
            <w:webHidden/>
            <w:szCs w:val="24"/>
          </w:rPr>
        </w:r>
        <w:r w:rsidR="002604F5" w:rsidRPr="002604F5">
          <w:rPr>
            <w:noProof/>
            <w:webHidden/>
            <w:szCs w:val="24"/>
          </w:rPr>
          <w:fldChar w:fldCharType="separate"/>
        </w:r>
        <w:r w:rsidR="00CC334D">
          <w:rPr>
            <w:noProof/>
            <w:webHidden/>
            <w:szCs w:val="24"/>
          </w:rPr>
          <w:t>34</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51" w:history="1">
        <w:r w:rsidR="002604F5" w:rsidRPr="002604F5">
          <w:rPr>
            <w:rStyle w:val="Hyperlink"/>
            <w:noProof/>
            <w:szCs w:val="24"/>
          </w:rPr>
          <w:t xml:space="preserve">Gambar 3.8 </w:t>
        </w:r>
        <w:r w:rsidR="002604F5" w:rsidRPr="002604F5">
          <w:rPr>
            <w:rStyle w:val="Hyperlink"/>
            <w:i/>
            <w:noProof/>
            <w:szCs w:val="24"/>
            <w:lang w:val="id-ID"/>
          </w:rPr>
          <w:t xml:space="preserve">Activity diagram </w:t>
        </w:r>
        <w:r w:rsidR="002604F5" w:rsidRPr="002604F5">
          <w:rPr>
            <w:rStyle w:val="Hyperlink"/>
            <w:noProof/>
            <w:szCs w:val="24"/>
            <w:lang w:val="id-ID"/>
          </w:rPr>
          <w:t>kelola komentar forum (Android)</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_Toc470154851 \h </w:instrText>
        </w:r>
        <w:r w:rsidR="002604F5" w:rsidRPr="002604F5">
          <w:rPr>
            <w:noProof/>
            <w:webHidden/>
            <w:szCs w:val="24"/>
          </w:rPr>
        </w:r>
        <w:r w:rsidR="002604F5" w:rsidRPr="002604F5">
          <w:rPr>
            <w:noProof/>
            <w:webHidden/>
            <w:szCs w:val="24"/>
          </w:rPr>
          <w:fldChar w:fldCharType="separate"/>
        </w:r>
        <w:r w:rsidR="00CC334D">
          <w:rPr>
            <w:noProof/>
            <w:webHidden/>
            <w:szCs w:val="24"/>
          </w:rPr>
          <w:t>35</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52" w:history="1">
        <w:r w:rsidR="002604F5" w:rsidRPr="002604F5">
          <w:rPr>
            <w:rStyle w:val="Hyperlink"/>
            <w:noProof/>
            <w:szCs w:val="24"/>
          </w:rPr>
          <w:t xml:space="preserve">Gambar 3.9 </w:t>
        </w:r>
        <w:r w:rsidR="002604F5" w:rsidRPr="002604F5">
          <w:rPr>
            <w:rStyle w:val="Hyperlink"/>
            <w:i/>
            <w:noProof/>
            <w:szCs w:val="24"/>
            <w:lang w:val="id-ID"/>
          </w:rPr>
          <w:t xml:space="preserve">Activity diagram </w:t>
        </w:r>
        <w:r w:rsidR="002604F5" w:rsidRPr="002604F5">
          <w:rPr>
            <w:rStyle w:val="Hyperlink"/>
            <w:noProof/>
            <w:szCs w:val="24"/>
            <w:lang w:val="id-ID"/>
          </w:rPr>
          <w:t>kelola pengguna</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_Toc470154852 \h </w:instrText>
        </w:r>
        <w:r w:rsidR="002604F5" w:rsidRPr="002604F5">
          <w:rPr>
            <w:noProof/>
            <w:webHidden/>
            <w:szCs w:val="24"/>
          </w:rPr>
        </w:r>
        <w:r w:rsidR="002604F5" w:rsidRPr="002604F5">
          <w:rPr>
            <w:noProof/>
            <w:webHidden/>
            <w:szCs w:val="24"/>
          </w:rPr>
          <w:fldChar w:fldCharType="separate"/>
        </w:r>
        <w:r w:rsidR="00CC334D">
          <w:rPr>
            <w:noProof/>
            <w:webHidden/>
            <w:szCs w:val="24"/>
          </w:rPr>
          <w:t>35</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53" w:history="1">
        <w:r w:rsidR="002604F5" w:rsidRPr="002604F5">
          <w:rPr>
            <w:rStyle w:val="Hyperlink"/>
            <w:noProof/>
            <w:szCs w:val="24"/>
          </w:rPr>
          <w:t xml:space="preserve">Gambar 3.10 </w:t>
        </w:r>
        <w:r w:rsidR="002604F5" w:rsidRPr="002604F5">
          <w:rPr>
            <w:rStyle w:val="Hyperlink"/>
            <w:i/>
            <w:noProof/>
            <w:szCs w:val="24"/>
            <w:lang w:val="id-ID"/>
          </w:rPr>
          <w:t xml:space="preserve">Activity diagram </w:t>
        </w:r>
        <w:r w:rsidR="002604F5" w:rsidRPr="002604F5">
          <w:rPr>
            <w:rStyle w:val="Hyperlink"/>
            <w:noProof/>
            <w:szCs w:val="24"/>
            <w:lang w:val="id-ID"/>
          </w:rPr>
          <w:t>kelola info</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_Toc470154853 \h </w:instrText>
        </w:r>
        <w:r w:rsidR="002604F5" w:rsidRPr="002604F5">
          <w:rPr>
            <w:noProof/>
            <w:webHidden/>
            <w:szCs w:val="24"/>
          </w:rPr>
        </w:r>
        <w:r w:rsidR="002604F5" w:rsidRPr="002604F5">
          <w:rPr>
            <w:noProof/>
            <w:webHidden/>
            <w:szCs w:val="24"/>
          </w:rPr>
          <w:fldChar w:fldCharType="separate"/>
        </w:r>
        <w:r w:rsidR="00CC334D">
          <w:rPr>
            <w:noProof/>
            <w:webHidden/>
            <w:szCs w:val="24"/>
          </w:rPr>
          <w:t>36</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54" w:history="1">
        <w:r w:rsidR="002604F5" w:rsidRPr="002604F5">
          <w:rPr>
            <w:rStyle w:val="Hyperlink"/>
            <w:noProof/>
            <w:szCs w:val="24"/>
          </w:rPr>
          <w:t xml:space="preserve">Gambar 3.11 </w:t>
        </w:r>
        <w:r w:rsidR="002604F5" w:rsidRPr="002604F5">
          <w:rPr>
            <w:rStyle w:val="Hyperlink"/>
            <w:i/>
            <w:noProof/>
            <w:szCs w:val="24"/>
            <w:lang w:val="id-ID"/>
          </w:rPr>
          <w:t xml:space="preserve">Activity diagram </w:t>
        </w:r>
        <w:r w:rsidR="002604F5" w:rsidRPr="002604F5">
          <w:rPr>
            <w:rStyle w:val="Hyperlink"/>
            <w:noProof/>
            <w:szCs w:val="24"/>
            <w:lang w:val="id-ID"/>
          </w:rPr>
          <w:t>kelola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_Toc470154854 \h </w:instrText>
        </w:r>
        <w:r w:rsidR="002604F5" w:rsidRPr="002604F5">
          <w:rPr>
            <w:noProof/>
            <w:webHidden/>
            <w:szCs w:val="24"/>
          </w:rPr>
        </w:r>
        <w:r w:rsidR="002604F5" w:rsidRPr="002604F5">
          <w:rPr>
            <w:noProof/>
            <w:webHidden/>
            <w:szCs w:val="24"/>
          </w:rPr>
          <w:fldChar w:fldCharType="separate"/>
        </w:r>
        <w:r w:rsidR="00CC334D">
          <w:rPr>
            <w:noProof/>
            <w:webHidden/>
            <w:szCs w:val="24"/>
          </w:rPr>
          <w:t>36</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55" w:history="1">
        <w:r w:rsidR="002604F5" w:rsidRPr="002604F5">
          <w:rPr>
            <w:rStyle w:val="Hyperlink"/>
            <w:noProof/>
            <w:szCs w:val="24"/>
          </w:rPr>
          <w:t xml:space="preserve">Gambar 3.12 </w:t>
        </w:r>
        <w:r w:rsidR="002604F5" w:rsidRPr="002604F5">
          <w:rPr>
            <w:rStyle w:val="Hyperlink"/>
            <w:i/>
            <w:noProof/>
            <w:szCs w:val="24"/>
            <w:lang w:val="id-ID"/>
          </w:rPr>
          <w:t xml:space="preserve">Activity diagram </w:t>
        </w:r>
        <w:r w:rsidR="002604F5" w:rsidRPr="002604F5">
          <w:rPr>
            <w:rStyle w:val="Hyperlink"/>
            <w:noProof/>
            <w:szCs w:val="24"/>
            <w:lang w:val="id-ID"/>
          </w:rPr>
          <w:t>kelola komentar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_Toc470154855 \h </w:instrText>
        </w:r>
        <w:r w:rsidR="002604F5" w:rsidRPr="002604F5">
          <w:rPr>
            <w:noProof/>
            <w:webHidden/>
            <w:szCs w:val="24"/>
          </w:rPr>
        </w:r>
        <w:r w:rsidR="002604F5" w:rsidRPr="002604F5">
          <w:rPr>
            <w:noProof/>
            <w:webHidden/>
            <w:szCs w:val="24"/>
          </w:rPr>
          <w:fldChar w:fldCharType="separate"/>
        </w:r>
        <w:r w:rsidR="00CC334D">
          <w:rPr>
            <w:noProof/>
            <w:webHidden/>
            <w:szCs w:val="24"/>
          </w:rPr>
          <w:t>37</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56" w:history="1">
        <w:r w:rsidR="002604F5" w:rsidRPr="002604F5">
          <w:rPr>
            <w:rStyle w:val="Hyperlink"/>
            <w:noProof/>
            <w:szCs w:val="24"/>
          </w:rPr>
          <w:t xml:space="preserve">Gambar 3.13 </w:t>
        </w:r>
        <w:r w:rsidR="002604F5" w:rsidRPr="002604F5">
          <w:rPr>
            <w:rStyle w:val="Hyperlink"/>
            <w:i/>
            <w:noProof/>
            <w:szCs w:val="24"/>
            <w:lang w:val="id-ID"/>
          </w:rPr>
          <w:t xml:space="preserve">Activity diagram </w:t>
        </w:r>
        <w:r w:rsidR="002604F5" w:rsidRPr="002604F5">
          <w:rPr>
            <w:rStyle w:val="Hyperlink"/>
            <w:noProof/>
            <w:szCs w:val="24"/>
            <w:lang w:val="id-ID"/>
          </w:rPr>
          <w:t>kelola kategori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_Toc470154856 \h </w:instrText>
        </w:r>
        <w:r w:rsidR="002604F5" w:rsidRPr="002604F5">
          <w:rPr>
            <w:noProof/>
            <w:webHidden/>
            <w:szCs w:val="24"/>
          </w:rPr>
        </w:r>
        <w:r w:rsidR="002604F5" w:rsidRPr="002604F5">
          <w:rPr>
            <w:noProof/>
            <w:webHidden/>
            <w:szCs w:val="24"/>
          </w:rPr>
          <w:fldChar w:fldCharType="separate"/>
        </w:r>
        <w:r w:rsidR="00CC334D">
          <w:rPr>
            <w:noProof/>
            <w:webHidden/>
            <w:szCs w:val="24"/>
          </w:rPr>
          <w:t>37</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57" w:history="1">
        <w:r w:rsidR="002604F5" w:rsidRPr="002604F5">
          <w:rPr>
            <w:rStyle w:val="Hyperlink"/>
            <w:noProof/>
            <w:szCs w:val="24"/>
          </w:rPr>
          <w:t xml:space="preserve">Gambar 3.14 </w:t>
        </w:r>
        <w:r w:rsidR="002604F5" w:rsidRPr="002604F5">
          <w:rPr>
            <w:rStyle w:val="Hyperlink"/>
            <w:i/>
            <w:noProof/>
            <w:szCs w:val="24"/>
            <w:lang w:val="id-ID"/>
          </w:rPr>
          <w:t xml:space="preserve">Class diagram </w:t>
        </w:r>
        <w:r w:rsidR="002604F5" w:rsidRPr="002604F5">
          <w:rPr>
            <w:rStyle w:val="Hyperlink"/>
            <w:noProof/>
            <w:szCs w:val="24"/>
            <w:lang w:val="id-ID"/>
          </w:rPr>
          <w:t>aplikasi Siskom.in</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_Toc470154857 \h </w:instrText>
        </w:r>
        <w:r w:rsidR="002604F5" w:rsidRPr="002604F5">
          <w:rPr>
            <w:noProof/>
            <w:webHidden/>
            <w:szCs w:val="24"/>
          </w:rPr>
        </w:r>
        <w:r w:rsidR="002604F5" w:rsidRPr="002604F5">
          <w:rPr>
            <w:noProof/>
            <w:webHidden/>
            <w:szCs w:val="24"/>
          </w:rPr>
          <w:fldChar w:fldCharType="separate"/>
        </w:r>
        <w:r w:rsidR="00CC334D">
          <w:rPr>
            <w:noProof/>
            <w:webHidden/>
            <w:szCs w:val="24"/>
          </w:rPr>
          <w:t>38</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58" w:history="1">
        <w:r w:rsidR="002604F5" w:rsidRPr="002604F5">
          <w:rPr>
            <w:rStyle w:val="Hyperlink"/>
            <w:noProof/>
            <w:szCs w:val="24"/>
          </w:rPr>
          <w:t xml:space="preserve">Gambar 3.15 </w:t>
        </w:r>
        <w:r w:rsidR="002604F5" w:rsidRPr="002604F5">
          <w:rPr>
            <w:rStyle w:val="Hyperlink"/>
            <w:i/>
            <w:noProof/>
            <w:szCs w:val="24"/>
          </w:rPr>
          <w:t xml:space="preserve">Deployment diagram </w:t>
        </w:r>
        <w:r w:rsidR="002604F5" w:rsidRPr="002604F5">
          <w:rPr>
            <w:rStyle w:val="Hyperlink"/>
            <w:noProof/>
            <w:szCs w:val="24"/>
          </w:rPr>
          <w:t>aplikasi Siskom.in</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_Toc470154858 \h </w:instrText>
        </w:r>
        <w:r w:rsidR="002604F5" w:rsidRPr="002604F5">
          <w:rPr>
            <w:noProof/>
            <w:webHidden/>
            <w:szCs w:val="24"/>
          </w:rPr>
        </w:r>
        <w:r w:rsidR="002604F5" w:rsidRPr="002604F5">
          <w:rPr>
            <w:noProof/>
            <w:webHidden/>
            <w:szCs w:val="24"/>
          </w:rPr>
          <w:fldChar w:fldCharType="separate"/>
        </w:r>
        <w:r w:rsidR="00CC334D">
          <w:rPr>
            <w:noProof/>
            <w:webHidden/>
            <w:szCs w:val="24"/>
          </w:rPr>
          <w:t>39</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59" w:history="1">
        <w:r w:rsidR="002604F5" w:rsidRPr="002604F5">
          <w:rPr>
            <w:rStyle w:val="Hyperlink"/>
            <w:noProof/>
            <w:szCs w:val="24"/>
          </w:rPr>
          <w:t xml:space="preserve">Gambar 3.16 </w:t>
        </w:r>
        <w:r w:rsidR="002604F5" w:rsidRPr="002604F5">
          <w:rPr>
            <w:rStyle w:val="Hyperlink"/>
            <w:i/>
            <w:noProof/>
            <w:szCs w:val="24"/>
          </w:rPr>
          <w:t>Sequence Diagram login</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_Toc470154859 \h </w:instrText>
        </w:r>
        <w:r w:rsidR="002604F5" w:rsidRPr="002604F5">
          <w:rPr>
            <w:noProof/>
            <w:webHidden/>
            <w:szCs w:val="24"/>
          </w:rPr>
        </w:r>
        <w:r w:rsidR="002604F5" w:rsidRPr="002604F5">
          <w:rPr>
            <w:noProof/>
            <w:webHidden/>
            <w:szCs w:val="24"/>
          </w:rPr>
          <w:fldChar w:fldCharType="separate"/>
        </w:r>
        <w:r w:rsidR="00CC334D">
          <w:rPr>
            <w:noProof/>
            <w:webHidden/>
            <w:szCs w:val="24"/>
          </w:rPr>
          <w:t>39</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60" w:history="1">
        <w:r w:rsidR="002604F5" w:rsidRPr="002604F5">
          <w:rPr>
            <w:rStyle w:val="Hyperlink"/>
            <w:noProof/>
            <w:szCs w:val="24"/>
          </w:rPr>
          <w:t xml:space="preserve">Gambar 3.17 </w:t>
        </w:r>
        <w:r w:rsidR="002604F5" w:rsidRPr="002604F5">
          <w:rPr>
            <w:rStyle w:val="Hyperlink"/>
            <w:i/>
            <w:noProof/>
            <w:szCs w:val="24"/>
          </w:rPr>
          <w:t xml:space="preserve">Sequence Diagram </w:t>
        </w:r>
        <w:r w:rsidR="002604F5" w:rsidRPr="002604F5">
          <w:rPr>
            <w:rStyle w:val="Hyperlink"/>
            <w:noProof/>
            <w:szCs w:val="24"/>
          </w:rPr>
          <w:t>kelola pengguna</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_Toc470154860 \h </w:instrText>
        </w:r>
        <w:r w:rsidR="002604F5" w:rsidRPr="002604F5">
          <w:rPr>
            <w:noProof/>
            <w:webHidden/>
            <w:szCs w:val="24"/>
          </w:rPr>
        </w:r>
        <w:r w:rsidR="002604F5" w:rsidRPr="002604F5">
          <w:rPr>
            <w:noProof/>
            <w:webHidden/>
            <w:szCs w:val="24"/>
          </w:rPr>
          <w:fldChar w:fldCharType="separate"/>
        </w:r>
        <w:r w:rsidR="00CC334D">
          <w:rPr>
            <w:noProof/>
            <w:webHidden/>
            <w:szCs w:val="24"/>
          </w:rPr>
          <w:t>40</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61" w:history="1">
        <w:r w:rsidR="002604F5" w:rsidRPr="002604F5">
          <w:rPr>
            <w:rStyle w:val="Hyperlink"/>
            <w:noProof/>
            <w:szCs w:val="24"/>
          </w:rPr>
          <w:t xml:space="preserve">Gambar 3.18 </w:t>
        </w:r>
        <w:r w:rsidR="002604F5" w:rsidRPr="002604F5">
          <w:rPr>
            <w:rStyle w:val="Hyperlink"/>
            <w:i/>
            <w:noProof/>
            <w:szCs w:val="24"/>
          </w:rPr>
          <w:t xml:space="preserve">Sequence Diagram </w:t>
        </w:r>
        <w:r w:rsidR="002604F5" w:rsidRPr="002604F5">
          <w:rPr>
            <w:rStyle w:val="Hyperlink"/>
            <w:noProof/>
            <w:szCs w:val="24"/>
          </w:rPr>
          <w:t>kelola info</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_Toc470154861 \h </w:instrText>
        </w:r>
        <w:r w:rsidR="002604F5" w:rsidRPr="002604F5">
          <w:rPr>
            <w:noProof/>
            <w:webHidden/>
            <w:szCs w:val="24"/>
          </w:rPr>
        </w:r>
        <w:r w:rsidR="002604F5" w:rsidRPr="002604F5">
          <w:rPr>
            <w:noProof/>
            <w:webHidden/>
            <w:szCs w:val="24"/>
          </w:rPr>
          <w:fldChar w:fldCharType="separate"/>
        </w:r>
        <w:r w:rsidR="00CC334D">
          <w:rPr>
            <w:noProof/>
            <w:webHidden/>
            <w:szCs w:val="24"/>
          </w:rPr>
          <w:t>41</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62" w:history="1">
        <w:r w:rsidR="002604F5" w:rsidRPr="002604F5">
          <w:rPr>
            <w:rStyle w:val="Hyperlink"/>
            <w:noProof/>
            <w:szCs w:val="24"/>
          </w:rPr>
          <w:t xml:space="preserve">Gambar 3.19 </w:t>
        </w:r>
        <w:r w:rsidR="002604F5" w:rsidRPr="002604F5">
          <w:rPr>
            <w:rStyle w:val="Hyperlink"/>
            <w:i/>
            <w:noProof/>
            <w:szCs w:val="24"/>
          </w:rPr>
          <w:t xml:space="preserve">Sequence Diagram </w:t>
        </w:r>
        <w:r w:rsidR="002604F5" w:rsidRPr="002604F5">
          <w:rPr>
            <w:rStyle w:val="Hyperlink"/>
            <w:noProof/>
            <w:szCs w:val="24"/>
          </w:rPr>
          <w:t>kelola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_Toc470154862 \h </w:instrText>
        </w:r>
        <w:r w:rsidR="002604F5" w:rsidRPr="002604F5">
          <w:rPr>
            <w:noProof/>
            <w:webHidden/>
            <w:szCs w:val="24"/>
          </w:rPr>
        </w:r>
        <w:r w:rsidR="002604F5" w:rsidRPr="002604F5">
          <w:rPr>
            <w:noProof/>
            <w:webHidden/>
            <w:szCs w:val="24"/>
          </w:rPr>
          <w:fldChar w:fldCharType="separate"/>
        </w:r>
        <w:r w:rsidR="00CC334D">
          <w:rPr>
            <w:noProof/>
            <w:webHidden/>
            <w:szCs w:val="24"/>
          </w:rPr>
          <w:t>42</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63" w:history="1">
        <w:r w:rsidR="002604F5" w:rsidRPr="002604F5">
          <w:rPr>
            <w:rStyle w:val="Hyperlink"/>
            <w:noProof/>
            <w:szCs w:val="24"/>
          </w:rPr>
          <w:t xml:space="preserve">Gambar 3.20 </w:t>
        </w:r>
        <w:r w:rsidR="002604F5" w:rsidRPr="002604F5">
          <w:rPr>
            <w:rStyle w:val="Hyperlink"/>
            <w:i/>
            <w:noProof/>
            <w:szCs w:val="24"/>
          </w:rPr>
          <w:t xml:space="preserve">Sequence Diagram </w:t>
        </w:r>
        <w:r w:rsidR="002604F5" w:rsidRPr="002604F5">
          <w:rPr>
            <w:rStyle w:val="Hyperlink"/>
            <w:noProof/>
            <w:szCs w:val="24"/>
          </w:rPr>
          <w:t>kelola komentar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_Toc470154863 \h </w:instrText>
        </w:r>
        <w:r w:rsidR="002604F5" w:rsidRPr="002604F5">
          <w:rPr>
            <w:noProof/>
            <w:webHidden/>
            <w:szCs w:val="24"/>
          </w:rPr>
        </w:r>
        <w:r w:rsidR="002604F5" w:rsidRPr="002604F5">
          <w:rPr>
            <w:noProof/>
            <w:webHidden/>
            <w:szCs w:val="24"/>
          </w:rPr>
          <w:fldChar w:fldCharType="separate"/>
        </w:r>
        <w:r w:rsidR="00CC334D">
          <w:rPr>
            <w:noProof/>
            <w:webHidden/>
            <w:szCs w:val="24"/>
          </w:rPr>
          <w:t>43</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64" w:history="1">
        <w:r w:rsidR="002604F5" w:rsidRPr="002604F5">
          <w:rPr>
            <w:rStyle w:val="Hyperlink"/>
            <w:noProof/>
            <w:szCs w:val="24"/>
          </w:rPr>
          <w:t xml:space="preserve">Gambar 3.21 </w:t>
        </w:r>
        <w:r w:rsidR="002604F5" w:rsidRPr="002604F5">
          <w:rPr>
            <w:rStyle w:val="Hyperlink"/>
            <w:i/>
            <w:noProof/>
            <w:szCs w:val="24"/>
          </w:rPr>
          <w:t xml:space="preserve">Sequence Diagram </w:t>
        </w:r>
        <w:r w:rsidR="002604F5" w:rsidRPr="002604F5">
          <w:rPr>
            <w:rStyle w:val="Hyperlink"/>
            <w:noProof/>
            <w:szCs w:val="24"/>
          </w:rPr>
          <w:t>kategori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_Toc470154864 \h </w:instrText>
        </w:r>
        <w:r w:rsidR="002604F5" w:rsidRPr="002604F5">
          <w:rPr>
            <w:noProof/>
            <w:webHidden/>
            <w:szCs w:val="24"/>
          </w:rPr>
        </w:r>
        <w:r w:rsidR="002604F5" w:rsidRPr="002604F5">
          <w:rPr>
            <w:noProof/>
            <w:webHidden/>
            <w:szCs w:val="24"/>
          </w:rPr>
          <w:fldChar w:fldCharType="separate"/>
        </w:r>
        <w:r w:rsidR="00CC334D">
          <w:rPr>
            <w:noProof/>
            <w:webHidden/>
            <w:szCs w:val="24"/>
          </w:rPr>
          <w:t>44</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65" w:history="1">
        <w:r w:rsidR="002604F5" w:rsidRPr="002604F5">
          <w:rPr>
            <w:rStyle w:val="Hyperlink"/>
            <w:noProof/>
            <w:szCs w:val="24"/>
          </w:rPr>
          <w:t xml:space="preserve">Gambar 3.22 Atribut dari entitas </w:t>
        </w:r>
        <w:r w:rsidR="002604F5" w:rsidRPr="002604F5">
          <w:rPr>
            <w:rStyle w:val="Hyperlink"/>
            <w:i/>
            <w:noProof/>
            <w:szCs w:val="24"/>
          </w:rPr>
          <w:t>user</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_Toc470154865 \h </w:instrText>
        </w:r>
        <w:r w:rsidR="002604F5" w:rsidRPr="002604F5">
          <w:rPr>
            <w:noProof/>
            <w:webHidden/>
            <w:szCs w:val="24"/>
          </w:rPr>
        </w:r>
        <w:r w:rsidR="002604F5" w:rsidRPr="002604F5">
          <w:rPr>
            <w:noProof/>
            <w:webHidden/>
            <w:szCs w:val="24"/>
          </w:rPr>
          <w:fldChar w:fldCharType="separate"/>
        </w:r>
        <w:r w:rsidR="00CC334D">
          <w:rPr>
            <w:noProof/>
            <w:webHidden/>
            <w:szCs w:val="24"/>
          </w:rPr>
          <w:t>45</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66" w:history="1">
        <w:r w:rsidR="002604F5" w:rsidRPr="002604F5">
          <w:rPr>
            <w:rStyle w:val="Hyperlink"/>
            <w:noProof/>
            <w:szCs w:val="24"/>
          </w:rPr>
          <w:t xml:space="preserve">Gambar 3.23 Atribut dari entitas </w:t>
        </w:r>
        <w:r w:rsidR="002604F5" w:rsidRPr="002604F5">
          <w:rPr>
            <w:rStyle w:val="Hyperlink"/>
            <w:i/>
            <w:noProof/>
            <w:szCs w:val="24"/>
          </w:rPr>
          <w:t>level</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_Toc470154866 \h </w:instrText>
        </w:r>
        <w:r w:rsidR="002604F5" w:rsidRPr="002604F5">
          <w:rPr>
            <w:noProof/>
            <w:webHidden/>
            <w:szCs w:val="24"/>
          </w:rPr>
        </w:r>
        <w:r w:rsidR="002604F5" w:rsidRPr="002604F5">
          <w:rPr>
            <w:noProof/>
            <w:webHidden/>
            <w:szCs w:val="24"/>
          </w:rPr>
          <w:fldChar w:fldCharType="separate"/>
        </w:r>
        <w:r w:rsidR="00CC334D">
          <w:rPr>
            <w:noProof/>
            <w:webHidden/>
            <w:szCs w:val="24"/>
          </w:rPr>
          <w:t>46</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67" w:history="1">
        <w:r w:rsidR="002604F5" w:rsidRPr="002604F5">
          <w:rPr>
            <w:rStyle w:val="Hyperlink"/>
            <w:noProof/>
            <w:szCs w:val="24"/>
          </w:rPr>
          <w:t>Gambar 3.24 Atribut dari entitas info</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_Toc470154867 \h </w:instrText>
        </w:r>
        <w:r w:rsidR="002604F5" w:rsidRPr="002604F5">
          <w:rPr>
            <w:noProof/>
            <w:webHidden/>
            <w:szCs w:val="24"/>
          </w:rPr>
        </w:r>
        <w:r w:rsidR="002604F5" w:rsidRPr="002604F5">
          <w:rPr>
            <w:noProof/>
            <w:webHidden/>
            <w:szCs w:val="24"/>
          </w:rPr>
          <w:fldChar w:fldCharType="separate"/>
        </w:r>
        <w:r w:rsidR="00CC334D">
          <w:rPr>
            <w:noProof/>
            <w:webHidden/>
            <w:szCs w:val="24"/>
          </w:rPr>
          <w:t>46</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68" w:history="1">
        <w:r w:rsidR="002604F5" w:rsidRPr="002604F5">
          <w:rPr>
            <w:rStyle w:val="Hyperlink"/>
            <w:noProof/>
            <w:szCs w:val="24"/>
          </w:rPr>
          <w:t>Gambar 3.25 Atribut dari entitas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_Toc470154868 \h </w:instrText>
        </w:r>
        <w:r w:rsidR="002604F5" w:rsidRPr="002604F5">
          <w:rPr>
            <w:noProof/>
            <w:webHidden/>
            <w:szCs w:val="24"/>
          </w:rPr>
        </w:r>
        <w:r w:rsidR="002604F5" w:rsidRPr="002604F5">
          <w:rPr>
            <w:noProof/>
            <w:webHidden/>
            <w:szCs w:val="24"/>
          </w:rPr>
          <w:fldChar w:fldCharType="separate"/>
        </w:r>
        <w:r w:rsidR="00CC334D">
          <w:rPr>
            <w:noProof/>
            <w:webHidden/>
            <w:szCs w:val="24"/>
          </w:rPr>
          <w:t>47</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69" w:history="1">
        <w:r w:rsidR="002604F5" w:rsidRPr="002604F5">
          <w:rPr>
            <w:rStyle w:val="Hyperlink"/>
            <w:noProof/>
            <w:szCs w:val="24"/>
          </w:rPr>
          <w:t>Gambar 3.26 Atribut dari entitas forum_komentar</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_Toc470154869 \h </w:instrText>
        </w:r>
        <w:r w:rsidR="002604F5" w:rsidRPr="002604F5">
          <w:rPr>
            <w:noProof/>
            <w:webHidden/>
            <w:szCs w:val="24"/>
          </w:rPr>
        </w:r>
        <w:r w:rsidR="002604F5" w:rsidRPr="002604F5">
          <w:rPr>
            <w:noProof/>
            <w:webHidden/>
            <w:szCs w:val="24"/>
          </w:rPr>
          <w:fldChar w:fldCharType="separate"/>
        </w:r>
        <w:r w:rsidR="00CC334D">
          <w:rPr>
            <w:noProof/>
            <w:webHidden/>
            <w:szCs w:val="24"/>
          </w:rPr>
          <w:t>47</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70" w:history="1">
        <w:r w:rsidR="002604F5" w:rsidRPr="002604F5">
          <w:rPr>
            <w:rStyle w:val="Hyperlink"/>
            <w:noProof/>
            <w:szCs w:val="24"/>
          </w:rPr>
          <w:t>Gambar 3.27 Atribut dari entitas forum_kategori</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_Toc470154870 \h </w:instrText>
        </w:r>
        <w:r w:rsidR="002604F5" w:rsidRPr="002604F5">
          <w:rPr>
            <w:noProof/>
            <w:webHidden/>
            <w:szCs w:val="24"/>
          </w:rPr>
        </w:r>
        <w:r w:rsidR="002604F5" w:rsidRPr="002604F5">
          <w:rPr>
            <w:noProof/>
            <w:webHidden/>
            <w:szCs w:val="24"/>
          </w:rPr>
          <w:fldChar w:fldCharType="separate"/>
        </w:r>
        <w:r w:rsidR="00CC334D">
          <w:rPr>
            <w:noProof/>
            <w:webHidden/>
            <w:szCs w:val="24"/>
          </w:rPr>
          <w:t>48</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71" w:history="1">
        <w:r w:rsidR="002604F5" w:rsidRPr="002604F5">
          <w:rPr>
            <w:rStyle w:val="Hyperlink"/>
            <w:noProof/>
            <w:szCs w:val="24"/>
          </w:rPr>
          <w:t xml:space="preserve">Gambar 3.28 </w:t>
        </w:r>
        <w:r w:rsidR="002604F5" w:rsidRPr="002604F5">
          <w:rPr>
            <w:rStyle w:val="Hyperlink"/>
            <w:noProof/>
            <w:szCs w:val="24"/>
            <w:lang w:val="id-ID"/>
          </w:rPr>
          <w:t xml:space="preserve">Relasi </w:t>
        </w:r>
        <w:r w:rsidR="002604F5" w:rsidRPr="002604F5">
          <w:rPr>
            <w:rStyle w:val="Hyperlink"/>
            <w:i/>
            <w:noProof/>
            <w:szCs w:val="24"/>
            <w:lang w:val="id-ID"/>
          </w:rPr>
          <w:t>user</w:t>
        </w:r>
        <w:r w:rsidR="002604F5" w:rsidRPr="002604F5">
          <w:rPr>
            <w:rStyle w:val="Hyperlink"/>
            <w:noProof/>
            <w:szCs w:val="24"/>
            <w:lang w:val="id-ID"/>
          </w:rPr>
          <w:t xml:space="preserve"> dengan </w:t>
        </w:r>
        <w:r w:rsidR="002604F5" w:rsidRPr="002604F5">
          <w:rPr>
            <w:rStyle w:val="Hyperlink"/>
            <w:i/>
            <w:noProof/>
            <w:szCs w:val="24"/>
            <w:lang w:val="id-ID"/>
          </w:rPr>
          <w:t>level</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_Toc470154871 \h </w:instrText>
        </w:r>
        <w:r w:rsidR="002604F5" w:rsidRPr="002604F5">
          <w:rPr>
            <w:noProof/>
            <w:webHidden/>
            <w:szCs w:val="24"/>
          </w:rPr>
        </w:r>
        <w:r w:rsidR="002604F5" w:rsidRPr="002604F5">
          <w:rPr>
            <w:noProof/>
            <w:webHidden/>
            <w:szCs w:val="24"/>
          </w:rPr>
          <w:fldChar w:fldCharType="separate"/>
        </w:r>
        <w:r w:rsidR="00CC334D">
          <w:rPr>
            <w:noProof/>
            <w:webHidden/>
            <w:szCs w:val="24"/>
          </w:rPr>
          <w:t>48</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72" w:history="1">
        <w:r w:rsidR="002604F5" w:rsidRPr="002604F5">
          <w:rPr>
            <w:rStyle w:val="Hyperlink"/>
            <w:noProof/>
            <w:szCs w:val="24"/>
          </w:rPr>
          <w:t xml:space="preserve">Gambar 3.29 </w:t>
        </w:r>
        <w:r w:rsidR="002604F5" w:rsidRPr="002604F5">
          <w:rPr>
            <w:rStyle w:val="Hyperlink"/>
            <w:noProof/>
            <w:szCs w:val="24"/>
            <w:lang w:val="id-ID"/>
          </w:rPr>
          <w:t xml:space="preserve">Relasi </w:t>
        </w:r>
        <w:r w:rsidR="002604F5" w:rsidRPr="002604F5">
          <w:rPr>
            <w:rStyle w:val="Hyperlink"/>
            <w:i/>
            <w:noProof/>
            <w:szCs w:val="24"/>
            <w:lang w:val="id-ID"/>
          </w:rPr>
          <w:t>user</w:t>
        </w:r>
        <w:r w:rsidR="002604F5" w:rsidRPr="002604F5">
          <w:rPr>
            <w:rStyle w:val="Hyperlink"/>
            <w:noProof/>
            <w:szCs w:val="24"/>
            <w:lang w:val="id-ID"/>
          </w:rPr>
          <w:t xml:space="preserve"> dengan info</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_Toc470154872 \h </w:instrText>
        </w:r>
        <w:r w:rsidR="002604F5" w:rsidRPr="002604F5">
          <w:rPr>
            <w:noProof/>
            <w:webHidden/>
            <w:szCs w:val="24"/>
          </w:rPr>
        </w:r>
        <w:r w:rsidR="002604F5" w:rsidRPr="002604F5">
          <w:rPr>
            <w:noProof/>
            <w:webHidden/>
            <w:szCs w:val="24"/>
          </w:rPr>
          <w:fldChar w:fldCharType="separate"/>
        </w:r>
        <w:r w:rsidR="00CC334D">
          <w:rPr>
            <w:noProof/>
            <w:webHidden/>
            <w:szCs w:val="24"/>
          </w:rPr>
          <w:t>49</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73" w:history="1">
        <w:r w:rsidR="002604F5" w:rsidRPr="002604F5">
          <w:rPr>
            <w:rStyle w:val="Hyperlink"/>
            <w:noProof/>
            <w:szCs w:val="24"/>
          </w:rPr>
          <w:t xml:space="preserve">Gambar 3.30 </w:t>
        </w:r>
        <w:r w:rsidR="002604F5" w:rsidRPr="002604F5">
          <w:rPr>
            <w:rStyle w:val="Hyperlink"/>
            <w:noProof/>
            <w:szCs w:val="24"/>
            <w:lang w:val="id-ID"/>
          </w:rPr>
          <w:t xml:space="preserve">Relasi </w:t>
        </w:r>
        <w:r w:rsidR="002604F5" w:rsidRPr="002604F5">
          <w:rPr>
            <w:rStyle w:val="Hyperlink"/>
            <w:i/>
            <w:noProof/>
            <w:szCs w:val="24"/>
            <w:lang w:val="id-ID"/>
          </w:rPr>
          <w:t>user</w:t>
        </w:r>
        <w:r w:rsidR="002604F5" w:rsidRPr="002604F5">
          <w:rPr>
            <w:rStyle w:val="Hyperlink"/>
            <w:noProof/>
            <w:szCs w:val="24"/>
            <w:lang w:val="id-ID"/>
          </w:rPr>
          <w:t xml:space="preserve"> dengan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_Toc470154873 \h </w:instrText>
        </w:r>
        <w:r w:rsidR="002604F5" w:rsidRPr="002604F5">
          <w:rPr>
            <w:noProof/>
            <w:webHidden/>
            <w:szCs w:val="24"/>
          </w:rPr>
        </w:r>
        <w:r w:rsidR="002604F5" w:rsidRPr="002604F5">
          <w:rPr>
            <w:noProof/>
            <w:webHidden/>
            <w:szCs w:val="24"/>
          </w:rPr>
          <w:fldChar w:fldCharType="separate"/>
        </w:r>
        <w:r w:rsidR="00CC334D">
          <w:rPr>
            <w:noProof/>
            <w:webHidden/>
            <w:szCs w:val="24"/>
          </w:rPr>
          <w:t>49</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74" w:history="1">
        <w:r w:rsidR="002604F5" w:rsidRPr="002604F5">
          <w:rPr>
            <w:rStyle w:val="Hyperlink"/>
            <w:noProof/>
            <w:szCs w:val="24"/>
          </w:rPr>
          <w:t xml:space="preserve">Gambar 3.31 </w:t>
        </w:r>
        <w:r w:rsidR="002604F5" w:rsidRPr="002604F5">
          <w:rPr>
            <w:rStyle w:val="Hyperlink"/>
            <w:noProof/>
            <w:szCs w:val="24"/>
            <w:lang w:val="id-ID"/>
          </w:rPr>
          <w:t xml:space="preserve">Relasi </w:t>
        </w:r>
        <w:r w:rsidR="002604F5" w:rsidRPr="002604F5">
          <w:rPr>
            <w:rStyle w:val="Hyperlink"/>
            <w:i/>
            <w:noProof/>
            <w:szCs w:val="24"/>
            <w:lang w:val="id-ID"/>
          </w:rPr>
          <w:t>user</w:t>
        </w:r>
        <w:r w:rsidR="002604F5" w:rsidRPr="002604F5">
          <w:rPr>
            <w:rStyle w:val="Hyperlink"/>
            <w:noProof/>
            <w:szCs w:val="24"/>
            <w:lang w:val="id-ID"/>
          </w:rPr>
          <w:t>, forum, dan forum_komentar</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_Toc470154874 \h </w:instrText>
        </w:r>
        <w:r w:rsidR="002604F5" w:rsidRPr="002604F5">
          <w:rPr>
            <w:noProof/>
            <w:webHidden/>
            <w:szCs w:val="24"/>
          </w:rPr>
        </w:r>
        <w:r w:rsidR="002604F5" w:rsidRPr="002604F5">
          <w:rPr>
            <w:noProof/>
            <w:webHidden/>
            <w:szCs w:val="24"/>
          </w:rPr>
          <w:fldChar w:fldCharType="separate"/>
        </w:r>
        <w:r w:rsidR="00CC334D">
          <w:rPr>
            <w:noProof/>
            <w:webHidden/>
            <w:szCs w:val="24"/>
          </w:rPr>
          <w:t>50</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75" w:history="1">
        <w:r w:rsidR="002604F5" w:rsidRPr="002604F5">
          <w:rPr>
            <w:rStyle w:val="Hyperlink"/>
            <w:noProof/>
            <w:szCs w:val="24"/>
          </w:rPr>
          <w:t xml:space="preserve">Gambar 3.32 </w:t>
        </w:r>
        <w:r w:rsidR="002604F5" w:rsidRPr="002604F5">
          <w:rPr>
            <w:rStyle w:val="Hyperlink"/>
            <w:noProof/>
            <w:szCs w:val="24"/>
            <w:lang w:val="id-ID"/>
          </w:rPr>
          <w:t>Relasi forum dengan forum_kategori</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_Toc470154875 \h </w:instrText>
        </w:r>
        <w:r w:rsidR="002604F5" w:rsidRPr="002604F5">
          <w:rPr>
            <w:noProof/>
            <w:webHidden/>
            <w:szCs w:val="24"/>
          </w:rPr>
        </w:r>
        <w:r w:rsidR="002604F5" w:rsidRPr="002604F5">
          <w:rPr>
            <w:noProof/>
            <w:webHidden/>
            <w:szCs w:val="24"/>
          </w:rPr>
          <w:fldChar w:fldCharType="separate"/>
        </w:r>
        <w:r w:rsidR="00CC334D">
          <w:rPr>
            <w:noProof/>
            <w:webHidden/>
            <w:szCs w:val="24"/>
          </w:rPr>
          <w:t>50</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76" w:history="1">
        <w:r w:rsidR="002604F5" w:rsidRPr="002604F5">
          <w:rPr>
            <w:rStyle w:val="Hyperlink"/>
            <w:noProof/>
            <w:szCs w:val="24"/>
          </w:rPr>
          <w:t xml:space="preserve">Gambar 3.33 </w:t>
        </w:r>
        <w:r w:rsidR="002604F5" w:rsidRPr="002604F5">
          <w:rPr>
            <w:rStyle w:val="Hyperlink"/>
            <w:noProof/>
            <w:szCs w:val="24"/>
            <w:lang w:val="id-ID"/>
          </w:rPr>
          <w:t xml:space="preserve">Relasi </w:t>
        </w:r>
        <w:r w:rsidR="002604F5" w:rsidRPr="002604F5">
          <w:rPr>
            <w:rStyle w:val="Hyperlink"/>
            <w:noProof/>
            <w:szCs w:val="24"/>
          </w:rPr>
          <w:t>keseluruhan entitas</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_Toc470154876 \h </w:instrText>
        </w:r>
        <w:r w:rsidR="002604F5" w:rsidRPr="002604F5">
          <w:rPr>
            <w:noProof/>
            <w:webHidden/>
            <w:szCs w:val="24"/>
          </w:rPr>
        </w:r>
        <w:r w:rsidR="002604F5" w:rsidRPr="002604F5">
          <w:rPr>
            <w:noProof/>
            <w:webHidden/>
            <w:szCs w:val="24"/>
          </w:rPr>
          <w:fldChar w:fldCharType="separate"/>
        </w:r>
        <w:r w:rsidR="00CC334D">
          <w:rPr>
            <w:noProof/>
            <w:webHidden/>
            <w:szCs w:val="24"/>
          </w:rPr>
          <w:t>51</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77" w:history="1">
        <w:r w:rsidR="002604F5" w:rsidRPr="002604F5">
          <w:rPr>
            <w:rStyle w:val="Hyperlink"/>
            <w:noProof/>
            <w:szCs w:val="24"/>
          </w:rPr>
          <w:t xml:space="preserve">Gambar 3.34 </w:t>
        </w:r>
        <w:r w:rsidR="002604F5" w:rsidRPr="002604F5">
          <w:rPr>
            <w:rStyle w:val="Hyperlink"/>
            <w:rFonts w:eastAsia="Times New Roman"/>
            <w:noProof/>
            <w:szCs w:val="24"/>
          </w:rPr>
          <w:t xml:space="preserve">Perancangan halaman </w:t>
        </w:r>
        <w:r w:rsidR="002604F5" w:rsidRPr="002604F5">
          <w:rPr>
            <w:rStyle w:val="Hyperlink"/>
            <w:rFonts w:eastAsia="Times New Roman"/>
            <w:i/>
            <w:noProof/>
            <w:szCs w:val="24"/>
          </w:rPr>
          <w:t>login</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_Toc470154877 \h </w:instrText>
        </w:r>
        <w:r w:rsidR="002604F5" w:rsidRPr="002604F5">
          <w:rPr>
            <w:noProof/>
            <w:webHidden/>
            <w:szCs w:val="24"/>
          </w:rPr>
        </w:r>
        <w:r w:rsidR="002604F5" w:rsidRPr="002604F5">
          <w:rPr>
            <w:noProof/>
            <w:webHidden/>
            <w:szCs w:val="24"/>
          </w:rPr>
          <w:fldChar w:fldCharType="separate"/>
        </w:r>
        <w:r w:rsidR="00CC334D">
          <w:rPr>
            <w:noProof/>
            <w:webHidden/>
            <w:szCs w:val="24"/>
          </w:rPr>
          <w:t>52</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78" w:history="1">
        <w:r w:rsidR="002604F5" w:rsidRPr="002604F5">
          <w:rPr>
            <w:rStyle w:val="Hyperlink"/>
            <w:noProof/>
            <w:szCs w:val="24"/>
          </w:rPr>
          <w:t xml:space="preserve">Gambar 3.35 </w:t>
        </w:r>
        <w:r w:rsidR="002604F5" w:rsidRPr="002604F5">
          <w:rPr>
            <w:rStyle w:val="Hyperlink"/>
            <w:rFonts w:eastAsia="Times New Roman"/>
            <w:noProof/>
            <w:szCs w:val="24"/>
          </w:rPr>
          <w:t>Perancangan halaman data info</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_Toc470154878 \h </w:instrText>
        </w:r>
        <w:r w:rsidR="002604F5" w:rsidRPr="002604F5">
          <w:rPr>
            <w:noProof/>
            <w:webHidden/>
            <w:szCs w:val="24"/>
          </w:rPr>
        </w:r>
        <w:r w:rsidR="002604F5" w:rsidRPr="002604F5">
          <w:rPr>
            <w:noProof/>
            <w:webHidden/>
            <w:szCs w:val="24"/>
          </w:rPr>
          <w:fldChar w:fldCharType="separate"/>
        </w:r>
        <w:r w:rsidR="00CC334D">
          <w:rPr>
            <w:noProof/>
            <w:webHidden/>
            <w:szCs w:val="24"/>
          </w:rPr>
          <w:t>52</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79" w:history="1">
        <w:r w:rsidR="002604F5" w:rsidRPr="002604F5">
          <w:rPr>
            <w:rStyle w:val="Hyperlink"/>
            <w:noProof/>
            <w:szCs w:val="24"/>
          </w:rPr>
          <w:t xml:space="preserve">Gambar 3.36 </w:t>
        </w:r>
        <w:r w:rsidR="002604F5" w:rsidRPr="002604F5">
          <w:rPr>
            <w:rStyle w:val="Hyperlink"/>
            <w:rFonts w:eastAsia="Times New Roman"/>
            <w:noProof/>
            <w:szCs w:val="24"/>
          </w:rPr>
          <w:t>Perancangan halaman info baru</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_Toc470154879 \h </w:instrText>
        </w:r>
        <w:r w:rsidR="002604F5" w:rsidRPr="002604F5">
          <w:rPr>
            <w:noProof/>
            <w:webHidden/>
            <w:szCs w:val="24"/>
          </w:rPr>
        </w:r>
        <w:r w:rsidR="002604F5" w:rsidRPr="002604F5">
          <w:rPr>
            <w:noProof/>
            <w:webHidden/>
            <w:szCs w:val="24"/>
          </w:rPr>
          <w:fldChar w:fldCharType="separate"/>
        </w:r>
        <w:r w:rsidR="00CC334D">
          <w:rPr>
            <w:noProof/>
            <w:webHidden/>
            <w:szCs w:val="24"/>
          </w:rPr>
          <w:t>53</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80" w:history="1">
        <w:r w:rsidR="002604F5" w:rsidRPr="002604F5">
          <w:rPr>
            <w:rStyle w:val="Hyperlink"/>
            <w:noProof/>
            <w:szCs w:val="24"/>
          </w:rPr>
          <w:t xml:space="preserve">Gambar 3.37 </w:t>
        </w:r>
        <w:r w:rsidR="002604F5" w:rsidRPr="002604F5">
          <w:rPr>
            <w:rStyle w:val="Hyperlink"/>
            <w:rFonts w:eastAsia="Times New Roman"/>
            <w:noProof/>
            <w:szCs w:val="24"/>
          </w:rPr>
          <w:t>Perancangan halaman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_Toc470154880 \h </w:instrText>
        </w:r>
        <w:r w:rsidR="002604F5" w:rsidRPr="002604F5">
          <w:rPr>
            <w:noProof/>
            <w:webHidden/>
            <w:szCs w:val="24"/>
          </w:rPr>
        </w:r>
        <w:r w:rsidR="002604F5" w:rsidRPr="002604F5">
          <w:rPr>
            <w:noProof/>
            <w:webHidden/>
            <w:szCs w:val="24"/>
          </w:rPr>
          <w:fldChar w:fldCharType="separate"/>
        </w:r>
        <w:r w:rsidR="00CC334D">
          <w:rPr>
            <w:noProof/>
            <w:webHidden/>
            <w:szCs w:val="24"/>
          </w:rPr>
          <w:t>53</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81" w:history="1">
        <w:r w:rsidR="002604F5" w:rsidRPr="002604F5">
          <w:rPr>
            <w:rStyle w:val="Hyperlink"/>
            <w:noProof/>
            <w:szCs w:val="24"/>
          </w:rPr>
          <w:t xml:space="preserve">Gambar 3.38 </w:t>
        </w:r>
        <w:r w:rsidR="002604F5" w:rsidRPr="002604F5">
          <w:rPr>
            <w:rStyle w:val="Hyperlink"/>
            <w:rFonts w:eastAsia="Times New Roman"/>
            <w:noProof/>
            <w:szCs w:val="24"/>
          </w:rPr>
          <w:t>Perancangan halaman forum baru</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_Toc470154881 \h </w:instrText>
        </w:r>
        <w:r w:rsidR="002604F5" w:rsidRPr="002604F5">
          <w:rPr>
            <w:noProof/>
            <w:webHidden/>
            <w:szCs w:val="24"/>
          </w:rPr>
        </w:r>
        <w:r w:rsidR="002604F5" w:rsidRPr="002604F5">
          <w:rPr>
            <w:noProof/>
            <w:webHidden/>
            <w:szCs w:val="24"/>
          </w:rPr>
          <w:fldChar w:fldCharType="separate"/>
        </w:r>
        <w:r w:rsidR="00CC334D">
          <w:rPr>
            <w:noProof/>
            <w:webHidden/>
            <w:szCs w:val="24"/>
          </w:rPr>
          <w:t>54</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82" w:history="1">
        <w:r w:rsidR="002604F5" w:rsidRPr="002604F5">
          <w:rPr>
            <w:rStyle w:val="Hyperlink"/>
            <w:noProof/>
            <w:szCs w:val="24"/>
          </w:rPr>
          <w:t xml:space="preserve">Gambar 3.39 </w:t>
        </w:r>
        <w:r w:rsidR="002604F5" w:rsidRPr="002604F5">
          <w:rPr>
            <w:rStyle w:val="Hyperlink"/>
            <w:rFonts w:eastAsia="Times New Roman"/>
            <w:noProof/>
            <w:szCs w:val="24"/>
          </w:rPr>
          <w:t>Perancangan halaman detail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_Toc470154882 \h </w:instrText>
        </w:r>
        <w:r w:rsidR="002604F5" w:rsidRPr="002604F5">
          <w:rPr>
            <w:noProof/>
            <w:webHidden/>
            <w:szCs w:val="24"/>
          </w:rPr>
        </w:r>
        <w:r w:rsidR="002604F5" w:rsidRPr="002604F5">
          <w:rPr>
            <w:noProof/>
            <w:webHidden/>
            <w:szCs w:val="24"/>
          </w:rPr>
          <w:fldChar w:fldCharType="separate"/>
        </w:r>
        <w:r w:rsidR="00CC334D">
          <w:rPr>
            <w:noProof/>
            <w:webHidden/>
            <w:szCs w:val="24"/>
          </w:rPr>
          <w:t>54</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83" w:history="1">
        <w:r w:rsidR="002604F5" w:rsidRPr="002604F5">
          <w:rPr>
            <w:rStyle w:val="Hyperlink"/>
            <w:noProof/>
            <w:szCs w:val="24"/>
          </w:rPr>
          <w:t xml:space="preserve">Gambar 3.40 </w:t>
        </w:r>
        <w:r w:rsidR="002604F5" w:rsidRPr="002604F5">
          <w:rPr>
            <w:rStyle w:val="Hyperlink"/>
            <w:rFonts w:eastAsia="Times New Roman"/>
            <w:noProof/>
            <w:szCs w:val="24"/>
          </w:rPr>
          <w:t>Perancangan halaman ubah kata sandi</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_Toc470154883 \h </w:instrText>
        </w:r>
        <w:r w:rsidR="002604F5" w:rsidRPr="002604F5">
          <w:rPr>
            <w:noProof/>
            <w:webHidden/>
            <w:szCs w:val="24"/>
          </w:rPr>
        </w:r>
        <w:r w:rsidR="002604F5" w:rsidRPr="002604F5">
          <w:rPr>
            <w:noProof/>
            <w:webHidden/>
            <w:szCs w:val="24"/>
          </w:rPr>
          <w:fldChar w:fldCharType="separate"/>
        </w:r>
        <w:r w:rsidR="00CC334D">
          <w:rPr>
            <w:noProof/>
            <w:webHidden/>
            <w:szCs w:val="24"/>
          </w:rPr>
          <w:t>55</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84" w:history="1">
        <w:r w:rsidR="002604F5" w:rsidRPr="002604F5">
          <w:rPr>
            <w:rStyle w:val="Hyperlink"/>
            <w:noProof/>
            <w:szCs w:val="24"/>
          </w:rPr>
          <w:t xml:space="preserve">Gambar 3.41 </w:t>
        </w:r>
        <w:r w:rsidR="002604F5" w:rsidRPr="002604F5">
          <w:rPr>
            <w:rStyle w:val="Hyperlink"/>
            <w:rFonts w:eastAsia="Times New Roman"/>
            <w:noProof/>
            <w:szCs w:val="24"/>
          </w:rPr>
          <w:t>Perancangan halaman edit info</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_Toc470154884 \h </w:instrText>
        </w:r>
        <w:r w:rsidR="002604F5" w:rsidRPr="002604F5">
          <w:rPr>
            <w:noProof/>
            <w:webHidden/>
            <w:szCs w:val="24"/>
          </w:rPr>
        </w:r>
        <w:r w:rsidR="002604F5" w:rsidRPr="002604F5">
          <w:rPr>
            <w:noProof/>
            <w:webHidden/>
            <w:szCs w:val="24"/>
          </w:rPr>
          <w:fldChar w:fldCharType="separate"/>
        </w:r>
        <w:r w:rsidR="00CC334D">
          <w:rPr>
            <w:noProof/>
            <w:webHidden/>
            <w:szCs w:val="24"/>
          </w:rPr>
          <w:t>55</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85" w:history="1">
        <w:r w:rsidR="002604F5" w:rsidRPr="002604F5">
          <w:rPr>
            <w:rStyle w:val="Hyperlink"/>
            <w:noProof/>
            <w:szCs w:val="24"/>
          </w:rPr>
          <w:t xml:space="preserve">Gambar 3.42 </w:t>
        </w:r>
        <w:r w:rsidR="002604F5" w:rsidRPr="002604F5">
          <w:rPr>
            <w:rStyle w:val="Hyperlink"/>
            <w:rFonts w:eastAsia="Times New Roman"/>
            <w:noProof/>
            <w:szCs w:val="24"/>
          </w:rPr>
          <w:t>Perancangan halaman edit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_Toc470154885 \h </w:instrText>
        </w:r>
        <w:r w:rsidR="002604F5" w:rsidRPr="002604F5">
          <w:rPr>
            <w:noProof/>
            <w:webHidden/>
            <w:szCs w:val="24"/>
          </w:rPr>
        </w:r>
        <w:r w:rsidR="002604F5" w:rsidRPr="002604F5">
          <w:rPr>
            <w:noProof/>
            <w:webHidden/>
            <w:szCs w:val="24"/>
          </w:rPr>
          <w:fldChar w:fldCharType="separate"/>
        </w:r>
        <w:r w:rsidR="00CC334D">
          <w:rPr>
            <w:noProof/>
            <w:webHidden/>
            <w:szCs w:val="24"/>
          </w:rPr>
          <w:t>56</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86" w:history="1">
        <w:r w:rsidR="002604F5" w:rsidRPr="002604F5">
          <w:rPr>
            <w:rStyle w:val="Hyperlink"/>
            <w:noProof/>
            <w:szCs w:val="24"/>
          </w:rPr>
          <w:t xml:space="preserve">Gambar 3.43 </w:t>
        </w:r>
        <w:r w:rsidR="002604F5" w:rsidRPr="002604F5">
          <w:rPr>
            <w:rStyle w:val="Hyperlink"/>
            <w:rFonts w:eastAsia="Times New Roman"/>
            <w:noProof/>
            <w:szCs w:val="24"/>
          </w:rPr>
          <w:t>Perancangan halaman edit komentar</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_Toc470154886 \h </w:instrText>
        </w:r>
        <w:r w:rsidR="002604F5" w:rsidRPr="002604F5">
          <w:rPr>
            <w:noProof/>
            <w:webHidden/>
            <w:szCs w:val="24"/>
          </w:rPr>
        </w:r>
        <w:r w:rsidR="002604F5" w:rsidRPr="002604F5">
          <w:rPr>
            <w:noProof/>
            <w:webHidden/>
            <w:szCs w:val="24"/>
          </w:rPr>
          <w:fldChar w:fldCharType="separate"/>
        </w:r>
        <w:r w:rsidR="00CC334D">
          <w:rPr>
            <w:noProof/>
            <w:webHidden/>
            <w:szCs w:val="24"/>
          </w:rPr>
          <w:t>56</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87" w:history="1">
        <w:r w:rsidR="002604F5" w:rsidRPr="002604F5">
          <w:rPr>
            <w:rStyle w:val="Hyperlink"/>
            <w:noProof/>
            <w:szCs w:val="24"/>
          </w:rPr>
          <w:t xml:space="preserve">Gambar 3.44 </w:t>
        </w:r>
        <w:r w:rsidR="002604F5" w:rsidRPr="002604F5">
          <w:rPr>
            <w:rStyle w:val="Hyperlink"/>
            <w:rFonts w:eastAsia="Times New Roman"/>
            <w:noProof/>
            <w:szCs w:val="24"/>
          </w:rPr>
          <w:t>Perancangan halaman tentang aplikasi</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_Toc470154887 \h </w:instrText>
        </w:r>
        <w:r w:rsidR="002604F5" w:rsidRPr="002604F5">
          <w:rPr>
            <w:noProof/>
            <w:webHidden/>
            <w:szCs w:val="24"/>
          </w:rPr>
        </w:r>
        <w:r w:rsidR="002604F5" w:rsidRPr="002604F5">
          <w:rPr>
            <w:noProof/>
            <w:webHidden/>
            <w:szCs w:val="24"/>
          </w:rPr>
          <w:fldChar w:fldCharType="separate"/>
        </w:r>
        <w:r w:rsidR="00CC334D">
          <w:rPr>
            <w:noProof/>
            <w:webHidden/>
            <w:szCs w:val="24"/>
          </w:rPr>
          <w:t>57</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88" w:history="1">
        <w:r w:rsidR="002604F5" w:rsidRPr="002604F5">
          <w:rPr>
            <w:rStyle w:val="Hyperlink"/>
            <w:noProof/>
            <w:szCs w:val="24"/>
          </w:rPr>
          <w:t xml:space="preserve">Gambar 3.45 </w:t>
        </w:r>
        <w:r w:rsidR="002604F5" w:rsidRPr="002604F5">
          <w:rPr>
            <w:rStyle w:val="Hyperlink"/>
            <w:rFonts w:eastAsia="Times New Roman"/>
            <w:noProof/>
            <w:szCs w:val="24"/>
          </w:rPr>
          <w:t xml:space="preserve">Perancangan halaman </w:t>
        </w:r>
        <w:r w:rsidR="002604F5" w:rsidRPr="002604F5">
          <w:rPr>
            <w:rStyle w:val="Hyperlink"/>
            <w:rFonts w:eastAsia="Times New Roman"/>
            <w:i/>
            <w:noProof/>
            <w:szCs w:val="24"/>
          </w:rPr>
          <w:t>login</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_Toc470154888 \h </w:instrText>
        </w:r>
        <w:r w:rsidR="002604F5" w:rsidRPr="002604F5">
          <w:rPr>
            <w:noProof/>
            <w:webHidden/>
            <w:szCs w:val="24"/>
          </w:rPr>
        </w:r>
        <w:r w:rsidR="002604F5" w:rsidRPr="002604F5">
          <w:rPr>
            <w:noProof/>
            <w:webHidden/>
            <w:szCs w:val="24"/>
          </w:rPr>
          <w:fldChar w:fldCharType="separate"/>
        </w:r>
        <w:r w:rsidR="00CC334D">
          <w:rPr>
            <w:noProof/>
            <w:webHidden/>
            <w:szCs w:val="24"/>
          </w:rPr>
          <w:t>57</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89" w:history="1">
        <w:r w:rsidR="002604F5" w:rsidRPr="002604F5">
          <w:rPr>
            <w:rStyle w:val="Hyperlink"/>
            <w:noProof/>
            <w:szCs w:val="24"/>
          </w:rPr>
          <w:t xml:space="preserve">Gambar 3.46 </w:t>
        </w:r>
        <w:r w:rsidR="002604F5" w:rsidRPr="002604F5">
          <w:rPr>
            <w:rStyle w:val="Hyperlink"/>
            <w:rFonts w:eastAsia="Times New Roman"/>
            <w:noProof/>
            <w:szCs w:val="24"/>
          </w:rPr>
          <w:t>Perancangan halaman utama</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_Toc470154889 \h </w:instrText>
        </w:r>
        <w:r w:rsidR="002604F5" w:rsidRPr="002604F5">
          <w:rPr>
            <w:noProof/>
            <w:webHidden/>
            <w:szCs w:val="24"/>
          </w:rPr>
        </w:r>
        <w:r w:rsidR="002604F5" w:rsidRPr="002604F5">
          <w:rPr>
            <w:noProof/>
            <w:webHidden/>
            <w:szCs w:val="24"/>
          </w:rPr>
          <w:fldChar w:fldCharType="separate"/>
        </w:r>
        <w:r w:rsidR="00CC334D">
          <w:rPr>
            <w:noProof/>
            <w:webHidden/>
            <w:szCs w:val="24"/>
          </w:rPr>
          <w:t>58</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90" w:history="1">
        <w:r w:rsidR="002604F5" w:rsidRPr="002604F5">
          <w:rPr>
            <w:rStyle w:val="Hyperlink"/>
            <w:noProof/>
            <w:szCs w:val="24"/>
          </w:rPr>
          <w:t xml:space="preserve">Gambar 3.47 </w:t>
        </w:r>
        <w:r w:rsidR="002604F5" w:rsidRPr="002604F5">
          <w:rPr>
            <w:rStyle w:val="Hyperlink"/>
            <w:rFonts w:eastAsia="Times New Roman"/>
            <w:noProof/>
            <w:szCs w:val="24"/>
          </w:rPr>
          <w:t>Perancangan halaman pengguna (mahasiswa)</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_Toc470154890 \h </w:instrText>
        </w:r>
        <w:r w:rsidR="002604F5" w:rsidRPr="002604F5">
          <w:rPr>
            <w:noProof/>
            <w:webHidden/>
            <w:szCs w:val="24"/>
          </w:rPr>
        </w:r>
        <w:r w:rsidR="002604F5" w:rsidRPr="002604F5">
          <w:rPr>
            <w:noProof/>
            <w:webHidden/>
            <w:szCs w:val="24"/>
          </w:rPr>
          <w:fldChar w:fldCharType="separate"/>
        </w:r>
        <w:r w:rsidR="00CC334D">
          <w:rPr>
            <w:noProof/>
            <w:webHidden/>
            <w:szCs w:val="24"/>
          </w:rPr>
          <w:t>59</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91" w:history="1">
        <w:r w:rsidR="002604F5" w:rsidRPr="002604F5">
          <w:rPr>
            <w:rStyle w:val="Hyperlink"/>
            <w:noProof/>
            <w:szCs w:val="24"/>
          </w:rPr>
          <w:t xml:space="preserve">Gambar 3.48 </w:t>
        </w:r>
        <w:r w:rsidR="002604F5" w:rsidRPr="002604F5">
          <w:rPr>
            <w:rStyle w:val="Hyperlink"/>
            <w:rFonts w:eastAsia="Times New Roman"/>
            <w:noProof/>
            <w:szCs w:val="24"/>
          </w:rPr>
          <w:t>Perancangan halaman tambah pengguna (mahasiswa)</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_Toc470154891 \h </w:instrText>
        </w:r>
        <w:r w:rsidR="002604F5" w:rsidRPr="002604F5">
          <w:rPr>
            <w:noProof/>
            <w:webHidden/>
            <w:szCs w:val="24"/>
          </w:rPr>
        </w:r>
        <w:r w:rsidR="002604F5" w:rsidRPr="002604F5">
          <w:rPr>
            <w:noProof/>
            <w:webHidden/>
            <w:szCs w:val="24"/>
          </w:rPr>
          <w:fldChar w:fldCharType="separate"/>
        </w:r>
        <w:r w:rsidR="00CC334D">
          <w:rPr>
            <w:noProof/>
            <w:webHidden/>
            <w:szCs w:val="24"/>
          </w:rPr>
          <w:t>59</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92" w:history="1">
        <w:r w:rsidR="002604F5" w:rsidRPr="002604F5">
          <w:rPr>
            <w:rStyle w:val="Hyperlink"/>
            <w:noProof/>
            <w:szCs w:val="24"/>
          </w:rPr>
          <w:t xml:space="preserve">Gambar 3.49 </w:t>
        </w:r>
        <w:r w:rsidR="002604F5" w:rsidRPr="002604F5">
          <w:rPr>
            <w:rStyle w:val="Hyperlink"/>
            <w:rFonts w:eastAsia="Times New Roman"/>
            <w:noProof/>
            <w:szCs w:val="24"/>
          </w:rPr>
          <w:t>Perancangan halaman ubah pengguna (mahasiswa)</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_Toc470154892 \h </w:instrText>
        </w:r>
        <w:r w:rsidR="002604F5" w:rsidRPr="002604F5">
          <w:rPr>
            <w:noProof/>
            <w:webHidden/>
            <w:szCs w:val="24"/>
          </w:rPr>
        </w:r>
        <w:r w:rsidR="002604F5" w:rsidRPr="002604F5">
          <w:rPr>
            <w:noProof/>
            <w:webHidden/>
            <w:szCs w:val="24"/>
          </w:rPr>
          <w:fldChar w:fldCharType="separate"/>
        </w:r>
        <w:r w:rsidR="00CC334D">
          <w:rPr>
            <w:noProof/>
            <w:webHidden/>
            <w:szCs w:val="24"/>
          </w:rPr>
          <w:t>60</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93" w:history="1">
        <w:r w:rsidR="002604F5" w:rsidRPr="002604F5">
          <w:rPr>
            <w:rStyle w:val="Hyperlink"/>
            <w:noProof/>
            <w:szCs w:val="24"/>
          </w:rPr>
          <w:t xml:space="preserve">Gambar 3.50 </w:t>
        </w:r>
        <w:r w:rsidR="002604F5" w:rsidRPr="002604F5">
          <w:rPr>
            <w:rStyle w:val="Hyperlink"/>
            <w:rFonts w:eastAsia="Times New Roman"/>
            <w:noProof/>
            <w:szCs w:val="24"/>
          </w:rPr>
          <w:t>Perancangan halaman pengguna (dosen dan staff)</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_Toc470154893 \h </w:instrText>
        </w:r>
        <w:r w:rsidR="002604F5" w:rsidRPr="002604F5">
          <w:rPr>
            <w:noProof/>
            <w:webHidden/>
            <w:szCs w:val="24"/>
          </w:rPr>
        </w:r>
        <w:r w:rsidR="002604F5" w:rsidRPr="002604F5">
          <w:rPr>
            <w:noProof/>
            <w:webHidden/>
            <w:szCs w:val="24"/>
          </w:rPr>
          <w:fldChar w:fldCharType="separate"/>
        </w:r>
        <w:r w:rsidR="00CC334D">
          <w:rPr>
            <w:noProof/>
            <w:webHidden/>
            <w:szCs w:val="24"/>
          </w:rPr>
          <w:t>61</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94" w:history="1">
        <w:r w:rsidR="002604F5" w:rsidRPr="002604F5">
          <w:rPr>
            <w:rStyle w:val="Hyperlink"/>
            <w:noProof/>
            <w:szCs w:val="24"/>
          </w:rPr>
          <w:t xml:space="preserve">Gambar 3.51 </w:t>
        </w:r>
        <w:r w:rsidR="002604F5" w:rsidRPr="002604F5">
          <w:rPr>
            <w:rStyle w:val="Hyperlink"/>
            <w:rFonts w:eastAsia="Times New Roman"/>
            <w:noProof/>
            <w:szCs w:val="24"/>
          </w:rPr>
          <w:t>Perancangan halaman tambah pengguna (dosen dan staff)</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_Toc470154894 \h </w:instrText>
        </w:r>
        <w:r w:rsidR="002604F5" w:rsidRPr="002604F5">
          <w:rPr>
            <w:noProof/>
            <w:webHidden/>
            <w:szCs w:val="24"/>
          </w:rPr>
        </w:r>
        <w:r w:rsidR="002604F5" w:rsidRPr="002604F5">
          <w:rPr>
            <w:noProof/>
            <w:webHidden/>
            <w:szCs w:val="24"/>
          </w:rPr>
          <w:fldChar w:fldCharType="separate"/>
        </w:r>
        <w:r w:rsidR="00CC334D">
          <w:rPr>
            <w:noProof/>
            <w:webHidden/>
            <w:szCs w:val="24"/>
          </w:rPr>
          <w:t>62</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95" w:history="1">
        <w:r w:rsidR="002604F5" w:rsidRPr="002604F5">
          <w:rPr>
            <w:rStyle w:val="Hyperlink"/>
            <w:noProof/>
            <w:szCs w:val="24"/>
          </w:rPr>
          <w:t xml:space="preserve">Gambar 3.52 </w:t>
        </w:r>
        <w:r w:rsidR="002604F5" w:rsidRPr="002604F5">
          <w:rPr>
            <w:rStyle w:val="Hyperlink"/>
            <w:rFonts w:eastAsia="Times New Roman"/>
            <w:noProof/>
            <w:szCs w:val="24"/>
          </w:rPr>
          <w:t>Perancangan halaman ubah pengguna (dosen dan staff)</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_Toc470154895 \h </w:instrText>
        </w:r>
        <w:r w:rsidR="002604F5" w:rsidRPr="002604F5">
          <w:rPr>
            <w:noProof/>
            <w:webHidden/>
            <w:szCs w:val="24"/>
          </w:rPr>
        </w:r>
        <w:r w:rsidR="002604F5" w:rsidRPr="002604F5">
          <w:rPr>
            <w:noProof/>
            <w:webHidden/>
            <w:szCs w:val="24"/>
          </w:rPr>
          <w:fldChar w:fldCharType="separate"/>
        </w:r>
        <w:r w:rsidR="00CC334D">
          <w:rPr>
            <w:noProof/>
            <w:webHidden/>
            <w:szCs w:val="24"/>
          </w:rPr>
          <w:t>63</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96" w:history="1">
        <w:r w:rsidR="002604F5" w:rsidRPr="002604F5">
          <w:rPr>
            <w:rStyle w:val="Hyperlink"/>
            <w:noProof/>
            <w:szCs w:val="24"/>
          </w:rPr>
          <w:t xml:space="preserve">Gambar 3.53 </w:t>
        </w:r>
        <w:r w:rsidR="002604F5" w:rsidRPr="002604F5">
          <w:rPr>
            <w:rStyle w:val="Hyperlink"/>
            <w:rFonts w:eastAsia="Times New Roman"/>
            <w:noProof/>
            <w:szCs w:val="24"/>
          </w:rPr>
          <w:t>Perancangan halaman info</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_Toc470154896 \h </w:instrText>
        </w:r>
        <w:r w:rsidR="002604F5" w:rsidRPr="002604F5">
          <w:rPr>
            <w:noProof/>
            <w:webHidden/>
            <w:szCs w:val="24"/>
          </w:rPr>
        </w:r>
        <w:r w:rsidR="002604F5" w:rsidRPr="002604F5">
          <w:rPr>
            <w:noProof/>
            <w:webHidden/>
            <w:szCs w:val="24"/>
          </w:rPr>
          <w:fldChar w:fldCharType="separate"/>
        </w:r>
        <w:r w:rsidR="00CC334D">
          <w:rPr>
            <w:noProof/>
            <w:webHidden/>
            <w:szCs w:val="24"/>
          </w:rPr>
          <w:t>64</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97" w:history="1">
        <w:r w:rsidR="002604F5" w:rsidRPr="002604F5">
          <w:rPr>
            <w:rStyle w:val="Hyperlink"/>
            <w:noProof/>
            <w:szCs w:val="24"/>
          </w:rPr>
          <w:t xml:space="preserve">Gambar 3.54 </w:t>
        </w:r>
        <w:r w:rsidR="002604F5" w:rsidRPr="002604F5">
          <w:rPr>
            <w:rStyle w:val="Hyperlink"/>
            <w:rFonts w:eastAsia="Times New Roman"/>
            <w:noProof/>
            <w:szCs w:val="24"/>
          </w:rPr>
          <w:t>Perancangan halaman tambah info</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_Toc470154897 \h </w:instrText>
        </w:r>
        <w:r w:rsidR="002604F5" w:rsidRPr="002604F5">
          <w:rPr>
            <w:noProof/>
            <w:webHidden/>
            <w:szCs w:val="24"/>
          </w:rPr>
        </w:r>
        <w:r w:rsidR="002604F5" w:rsidRPr="002604F5">
          <w:rPr>
            <w:noProof/>
            <w:webHidden/>
            <w:szCs w:val="24"/>
          </w:rPr>
          <w:fldChar w:fldCharType="separate"/>
        </w:r>
        <w:r w:rsidR="00CC334D">
          <w:rPr>
            <w:noProof/>
            <w:webHidden/>
            <w:szCs w:val="24"/>
          </w:rPr>
          <w:t>64</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98" w:history="1">
        <w:r w:rsidR="002604F5" w:rsidRPr="002604F5">
          <w:rPr>
            <w:rStyle w:val="Hyperlink"/>
            <w:noProof/>
            <w:szCs w:val="24"/>
          </w:rPr>
          <w:t xml:space="preserve">Gambar 3.55 </w:t>
        </w:r>
        <w:r w:rsidR="002604F5" w:rsidRPr="002604F5">
          <w:rPr>
            <w:rStyle w:val="Hyperlink"/>
            <w:rFonts w:eastAsia="Times New Roman"/>
            <w:noProof/>
            <w:szCs w:val="24"/>
          </w:rPr>
          <w:t>Perancangan halaman ubah info</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_Toc470154898 \h </w:instrText>
        </w:r>
        <w:r w:rsidR="002604F5" w:rsidRPr="002604F5">
          <w:rPr>
            <w:noProof/>
            <w:webHidden/>
            <w:szCs w:val="24"/>
          </w:rPr>
        </w:r>
        <w:r w:rsidR="002604F5" w:rsidRPr="002604F5">
          <w:rPr>
            <w:noProof/>
            <w:webHidden/>
            <w:szCs w:val="24"/>
          </w:rPr>
          <w:fldChar w:fldCharType="separate"/>
        </w:r>
        <w:r w:rsidR="00CC334D">
          <w:rPr>
            <w:noProof/>
            <w:webHidden/>
            <w:szCs w:val="24"/>
          </w:rPr>
          <w:t>65</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99" w:history="1">
        <w:r w:rsidR="002604F5" w:rsidRPr="002604F5">
          <w:rPr>
            <w:rStyle w:val="Hyperlink"/>
            <w:noProof/>
            <w:szCs w:val="24"/>
          </w:rPr>
          <w:t xml:space="preserve">Gambar 3.56 </w:t>
        </w:r>
        <w:r w:rsidR="002604F5" w:rsidRPr="002604F5">
          <w:rPr>
            <w:rStyle w:val="Hyperlink"/>
            <w:rFonts w:eastAsia="Times New Roman"/>
            <w:noProof/>
            <w:szCs w:val="24"/>
          </w:rPr>
          <w:t>Perancangan halaman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_Toc470154899 \h </w:instrText>
        </w:r>
        <w:r w:rsidR="002604F5" w:rsidRPr="002604F5">
          <w:rPr>
            <w:noProof/>
            <w:webHidden/>
            <w:szCs w:val="24"/>
          </w:rPr>
        </w:r>
        <w:r w:rsidR="002604F5" w:rsidRPr="002604F5">
          <w:rPr>
            <w:noProof/>
            <w:webHidden/>
            <w:szCs w:val="24"/>
          </w:rPr>
          <w:fldChar w:fldCharType="separate"/>
        </w:r>
        <w:r w:rsidR="00CC334D">
          <w:rPr>
            <w:noProof/>
            <w:webHidden/>
            <w:szCs w:val="24"/>
          </w:rPr>
          <w:t>66</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900" w:history="1">
        <w:r w:rsidR="002604F5" w:rsidRPr="002604F5">
          <w:rPr>
            <w:rStyle w:val="Hyperlink"/>
            <w:noProof/>
            <w:szCs w:val="24"/>
          </w:rPr>
          <w:t xml:space="preserve">Gambar 3.57 </w:t>
        </w:r>
        <w:r w:rsidR="002604F5" w:rsidRPr="002604F5">
          <w:rPr>
            <w:rStyle w:val="Hyperlink"/>
            <w:rFonts w:eastAsia="Times New Roman"/>
            <w:noProof/>
            <w:szCs w:val="24"/>
          </w:rPr>
          <w:t>Perancangan halaman tambah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_Toc470154900 \h </w:instrText>
        </w:r>
        <w:r w:rsidR="002604F5" w:rsidRPr="002604F5">
          <w:rPr>
            <w:noProof/>
            <w:webHidden/>
            <w:szCs w:val="24"/>
          </w:rPr>
        </w:r>
        <w:r w:rsidR="002604F5" w:rsidRPr="002604F5">
          <w:rPr>
            <w:noProof/>
            <w:webHidden/>
            <w:szCs w:val="24"/>
          </w:rPr>
          <w:fldChar w:fldCharType="separate"/>
        </w:r>
        <w:r w:rsidR="00CC334D">
          <w:rPr>
            <w:noProof/>
            <w:webHidden/>
            <w:szCs w:val="24"/>
          </w:rPr>
          <w:t>66</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901" w:history="1">
        <w:r w:rsidR="002604F5" w:rsidRPr="002604F5">
          <w:rPr>
            <w:rStyle w:val="Hyperlink"/>
            <w:noProof/>
            <w:szCs w:val="24"/>
          </w:rPr>
          <w:t xml:space="preserve">Gambar 3.58 </w:t>
        </w:r>
        <w:r w:rsidR="002604F5" w:rsidRPr="002604F5">
          <w:rPr>
            <w:rStyle w:val="Hyperlink"/>
            <w:rFonts w:eastAsia="Times New Roman"/>
            <w:noProof/>
            <w:szCs w:val="24"/>
          </w:rPr>
          <w:t>Perancangan halaman ubah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_Toc470154901 \h </w:instrText>
        </w:r>
        <w:r w:rsidR="002604F5" w:rsidRPr="002604F5">
          <w:rPr>
            <w:noProof/>
            <w:webHidden/>
            <w:szCs w:val="24"/>
          </w:rPr>
        </w:r>
        <w:r w:rsidR="002604F5" w:rsidRPr="002604F5">
          <w:rPr>
            <w:noProof/>
            <w:webHidden/>
            <w:szCs w:val="24"/>
          </w:rPr>
          <w:fldChar w:fldCharType="separate"/>
        </w:r>
        <w:r w:rsidR="00CC334D">
          <w:rPr>
            <w:noProof/>
            <w:webHidden/>
            <w:szCs w:val="24"/>
          </w:rPr>
          <w:t>67</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902" w:history="1">
        <w:r w:rsidR="002604F5" w:rsidRPr="002604F5">
          <w:rPr>
            <w:rStyle w:val="Hyperlink"/>
            <w:noProof/>
            <w:szCs w:val="24"/>
          </w:rPr>
          <w:t xml:space="preserve">Gambar 3.59 </w:t>
        </w:r>
        <w:r w:rsidR="002604F5" w:rsidRPr="002604F5">
          <w:rPr>
            <w:rStyle w:val="Hyperlink"/>
            <w:rFonts w:eastAsia="Times New Roman"/>
            <w:noProof/>
            <w:szCs w:val="24"/>
          </w:rPr>
          <w:t>Perancangan halaman forum (komentar)</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_Toc470154902 \h </w:instrText>
        </w:r>
        <w:r w:rsidR="002604F5" w:rsidRPr="002604F5">
          <w:rPr>
            <w:noProof/>
            <w:webHidden/>
            <w:szCs w:val="24"/>
          </w:rPr>
        </w:r>
        <w:r w:rsidR="002604F5" w:rsidRPr="002604F5">
          <w:rPr>
            <w:noProof/>
            <w:webHidden/>
            <w:szCs w:val="24"/>
          </w:rPr>
          <w:fldChar w:fldCharType="separate"/>
        </w:r>
        <w:r w:rsidR="00CC334D">
          <w:rPr>
            <w:noProof/>
            <w:webHidden/>
            <w:szCs w:val="24"/>
          </w:rPr>
          <w:t>68</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903" w:history="1">
        <w:r w:rsidR="002604F5" w:rsidRPr="002604F5">
          <w:rPr>
            <w:rStyle w:val="Hyperlink"/>
            <w:noProof/>
            <w:szCs w:val="24"/>
          </w:rPr>
          <w:t xml:space="preserve">Gambar 3.60 </w:t>
        </w:r>
        <w:r w:rsidR="002604F5" w:rsidRPr="002604F5">
          <w:rPr>
            <w:rStyle w:val="Hyperlink"/>
            <w:rFonts w:eastAsia="Times New Roman"/>
            <w:noProof/>
            <w:szCs w:val="24"/>
          </w:rPr>
          <w:t>Perancangan halaman forum (kategori)</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_Toc470154903 \h </w:instrText>
        </w:r>
        <w:r w:rsidR="002604F5" w:rsidRPr="002604F5">
          <w:rPr>
            <w:noProof/>
            <w:webHidden/>
            <w:szCs w:val="24"/>
          </w:rPr>
        </w:r>
        <w:r w:rsidR="002604F5" w:rsidRPr="002604F5">
          <w:rPr>
            <w:noProof/>
            <w:webHidden/>
            <w:szCs w:val="24"/>
          </w:rPr>
          <w:fldChar w:fldCharType="separate"/>
        </w:r>
        <w:r w:rsidR="00CC334D">
          <w:rPr>
            <w:noProof/>
            <w:webHidden/>
            <w:szCs w:val="24"/>
          </w:rPr>
          <w:t>68</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904" w:history="1">
        <w:r w:rsidR="002604F5" w:rsidRPr="002604F5">
          <w:rPr>
            <w:rStyle w:val="Hyperlink"/>
            <w:noProof/>
            <w:szCs w:val="24"/>
          </w:rPr>
          <w:t xml:space="preserve">Gambar 3.61 </w:t>
        </w:r>
        <w:r w:rsidR="002604F5" w:rsidRPr="002604F5">
          <w:rPr>
            <w:rStyle w:val="Hyperlink"/>
            <w:rFonts w:eastAsia="Times New Roman"/>
            <w:noProof/>
            <w:szCs w:val="24"/>
          </w:rPr>
          <w:t>Perancangan halaman tambah kategori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_Toc470154904 \h </w:instrText>
        </w:r>
        <w:r w:rsidR="002604F5" w:rsidRPr="002604F5">
          <w:rPr>
            <w:noProof/>
            <w:webHidden/>
            <w:szCs w:val="24"/>
          </w:rPr>
        </w:r>
        <w:r w:rsidR="002604F5" w:rsidRPr="002604F5">
          <w:rPr>
            <w:noProof/>
            <w:webHidden/>
            <w:szCs w:val="24"/>
          </w:rPr>
          <w:fldChar w:fldCharType="separate"/>
        </w:r>
        <w:r w:rsidR="00CC334D">
          <w:rPr>
            <w:noProof/>
            <w:webHidden/>
            <w:szCs w:val="24"/>
          </w:rPr>
          <w:t>69</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905" w:history="1">
        <w:r w:rsidR="002604F5" w:rsidRPr="002604F5">
          <w:rPr>
            <w:rStyle w:val="Hyperlink"/>
            <w:noProof/>
            <w:szCs w:val="24"/>
          </w:rPr>
          <w:t xml:space="preserve">Gambar 3.62 </w:t>
        </w:r>
        <w:r w:rsidR="002604F5" w:rsidRPr="002604F5">
          <w:rPr>
            <w:rStyle w:val="Hyperlink"/>
            <w:rFonts w:eastAsia="Times New Roman"/>
            <w:noProof/>
            <w:szCs w:val="24"/>
          </w:rPr>
          <w:t>Perancangan halaman ubah kategori (forum)</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_Toc470154905 \h </w:instrText>
        </w:r>
        <w:r w:rsidR="002604F5" w:rsidRPr="002604F5">
          <w:rPr>
            <w:noProof/>
            <w:webHidden/>
            <w:szCs w:val="24"/>
          </w:rPr>
        </w:r>
        <w:r w:rsidR="002604F5" w:rsidRPr="002604F5">
          <w:rPr>
            <w:noProof/>
            <w:webHidden/>
            <w:szCs w:val="24"/>
          </w:rPr>
          <w:fldChar w:fldCharType="separate"/>
        </w:r>
        <w:r w:rsidR="00CC334D">
          <w:rPr>
            <w:noProof/>
            <w:webHidden/>
            <w:szCs w:val="24"/>
          </w:rPr>
          <w:t>69</w:t>
        </w:r>
        <w:r w:rsidR="002604F5" w:rsidRPr="002604F5">
          <w:rPr>
            <w:noProof/>
            <w:webHidden/>
            <w:szCs w:val="24"/>
          </w:rPr>
          <w:fldChar w:fldCharType="end"/>
        </w:r>
      </w:hyperlink>
    </w:p>
    <w:p w:rsidR="002604F5" w:rsidRPr="002604F5" w:rsidRDefault="002604F5" w:rsidP="002604F5">
      <w:pPr>
        <w:pStyle w:val="TableofFigures"/>
        <w:tabs>
          <w:tab w:val="right" w:leader="dot" w:pos="7928"/>
        </w:tabs>
        <w:spacing w:line="360" w:lineRule="auto"/>
        <w:ind w:firstLine="0"/>
        <w:rPr>
          <w:rFonts w:eastAsiaTheme="minorEastAsia"/>
          <w:noProof/>
          <w:szCs w:val="24"/>
        </w:rPr>
      </w:pPr>
      <w:r w:rsidRPr="002604F5">
        <w:rPr>
          <w:szCs w:val="24"/>
        </w:rPr>
        <w:fldChar w:fldCharType="end"/>
      </w:r>
      <w:r w:rsidRPr="002604F5">
        <w:rPr>
          <w:szCs w:val="24"/>
        </w:rPr>
        <w:fldChar w:fldCharType="begin" w:fldLock="1"/>
      </w:r>
      <w:r w:rsidRPr="002604F5">
        <w:rPr>
          <w:szCs w:val="24"/>
        </w:rPr>
        <w:instrText xml:space="preserve"> TOC \h \z \c "Gambar 4." </w:instrText>
      </w:r>
      <w:r w:rsidRPr="002604F5">
        <w:rPr>
          <w:szCs w:val="24"/>
        </w:rPr>
        <w:fldChar w:fldCharType="separate"/>
      </w:r>
      <w:hyperlink w:anchor="_Toc470154813" w:history="1">
        <w:r w:rsidRPr="002604F5">
          <w:rPr>
            <w:rStyle w:val="Hyperlink"/>
            <w:noProof/>
            <w:szCs w:val="24"/>
          </w:rPr>
          <w:t xml:space="preserve">Gambar 4.1 </w:t>
        </w:r>
        <w:r w:rsidRPr="002604F5">
          <w:rPr>
            <w:rStyle w:val="Hyperlink"/>
            <w:rFonts w:eastAsia="Times New Roman"/>
            <w:noProof/>
            <w:szCs w:val="24"/>
            <w:lang w:val="id-ID"/>
          </w:rPr>
          <w:t xml:space="preserve">Tampilan halaman </w:t>
        </w:r>
        <w:r w:rsidRPr="002604F5">
          <w:rPr>
            <w:rStyle w:val="Hyperlink"/>
            <w:rFonts w:eastAsia="Times New Roman"/>
            <w:i/>
            <w:noProof/>
            <w:szCs w:val="24"/>
            <w:lang w:val="id-ID"/>
          </w:rPr>
          <w:t>login</w:t>
        </w:r>
        <w:r w:rsidRPr="002604F5">
          <w:rPr>
            <w:rStyle w:val="Hyperlink"/>
            <w:rFonts w:eastAsia="Times New Roman"/>
            <w:noProof/>
            <w:szCs w:val="24"/>
            <w:lang w:val="id-ID"/>
          </w:rPr>
          <w:t xml:space="preserve"> aplikasi Siskom.in sisi </w:t>
        </w:r>
        <w:r w:rsidRPr="002604F5">
          <w:rPr>
            <w:rStyle w:val="Hyperlink"/>
            <w:rFonts w:eastAsia="Times New Roman"/>
            <w:i/>
            <w:noProof/>
            <w:szCs w:val="24"/>
            <w:lang w:val="id-ID"/>
          </w:rPr>
          <w:t>server</w:t>
        </w:r>
        <w:r w:rsidRPr="002604F5">
          <w:rPr>
            <w:rStyle w:val="Hyperlink"/>
            <w:rFonts w:eastAsia="Times New Roman"/>
            <w:noProof/>
            <w:szCs w:val="24"/>
            <w:lang w:val="id-ID"/>
          </w:rPr>
          <w:t xml:space="preserve"> (</w:t>
        </w:r>
        <w:r w:rsidRPr="002604F5">
          <w:rPr>
            <w:rStyle w:val="Hyperlink"/>
            <w:rFonts w:eastAsia="Times New Roman"/>
            <w:i/>
            <w:noProof/>
            <w:szCs w:val="24"/>
            <w:lang w:val="id-ID"/>
          </w:rPr>
          <w:t>web</w:t>
        </w:r>
        <w:r w:rsidRPr="002604F5">
          <w:rPr>
            <w:rStyle w:val="Hyperlink"/>
            <w:rFonts w:eastAsia="Times New Roman"/>
            <w:noProof/>
            <w:szCs w:val="24"/>
            <w:lang w:val="id-ID"/>
          </w:rPr>
          <w:t>)</w:t>
        </w:r>
        <w:r w:rsidRPr="002604F5">
          <w:rPr>
            <w:noProof/>
            <w:webHidden/>
            <w:szCs w:val="24"/>
          </w:rPr>
          <w:tab/>
        </w:r>
        <w:r w:rsidRPr="002604F5">
          <w:rPr>
            <w:noProof/>
            <w:webHidden/>
            <w:szCs w:val="24"/>
          </w:rPr>
          <w:fldChar w:fldCharType="begin" w:fldLock="1"/>
        </w:r>
        <w:r w:rsidRPr="002604F5">
          <w:rPr>
            <w:noProof/>
            <w:webHidden/>
            <w:szCs w:val="24"/>
          </w:rPr>
          <w:instrText xml:space="preserve"> PAGEREF _Toc470154813 \h </w:instrText>
        </w:r>
        <w:r w:rsidRPr="002604F5">
          <w:rPr>
            <w:noProof/>
            <w:webHidden/>
            <w:szCs w:val="24"/>
          </w:rPr>
        </w:r>
        <w:r w:rsidRPr="002604F5">
          <w:rPr>
            <w:noProof/>
            <w:webHidden/>
            <w:szCs w:val="24"/>
          </w:rPr>
          <w:fldChar w:fldCharType="separate"/>
        </w:r>
        <w:r w:rsidR="00CC334D">
          <w:rPr>
            <w:noProof/>
            <w:webHidden/>
            <w:szCs w:val="24"/>
          </w:rPr>
          <w:t>72</w:t>
        </w:r>
        <w:r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14" w:history="1">
        <w:r w:rsidR="002604F5" w:rsidRPr="002604F5">
          <w:rPr>
            <w:rStyle w:val="Hyperlink"/>
            <w:noProof/>
            <w:szCs w:val="24"/>
          </w:rPr>
          <w:t xml:space="preserve">Gambar 4.2 </w:t>
        </w:r>
        <w:r w:rsidR="002604F5" w:rsidRPr="002604F5">
          <w:rPr>
            <w:rStyle w:val="Hyperlink"/>
            <w:rFonts w:eastAsia="Times New Roman"/>
            <w:noProof/>
            <w:szCs w:val="24"/>
            <w:lang w:val="id-ID"/>
          </w:rPr>
          <w:t xml:space="preserve">Tampilan halaman utama 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_Toc470154814 \h </w:instrText>
        </w:r>
        <w:r w:rsidR="002604F5" w:rsidRPr="002604F5">
          <w:rPr>
            <w:noProof/>
            <w:webHidden/>
            <w:szCs w:val="24"/>
          </w:rPr>
        </w:r>
        <w:r w:rsidR="002604F5" w:rsidRPr="002604F5">
          <w:rPr>
            <w:noProof/>
            <w:webHidden/>
            <w:szCs w:val="24"/>
          </w:rPr>
          <w:fldChar w:fldCharType="separate"/>
        </w:r>
        <w:r w:rsidR="00CC334D">
          <w:rPr>
            <w:noProof/>
            <w:webHidden/>
            <w:szCs w:val="24"/>
          </w:rPr>
          <w:t>73</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15" w:history="1">
        <w:r w:rsidR="002604F5" w:rsidRPr="002604F5">
          <w:rPr>
            <w:rStyle w:val="Hyperlink"/>
            <w:noProof/>
            <w:szCs w:val="24"/>
          </w:rPr>
          <w:t xml:space="preserve">Gambar 4.3 </w:t>
        </w:r>
        <w:r w:rsidR="002604F5" w:rsidRPr="002604F5">
          <w:rPr>
            <w:rStyle w:val="Hyperlink"/>
            <w:rFonts w:eastAsia="Times New Roman"/>
            <w:noProof/>
            <w:szCs w:val="24"/>
            <w:lang w:val="id-ID"/>
          </w:rPr>
          <w:t xml:space="preserve">Tampilan halaman </w:t>
        </w:r>
        <w:r w:rsidR="002604F5" w:rsidRPr="002604F5">
          <w:rPr>
            <w:rStyle w:val="Hyperlink"/>
            <w:rFonts w:eastAsia="Times New Roman"/>
            <w:noProof/>
            <w:szCs w:val="24"/>
          </w:rPr>
          <w:t>pengguna</w:t>
        </w:r>
        <w:r w:rsidR="002604F5" w:rsidRPr="002604F5">
          <w:rPr>
            <w:rStyle w:val="Hyperlink"/>
            <w:rFonts w:eastAsia="Times New Roman"/>
            <w:noProof/>
            <w:szCs w:val="24"/>
            <w:lang w:val="id-ID"/>
          </w:rPr>
          <w:t xml:space="preserve"> </w:t>
        </w:r>
        <w:r w:rsidR="002604F5" w:rsidRPr="002604F5">
          <w:rPr>
            <w:rStyle w:val="Hyperlink"/>
            <w:rFonts w:eastAsia="Times New Roman"/>
            <w:noProof/>
            <w:szCs w:val="24"/>
          </w:rPr>
          <w:t>(</w:t>
        </w:r>
        <w:r w:rsidR="002604F5" w:rsidRPr="002604F5">
          <w:rPr>
            <w:rStyle w:val="Hyperlink"/>
            <w:rFonts w:eastAsia="Times New Roman"/>
            <w:noProof/>
            <w:szCs w:val="24"/>
            <w:lang w:val="id-ID"/>
          </w:rPr>
          <w:t>mahasiswa</w:t>
        </w:r>
        <w:r w:rsidR="002604F5" w:rsidRPr="002604F5">
          <w:rPr>
            <w:rStyle w:val="Hyperlink"/>
            <w:rFonts w:eastAsia="Times New Roman"/>
            <w:noProof/>
            <w:szCs w:val="24"/>
          </w:rPr>
          <w:t>)</w:t>
        </w:r>
        <w:r w:rsidR="002604F5" w:rsidRPr="002604F5">
          <w:rPr>
            <w:rStyle w:val="Hyperlink"/>
            <w:rFonts w:eastAsia="Times New Roman"/>
            <w:noProof/>
            <w:szCs w:val="24"/>
            <w:lang w:val="id-ID"/>
          </w:rPr>
          <w:t xml:space="preserve"> 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_Toc470154815 \h </w:instrText>
        </w:r>
        <w:r w:rsidR="002604F5" w:rsidRPr="002604F5">
          <w:rPr>
            <w:noProof/>
            <w:webHidden/>
            <w:szCs w:val="24"/>
          </w:rPr>
        </w:r>
        <w:r w:rsidR="002604F5" w:rsidRPr="002604F5">
          <w:rPr>
            <w:noProof/>
            <w:webHidden/>
            <w:szCs w:val="24"/>
          </w:rPr>
          <w:fldChar w:fldCharType="separate"/>
        </w:r>
        <w:r w:rsidR="00CC334D">
          <w:rPr>
            <w:noProof/>
            <w:webHidden/>
            <w:szCs w:val="24"/>
          </w:rPr>
          <w:t>73</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16" w:history="1">
        <w:r w:rsidR="002604F5" w:rsidRPr="002604F5">
          <w:rPr>
            <w:rStyle w:val="Hyperlink"/>
            <w:noProof/>
            <w:szCs w:val="24"/>
          </w:rPr>
          <w:t xml:space="preserve">Gambar 4.4 </w:t>
        </w:r>
        <w:r w:rsidR="002604F5" w:rsidRPr="002604F5">
          <w:rPr>
            <w:rStyle w:val="Hyperlink"/>
            <w:rFonts w:eastAsia="Times New Roman"/>
            <w:noProof/>
            <w:szCs w:val="24"/>
            <w:lang w:val="id-ID"/>
          </w:rPr>
          <w:t xml:space="preserve">Tampilan halaman tambah pengguna </w:t>
        </w:r>
        <w:r w:rsidR="002604F5" w:rsidRPr="002604F5">
          <w:rPr>
            <w:rStyle w:val="Hyperlink"/>
            <w:rFonts w:eastAsia="Times New Roman"/>
            <w:noProof/>
            <w:szCs w:val="24"/>
          </w:rPr>
          <w:t>(</w:t>
        </w:r>
        <w:r w:rsidR="002604F5" w:rsidRPr="002604F5">
          <w:rPr>
            <w:rStyle w:val="Hyperlink"/>
            <w:rFonts w:eastAsia="Times New Roman"/>
            <w:noProof/>
            <w:szCs w:val="24"/>
            <w:lang w:val="id-ID"/>
          </w:rPr>
          <w:t>mahasiswa</w:t>
        </w:r>
        <w:r w:rsidR="002604F5" w:rsidRPr="002604F5">
          <w:rPr>
            <w:rStyle w:val="Hyperlink"/>
            <w:rFonts w:eastAsia="Times New Roman"/>
            <w:noProof/>
            <w:szCs w:val="24"/>
          </w:rPr>
          <w:t>)</w:t>
        </w:r>
        <w:r w:rsidR="002604F5" w:rsidRPr="002604F5">
          <w:rPr>
            <w:rStyle w:val="Hyperlink"/>
            <w:rFonts w:eastAsia="Times New Roman"/>
            <w:noProof/>
            <w:szCs w:val="24"/>
            <w:lang w:val="id-ID"/>
          </w:rPr>
          <w:t xml:space="preserve"> 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_Toc470154816 \h </w:instrText>
        </w:r>
        <w:r w:rsidR="002604F5" w:rsidRPr="002604F5">
          <w:rPr>
            <w:noProof/>
            <w:webHidden/>
            <w:szCs w:val="24"/>
          </w:rPr>
        </w:r>
        <w:r w:rsidR="002604F5" w:rsidRPr="002604F5">
          <w:rPr>
            <w:noProof/>
            <w:webHidden/>
            <w:szCs w:val="24"/>
          </w:rPr>
          <w:fldChar w:fldCharType="separate"/>
        </w:r>
        <w:r w:rsidR="00CC334D">
          <w:rPr>
            <w:noProof/>
            <w:webHidden/>
            <w:szCs w:val="24"/>
          </w:rPr>
          <w:t>74</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17" w:history="1">
        <w:r w:rsidR="002604F5" w:rsidRPr="002604F5">
          <w:rPr>
            <w:rStyle w:val="Hyperlink"/>
            <w:noProof/>
            <w:szCs w:val="24"/>
          </w:rPr>
          <w:t xml:space="preserve">Gambar 4.5 </w:t>
        </w:r>
        <w:r w:rsidR="002604F5" w:rsidRPr="002604F5">
          <w:rPr>
            <w:rStyle w:val="Hyperlink"/>
            <w:rFonts w:eastAsia="Times New Roman"/>
            <w:noProof/>
            <w:szCs w:val="24"/>
            <w:lang w:val="id-ID"/>
          </w:rPr>
          <w:t xml:space="preserve">Tampilan halaman ubah </w:t>
        </w:r>
        <w:r w:rsidR="002604F5" w:rsidRPr="002604F5">
          <w:rPr>
            <w:rStyle w:val="Hyperlink"/>
            <w:rFonts w:eastAsia="Times New Roman"/>
            <w:noProof/>
            <w:szCs w:val="24"/>
          </w:rPr>
          <w:t>pengguna</w:t>
        </w:r>
        <w:r w:rsidR="002604F5" w:rsidRPr="002604F5">
          <w:rPr>
            <w:rStyle w:val="Hyperlink"/>
            <w:rFonts w:eastAsia="Times New Roman"/>
            <w:noProof/>
            <w:szCs w:val="24"/>
            <w:lang w:val="id-ID"/>
          </w:rPr>
          <w:t xml:space="preserve"> </w:t>
        </w:r>
        <w:r w:rsidR="002604F5" w:rsidRPr="002604F5">
          <w:rPr>
            <w:rStyle w:val="Hyperlink"/>
            <w:rFonts w:eastAsia="Times New Roman"/>
            <w:noProof/>
            <w:szCs w:val="24"/>
          </w:rPr>
          <w:t>(</w:t>
        </w:r>
        <w:r w:rsidR="002604F5" w:rsidRPr="002604F5">
          <w:rPr>
            <w:rStyle w:val="Hyperlink"/>
            <w:rFonts w:eastAsia="Times New Roman"/>
            <w:noProof/>
            <w:szCs w:val="24"/>
            <w:lang w:val="id-ID"/>
          </w:rPr>
          <w:t>mahasiswa</w:t>
        </w:r>
        <w:r w:rsidR="002604F5" w:rsidRPr="002604F5">
          <w:rPr>
            <w:rStyle w:val="Hyperlink"/>
            <w:rFonts w:eastAsia="Times New Roman"/>
            <w:noProof/>
            <w:szCs w:val="24"/>
          </w:rPr>
          <w:t>)</w:t>
        </w:r>
        <w:r w:rsidR="002604F5" w:rsidRPr="002604F5">
          <w:rPr>
            <w:rStyle w:val="Hyperlink"/>
            <w:rFonts w:eastAsia="Times New Roman"/>
            <w:noProof/>
            <w:szCs w:val="24"/>
            <w:lang w:val="id-ID"/>
          </w:rPr>
          <w:t xml:space="preserve"> 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_Toc470154817 \h </w:instrText>
        </w:r>
        <w:r w:rsidR="002604F5" w:rsidRPr="002604F5">
          <w:rPr>
            <w:noProof/>
            <w:webHidden/>
            <w:szCs w:val="24"/>
          </w:rPr>
        </w:r>
        <w:r w:rsidR="002604F5" w:rsidRPr="002604F5">
          <w:rPr>
            <w:noProof/>
            <w:webHidden/>
            <w:szCs w:val="24"/>
          </w:rPr>
          <w:fldChar w:fldCharType="separate"/>
        </w:r>
        <w:r w:rsidR="00CC334D">
          <w:rPr>
            <w:noProof/>
            <w:webHidden/>
            <w:szCs w:val="24"/>
          </w:rPr>
          <w:t>75</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18" w:history="1">
        <w:r w:rsidR="002604F5" w:rsidRPr="002604F5">
          <w:rPr>
            <w:rStyle w:val="Hyperlink"/>
            <w:noProof/>
            <w:szCs w:val="24"/>
          </w:rPr>
          <w:t xml:space="preserve">Gambar 4.6 </w:t>
        </w:r>
        <w:r w:rsidR="002604F5" w:rsidRPr="002604F5">
          <w:rPr>
            <w:rStyle w:val="Hyperlink"/>
            <w:rFonts w:eastAsia="Times New Roman"/>
            <w:noProof/>
            <w:szCs w:val="24"/>
            <w:lang w:val="id-ID"/>
          </w:rPr>
          <w:t xml:space="preserve">Tampilan halaman </w:t>
        </w:r>
        <w:r w:rsidR="002604F5" w:rsidRPr="002604F5">
          <w:rPr>
            <w:rStyle w:val="Hyperlink"/>
            <w:rFonts w:eastAsia="Times New Roman"/>
            <w:noProof/>
            <w:szCs w:val="24"/>
          </w:rPr>
          <w:t>pengguna</w:t>
        </w:r>
        <w:r w:rsidR="002604F5" w:rsidRPr="002604F5">
          <w:rPr>
            <w:rStyle w:val="Hyperlink"/>
            <w:rFonts w:eastAsia="Times New Roman"/>
            <w:noProof/>
            <w:szCs w:val="24"/>
            <w:lang w:val="id-ID"/>
          </w:rPr>
          <w:t xml:space="preserve"> </w:t>
        </w:r>
        <w:r w:rsidR="002604F5" w:rsidRPr="002604F5">
          <w:rPr>
            <w:rStyle w:val="Hyperlink"/>
            <w:rFonts w:eastAsia="Times New Roman"/>
            <w:noProof/>
            <w:szCs w:val="24"/>
          </w:rPr>
          <w:t>(</w:t>
        </w:r>
        <w:r w:rsidR="002604F5" w:rsidRPr="002604F5">
          <w:rPr>
            <w:rStyle w:val="Hyperlink"/>
            <w:rFonts w:eastAsia="Times New Roman"/>
            <w:noProof/>
            <w:szCs w:val="24"/>
            <w:lang w:val="id-ID"/>
          </w:rPr>
          <w:t>dosen dan staff</w:t>
        </w:r>
        <w:r w:rsidR="002604F5" w:rsidRPr="002604F5">
          <w:rPr>
            <w:rStyle w:val="Hyperlink"/>
            <w:rFonts w:eastAsia="Times New Roman"/>
            <w:noProof/>
            <w:szCs w:val="24"/>
          </w:rPr>
          <w:t>)</w:t>
        </w:r>
        <w:r w:rsidR="002604F5" w:rsidRPr="002604F5">
          <w:rPr>
            <w:rStyle w:val="Hyperlink"/>
            <w:rFonts w:eastAsia="Times New Roman"/>
            <w:noProof/>
            <w:szCs w:val="24"/>
            <w:lang w:val="id-ID"/>
          </w:rPr>
          <w:t xml:space="preserve"> 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_Toc470154818 \h </w:instrText>
        </w:r>
        <w:r w:rsidR="002604F5" w:rsidRPr="002604F5">
          <w:rPr>
            <w:noProof/>
            <w:webHidden/>
            <w:szCs w:val="24"/>
          </w:rPr>
        </w:r>
        <w:r w:rsidR="002604F5" w:rsidRPr="002604F5">
          <w:rPr>
            <w:noProof/>
            <w:webHidden/>
            <w:szCs w:val="24"/>
          </w:rPr>
          <w:fldChar w:fldCharType="separate"/>
        </w:r>
        <w:r w:rsidR="00CC334D">
          <w:rPr>
            <w:noProof/>
            <w:webHidden/>
            <w:szCs w:val="24"/>
          </w:rPr>
          <w:t>75</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19" w:history="1">
        <w:r w:rsidR="002604F5" w:rsidRPr="002604F5">
          <w:rPr>
            <w:rStyle w:val="Hyperlink"/>
            <w:noProof/>
            <w:szCs w:val="24"/>
          </w:rPr>
          <w:t xml:space="preserve">Gambar 4.7 </w:t>
        </w:r>
        <w:r w:rsidR="002604F5" w:rsidRPr="002604F5">
          <w:rPr>
            <w:rStyle w:val="Hyperlink"/>
            <w:rFonts w:eastAsia="Times New Roman"/>
            <w:noProof/>
            <w:szCs w:val="24"/>
            <w:lang w:val="id-ID"/>
          </w:rPr>
          <w:t xml:space="preserve">Tampilan halaman tambah pengguna </w:t>
        </w:r>
        <w:r w:rsidR="002604F5" w:rsidRPr="002604F5">
          <w:rPr>
            <w:rStyle w:val="Hyperlink"/>
            <w:rFonts w:eastAsia="Times New Roman"/>
            <w:noProof/>
            <w:szCs w:val="24"/>
          </w:rPr>
          <w:t>(</w:t>
        </w:r>
        <w:r w:rsidR="002604F5" w:rsidRPr="002604F5">
          <w:rPr>
            <w:rStyle w:val="Hyperlink"/>
            <w:rFonts w:eastAsia="Times New Roman"/>
            <w:noProof/>
            <w:szCs w:val="24"/>
            <w:lang w:val="id-ID"/>
          </w:rPr>
          <w:t>dosen dan staff</w:t>
        </w:r>
        <w:r w:rsidR="002604F5" w:rsidRPr="002604F5">
          <w:rPr>
            <w:rStyle w:val="Hyperlink"/>
            <w:rFonts w:eastAsia="Times New Roman"/>
            <w:noProof/>
            <w:szCs w:val="24"/>
          </w:rPr>
          <w:t>)</w:t>
        </w:r>
        <w:r w:rsidR="002604F5" w:rsidRPr="002604F5">
          <w:rPr>
            <w:rStyle w:val="Hyperlink"/>
            <w:rFonts w:eastAsia="Times New Roman"/>
            <w:noProof/>
            <w:szCs w:val="24"/>
            <w:lang w:val="id-ID"/>
          </w:rPr>
          <w:t xml:space="preserve"> 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_Toc470154819 \h </w:instrText>
        </w:r>
        <w:r w:rsidR="002604F5" w:rsidRPr="002604F5">
          <w:rPr>
            <w:noProof/>
            <w:webHidden/>
            <w:szCs w:val="24"/>
          </w:rPr>
        </w:r>
        <w:r w:rsidR="002604F5" w:rsidRPr="002604F5">
          <w:rPr>
            <w:noProof/>
            <w:webHidden/>
            <w:szCs w:val="24"/>
          </w:rPr>
          <w:fldChar w:fldCharType="separate"/>
        </w:r>
        <w:r w:rsidR="00CC334D">
          <w:rPr>
            <w:noProof/>
            <w:webHidden/>
            <w:szCs w:val="24"/>
          </w:rPr>
          <w:t>76</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20" w:history="1">
        <w:r w:rsidR="002604F5" w:rsidRPr="002604F5">
          <w:rPr>
            <w:rStyle w:val="Hyperlink"/>
            <w:noProof/>
            <w:szCs w:val="24"/>
          </w:rPr>
          <w:t xml:space="preserve">Gambar 4.8 </w:t>
        </w:r>
        <w:r w:rsidR="002604F5" w:rsidRPr="002604F5">
          <w:rPr>
            <w:rStyle w:val="Hyperlink"/>
            <w:rFonts w:eastAsia="Times New Roman"/>
            <w:noProof/>
            <w:szCs w:val="24"/>
            <w:lang w:val="id-ID"/>
          </w:rPr>
          <w:t xml:space="preserve">Tampilan halaman ubah </w:t>
        </w:r>
        <w:r w:rsidR="002604F5" w:rsidRPr="002604F5">
          <w:rPr>
            <w:rStyle w:val="Hyperlink"/>
            <w:rFonts w:eastAsia="Times New Roman"/>
            <w:noProof/>
            <w:szCs w:val="24"/>
          </w:rPr>
          <w:t>pengguna (</w:t>
        </w:r>
        <w:r w:rsidR="002604F5" w:rsidRPr="002604F5">
          <w:rPr>
            <w:rStyle w:val="Hyperlink"/>
            <w:rFonts w:eastAsia="Times New Roman"/>
            <w:noProof/>
            <w:szCs w:val="24"/>
            <w:lang w:val="id-ID"/>
          </w:rPr>
          <w:t>dosen dan staff</w:t>
        </w:r>
        <w:r w:rsidR="002604F5" w:rsidRPr="002604F5">
          <w:rPr>
            <w:rStyle w:val="Hyperlink"/>
            <w:rFonts w:eastAsia="Times New Roman"/>
            <w:noProof/>
            <w:szCs w:val="24"/>
          </w:rPr>
          <w:t>)</w:t>
        </w:r>
        <w:r w:rsidR="002604F5" w:rsidRPr="002604F5">
          <w:rPr>
            <w:rStyle w:val="Hyperlink"/>
            <w:rFonts w:eastAsia="Times New Roman"/>
            <w:noProof/>
            <w:szCs w:val="24"/>
            <w:lang w:val="id-ID"/>
          </w:rPr>
          <w:t xml:space="preserve"> 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_Toc470154820 \h </w:instrText>
        </w:r>
        <w:r w:rsidR="002604F5" w:rsidRPr="002604F5">
          <w:rPr>
            <w:noProof/>
            <w:webHidden/>
            <w:szCs w:val="24"/>
          </w:rPr>
        </w:r>
        <w:r w:rsidR="002604F5" w:rsidRPr="002604F5">
          <w:rPr>
            <w:noProof/>
            <w:webHidden/>
            <w:szCs w:val="24"/>
          </w:rPr>
          <w:fldChar w:fldCharType="separate"/>
        </w:r>
        <w:r w:rsidR="00CC334D">
          <w:rPr>
            <w:noProof/>
            <w:webHidden/>
            <w:szCs w:val="24"/>
          </w:rPr>
          <w:t>77</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21" w:history="1">
        <w:r w:rsidR="002604F5" w:rsidRPr="002604F5">
          <w:rPr>
            <w:rStyle w:val="Hyperlink"/>
            <w:noProof/>
            <w:szCs w:val="24"/>
          </w:rPr>
          <w:t xml:space="preserve">Gambar 4.9 </w:t>
        </w:r>
        <w:r w:rsidR="002604F5" w:rsidRPr="002604F5">
          <w:rPr>
            <w:rStyle w:val="Hyperlink"/>
            <w:rFonts w:eastAsia="Times New Roman"/>
            <w:noProof/>
            <w:szCs w:val="24"/>
            <w:lang w:val="id-ID"/>
          </w:rPr>
          <w:t xml:space="preserve">Tampilan halaman info 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_Toc470154821 \h </w:instrText>
        </w:r>
        <w:r w:rsidR="002604F5" w:rsidRPr="002604F5">
          <w:rPr>
            <w:noProof/>
            <w:webHidden/>
            <w:szCs w:val="24"/>
          </w:rPr>
        </w:r>
        <w:r w:rsidR="002604F5" w:rsidRPr="002604F5">
          <w:rPr>
            <w:noProof/>
            <w:webHidden/>
            <w:szCs w:val="24"/>
          </w:rPr>
          <w:fldChar w:fldCharType="separate"/>
        </w:r>
        <w:r w:rsidR="00CC334D">
          <w:rPr>
            <w:noProof/>
            <w:webHidden/>
            <w:szCs w:val="24"/>
          </w:rPr>
          <w:t>77</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22" w:history="1">
        <w:r w:rsidR="002604F5" w:rsidRPr="002604F5">
          <w:rPr>
            <w:rStyle w:val="Hyperlink"/>
            <w:noProof/>
            <w:szCs w:val="24"/>
          </w:rPr>
          <w:t xml:space="preserve">Gambar 4.10 </w:t>
        </w:r>
        <w:r w:rsidR="002604F5" w:rsidRPr="002604F5">
          <w:rPr>
            <w:rStyle w:val="Hyperlink"/>
            <w:rFonts w:eastAsia="Times New Roman"/>
            <w:noProof/>
            <w:szCs w:val="24"/>
            <w:lang w:val="id-ID"/>
          </w:rPr>
          <w:t xml:space="preserve">Tampilan halaman tambah info 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_Toc470154822 \h </w:instrText>
        </w:r>
        <w:r w:rsidR="002604F5" w:rsidRPr="002604F5">
          <w:rPr>
            <w:noProof/>
            <w:webHidden/>
            <w:szCs w:val="24"/>
          </w:rPr>
        </w:r>
        <w:r w:rsidR="002604F5" w:rsidRPr="002604F5">
          <w:rPr>
            <w:noProof/>
            <w:webHidden/>
            <w:szCs w:val="24"/>
          </w:rPr>
          <w:fldChar w:fldCharType="separate"/>
        </w:r>
        <w:r w:rsidR="00CC334D">
          <w:rPr>
            <w:noProof/>
            <w:webHidden/>
            <w:szCs w:val="24"/>
          </w:rPr>
          <w:t>78</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23" w:history="1">
        <w:r w:rsidR="002604F5" w:rsidRPr="002604F5">
          <w:rPr>
            <w:rStyle w:val="Hyperlink"/>
            <w:noProof/>
            <w:szCs w:val="24"/>
          </w:rPr>
          <w:t xml:space="preserve">Gambar 4.11 </w:t>
        </w:r>
        <w:r w:rsidR="002604F5" w:rsidRPr="002604F5">
          <w:rPr>
            <w:rStyle w:val="Hyperlink"/>
            <w:rFonts w:eastAsia="Times New Roman"/>
            <w:noProof/>
            <w:szCs w:val="24"/>
            <w:lang w:val="id-ID"/>
          </w:rPr>
          <w:t xml:space="preserve">Tampilan halaman ubah info 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_Toc470154823 \h </w:instrText>
        </w:r>
        <w:r w:rsidR="002604F5" w:rsidRPr="002604F5">
          <w:rPr>
            <w:noProof/>
            <w:webHidden/>
            <w:szCs w:val="24"/>
          </w:rPr>
        </w:r>
        <w:r w:rsidR="002604F5" w:rsidRPr="002604F5">
          <w:rPr>
            <w:noProof/>
            <w:webHidden/>
            <w:szCs w:val="24"/>
          </w:rPr>
          <w:fldChar w:fldCharType="separate"/>
        </w:r>
        <w:r w:rsidR="00CC334D">
          <w:rPr>
            <w:noProof/>
            <w:webHidden/>
            <w:szCs w:val="24"/>
          </w:rPr>
          <w:t>78</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24" w:history="1">
        <w:r w:rsidR="002604F5" w:rsidRPr="002604F5">
          <w:rPr>
            <w:rStyle w:val="Hyperlink"/>
            <w:noProof/>
            <w:szCs w:val="24"/>
          </w:rPr>
          <w:t xml:space="preserve">Gambar 4.12 </w:t>
        </w:r>
        <w:r w:rsidR="002604F5" w:rsidRPr="002604F5">
          <w:rPr>
            <w:rStyle w:val="Hyperlink"/>
            <w:rFonts w:eastAsia="Times New Roman"/>
            <w:noProof/>
            <w:szCs w:val="24"/>
            <w:lang w:val="id-ID"/>
          </w:rPr>
          <w:t xml:space="preserve">Tampilan halaman forum 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_Toc470154824 \h </w:instrText>
        </w:r>
        <w:r w:rsidR="002604F5" w:rsidRPr="002604F5">
          <w:rPr>
            <w:noProof/>
            <w:webHidden/>
            <w:szCs w:val="24"/>
          </w:rPr>
        </w:r>
        <w:r w:rsidR="002604F5" w:rsidRPr="002604F5">
          <w:rPr>
            <w:noProof/>
            <w:webHidden/>
            <w:szCs w:val="24"/>
          </w:rPr>
          <w:fldChar w:fldCharType="separate"/>
        </w:r>
        <w:r w:rsidR="00CC334D">
          <w:rPr>
            <w:noProof/>
            <w:webHidden/>
            <w:szCs w:val="24"/>
          </w:rPr>
          <w:t>79</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25" w:history="1">
        <w:r w:rsidR="002604F5" w:rsidRPr="002604F5">
          <w:rPr>
            <w:rStyle w:val="Hyperlink"/>
            <w:noProof/>
            <w:szCs w:val="24"/>
          </w:rPr>
          <w:t xml:space="preserve">Gambar 4.13 </w:t>
        </w:r>
        <w:r w:rsidR="002604F5" w:rsidRPr="002604F5">
          <w:rPr>
            <w:rStyle w:val="Hyperlink"/>
            <w:rFonts w:eastAsia="Times New Roman"/>
            <w:noProof/>
            <w:szCs w:val="24"/>
            <w:lang w:val="id-ID"/>
          </w:rPr>
          <w:t xml:space="preserve">Tampilan halaman tambah forum 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_Toc470154825 \h </w:instrText>
        </w:r>
        <w:r w:rsidR="002604F5" w:rsidRPr="002604F5">
          <w:rPr>
            <w:noProof/>
            <w:webHidden/>
            <w:szCs w:val="24"/>
          </w:rPr>
        </w:r>
        <w:r w:rsidR="002604F5" w:rsidRPr="002604F5">
          <w:rPr>
            <w:noProof/>
            <w:webHidden/>
            <w:szCs w:val="24"/>
          </w:rPr>
          <w:fldChar w:fldCharType="separate"/>
        </w:r>
        <w:r w:rsidR="00CC334D">
          <w:rPr>
            <w:noProof/>
            <w:webHidden/>
            <w:szCs w:val="24"/>
          </w:rPr>
          <w:t>80</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26" w:history="1">
        <w:r w:rsidR="002604F5" w:rsidRPr="002604F5">
          <w:rPr>
            <w:rStyle w:val="Hyperlink"/>
            <w:noProof/>
            <w:szCs w:val="24"/>
          </w:rPr>
          <w:t xml:space="preserve">Gambar 4.14 </w:t>
        </w:r>
        <w:r w:rsidR="002604F5" w:rsidRPr="002604F5">
          <w:rPr>
            <w:rStyle w:val="Hyperlink"/>
            <w:rFonts w:eastAsia="Times New Roman"/>
            <w:noProof/>
            <w:szCs w:val="24"/>
            <w:lang w:val="id-ID"/>
          </w:rPr>
          <w:t xml:space="preserve">Tampilan halaman ubah forum 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_Toc470154826 \h </w:instrText>
        </w:r>
        <w:r w:rsidR="002604F5" w:rsidRPr="002604F5">
          <w:rPr>
            <w:noProof/>
            <w:webHidden/>
            <w:szCs w:val="24"/>
          </w:rPr>
        </w:r>
        <w:r w:rsidR="002604F5" w:rsidRPr="002604F5">
          <w:rPr>
            <w:noProof/>
            <w:webHidden/>
            <w:szCs w:val="24"/>
          </w:rPr>
          <w:fldChar w:fldCharType="separate"/>
        </w:r>
        <w:r w:rsidR="00CC334D">
          <w:rPr>
            <w:noProof/>
            <w:webHidden/>
            <w:szCs w:val="24"/>
          </w:rPr>
          <w:t>80</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27" w:history="1">
        <w:r w:rsidR="002604F5" w:rsidRPr="002604F5">
          <w:rPr>
            <w:rStyle w:val="Hyperlink"/>
            <w:noProof/>
            <w:szCs w:val="24"/>
          </w:rPr>
          <w:t xml:space="preserve">Gambar 4.15 </w:t>
        </w:r>
        <w:r w:rsidR="002604F5" w:rsidRPr="002604F5">
          <w:rPr>
            <w:rStyle w:val="Hyperlink"/>
            <w:rFonts w:eastAsia="Times New Roman"/>
            <w:noProof/>
            <w:szCs w:val="24"/>
            <w:lang w:val="id-ID"/>
          </w:rPr>
          <w:t xml:space="preserve">Tampilan halaman </w:t>
        </w:r>
        <w:r w:rsidR="002604F5" w:rsidRPr="002604F5">
          <w:rPr>
            <w:rStyle w:val="Hyperlink"/>
            <w:rFonts w:eastAsia="Times New Roman"/>
            <w:noProof/>
            <w:szCs w:val="24"/>
          </w:rPr>
          <w:t>forum</w:t>
        </w:r>
        <w:r w:rsidR="002604F5" w:rsidRPr="002604F5">
          <w:rPr>
            <w:rStyle w:val="Hyperlink"/>
            <w:rFonts w:eastAsia="Times New Roman"/>
            <w:noProof/>
            <w:szCs w:val="24"/>
            <w:lang w:val="id-ID"/>
          </w:rPr>
          <w:t xml:space="preserve"> </w:t>
        </w:r>
        <w:r w:rsidR="002604F5" w:rsidRPr="002604F5">
          <w:rPr>
            <w:rStyle w:val="Hyperlink"/>
            <w:rFonts w:eastAsia="Times New Roman"/>
            <w:noProof/>
            <w:szCs w:val="24"/>
          </w:rPr>
          <w:t xml:space="preserve">(komentar) </w:t>
        </w:r>
        <w:r w:rsidR="002604F5" w:rsidRPr="002604F5">
          <w:rPr>
            <w:rStyle w:val="Hyperlink"/>
            <w:rFonts w:eastAsia="Times New Roman"/>
            <w:noProof/>
            <w:szCs w:val="24"/>
            <w:lang w:val="id-ID"/>
          </w:rPr>
          <w:t xml:space="preserve">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_Toc470154827 \h </w:instrText>
        </w:r>
        <w:r w:rsidR="002604F5" w:rsidRPr="002604F5">
          <w:rPr>
            <w:noProof/>
            <w:webHidden/>
            <w:szCs w:val="24"/>
          </w:rPr>
        </w:r>
        <w:r w:rsidR="002604F5" w:rsidRPr="002604F5">
          <w:rPr>
            <w:noProof/>
            <w:webHidden/>
            <w:szCs w:val="24"/>
          </w:rPr>
          <w:fldChar w:fldCharType="separate"/>
        </w:r>
        <w:r w:rsidR="00CC334D">
          <w:rPr>
            <w:noProof/>
            <w:webHidden/>
            <w:szCs w:val="24"/>
          </w:rPr>
          <w:t>81</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28" w:history="1">
        <w:r w:rsidR="002604F5" w:rsidRPr="002604F5">
          <w:rPr>
            <w:rStyle w:val="Hyperlink"/>
            <w:noProof/>
            <w:szCs w:val="24"/>
          </w:rPr>
          <w:t xml:space="preserve">Gambar 4.16 </w:t>
        </w:r>
        <w:r w:rsidR="002604F5" w:rsidRPr="002604F5">
          <w:rPr>
            <w:rStyle w:val="Hyperlink"/>
            <w:rFonts w:eastAsia="Times New Roman"/>
            <w:noProof/>
            <w:szCs w:val="24"/>
            <w:lang w:val="id-ID"/>
          </w:rPr>
          <w:t xml:space="preserve">Tampilan halaman </w:t>
        </w:r>
        <w:r w:rsidR="002604F5" w:rsidRPr="002604F5">
          <w:rPr>
            <w:rStyle w:val="Hyperlink"/>
            <w:rFonts w:eastAsia="Times New Roman"/>
            <w:noProof/>
            <w:szCs w:val="24"/>
          </w:rPr>
          <w:t xml:space="preserve">forum (kategori) </w:t>
        </w:r>
        <w:r w:rsidR="002604F5" w:rsidRPr="002604F5">
          <w:rPr>
            <w:rStyle w:val="Hyperlink"/>
            <w:rFonts w:eastAsia="Times New Roman"/>
            <w:noProof/>
            <w:szCs w:val="24"/>
            <w:lang w:val="id-ID"/>
          </w:rPr>
          <w:t xml:space="preserve">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_Toc470154828 \h </w:instrText>
        </w:r>
        <w:r w:rsidR="002604F5" w:rsidRPr="002604F5">
          <w:rPr>
            <w:noProof/>
            <w:webHidden/>
            <w:szCs w:val="24"/>
          </w:rPr>
        </w:r>
        <w:r w:rsidR="002604F5" w:rsidRPr="002604F5">
          <w:rPr>
            <w:noProof/>
            <w:webHidden/>
            <w:szCs w:val="24"/>
          </w:rPr>
          <w:fldChar w:fldCharType="separate"/>
        </w:r>
        <w:r w:rsidR="00CC334D">
          <w:rPr>
            <w:noProof/>
            <w:webHidden/>
            <w:szCs w:val="24"/>
          </w:rPr>
          <w:t>82</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29" w:history="1">
        <w:r w:rsidR="002604F5" w:rsidRPr="002604F5">
          <w:rPr>
            <w:rStyle w:val="Hyperlink"/>
            <w:noProof/>
            <w:szCs w:val="24"/>
          </w:rPr>
          <w:t xml:space="preserve">Gambar 4.17 </w:t>
        </w:r>
        <w:r w:rsidR="002604F5" w:rsidRPr="002604F5">
          <w:rPr>
            <w:rStyle w:val="Hyperlink"/>
            <w:rFonts w:eastAsia="Times New Roman"/>
            <w:noProof/>
            <w:szCs w:val="24"/>
            <w:lang w:val="id-ID"/>
          </w:rPr>
          <w:t xml:space="preserve">Tampilan halaman tambah </w:t>
        </w:r>
        <w:r w:rsidR="002604F5" w:rsidRPr="002604F5">
          <w:rPr>
            <w:rStyle w:val="Hyperlink"/>
            <w:rFonts w:eastAsia="Times New Roman"/>
            <w:noProof/>
            <w:szCs w:val="24"/>
          </w:rPr>
          <w:t xml:space="preserve">kategori </w:t>
        </w:r>
        <w:r w:rsidR="002604F5" w:rsidRPr="002604F5">
          <w:rPr>
            <w:rStyle w:val="Hyperlink"/>
            <w:rFonts w:eastAsia="Times New Roman"/>
            <w:b/>
            <w:noProof/>
            <w:szCs w:val="24"/>
          </w:rPr>
          <w:t>(</w:t>
        </w:r>
        <w:r w:rsidR="002604F5" w:rsidRPr="002604F5">
          <w:rPr>
            <w:rStyle w:val="Hyperlink"/>
            <w:rFonts w:eastAsia="Times New Roman"/>
            <w:noProof/>
            <w:szCs w:val="24"/>
          </w:rPr>
          <w:t>forum</w:t>
        </w:r>
        <w:r w:rsidR="002604F5" w:rsidRPr="002604F5">
          <w:rPr>
            <w:rStyle w:val="Hyperlink"/>
            <w:rFonts w:eastAsia="Times New Roman"/>
            <w:b/>
            <w:noProof/>
            <w:szCs w:val="24"/>
          </w:rPr>
          <w:t xml:space="preserve">) </w:t>
        </w:r>
        <w:r w:rsidR="002604F5" w:rsidRPr="002604F5">
          <w:rPr>
            <w:rStyle w:val="Hyperlink"/>
            <w:rFonts w:eastAsia="Times New Roman"/>
            <w:noProof/>
            <w:szCs w:val="24"/>
            <w:lang w:val="id-ID"/>
          </w:rPr>
          <w:t xml:space="preserve">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_Toc470154829 \h </w:instrText>
        </w:r>
        <w:r w:rsidR="002604F5" w:rsidRPr="002604F5">
          <w:rPr>
            <w:noProof/>
            <w:webHidden/>
            <w:szCs w:val="24"/>
          </w:rPr>
        </w:r>
        <w:r w:rsidR="002604F5" w:rsidRPr="002604F5">
          <w:rPr>
            <w:noProof/>
            <w:webHidden/>
            <w:szCs w:val="24"/>
          </w:rPr>
          <w:fldChar w:fldCharType="separate"/>
        </w:r>
        <w:r w:rsidR="00CC334D">
          <w:rPr>
            <w:noProof/>
            <w:webHidden/>
            <w:szCs w:val="24"/>
          </w:rPr>
          <w:t>82</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30" w:history="1">
        <w:r w:rsidR="002604F5" w:rsidRPr="002604F5">
          <w:rPr>
            <w:rStyle w:val="Hyperlink"/>
            <w:noProof/>
            <w:szCs w:val="24"/>
          </w:rPr>
          <w:t xml:space="preserve">Gambar 4.18 </w:t>
        </w:r>
        <w:r w:rsidR="002604F5" w:rsidRPr="002604F5">
          <w:rPr>
            <w:rStyle w:val="Hyperlink"/>
            <w:rFonts w:eastAsia="Times New Roman"/>
            <w:noProof/>
            <w:szCs w:val="24"/>
            <w:lang w:val="id-ID"/>
          </w:rPr>
          <w:t xml:space="preserve">Tampilan halaman ubah </w:t>
        </w:r>
        <w:r w:rsidR="002604F5" w:rsidRPr="002604F5">
          <w:rPr>
            <w:rStyle w:val="Hyperlink"/>
            <w:rFonts w:eastAsia="Times New Roman"/>
            <w:noProof/>
            <w:szCs w:val="24"/>
          </w:rPr>
          <w:t xml:space="preserve">kategori </w:t>
        </w:r>
        <w:r w:rsidR="002604F5" w:rsidRPr="002604F5">
          <w:rPr>
            <w:rStyle w:val="Hyperlink"/>
            <w:rFonts w:eastAsia="Times New Roman"/>
            <w:b/>
            <w:noProof/>
            <w:szCs w:val="24"/>
          </w:rPr>
          <w:t>(</w:t>
        </w:r>
        <w:r w:rsidR="002604F5" w:rsidRPr="002604F5">
          <w:rPr>
            <w:rStyle w:val="Hyperlink"/>
            <w:rFonts w:eastAsia="Times New Roman"/>
            <w:noProof/>
            <w:szCs w:val="24"/>
          </w:rPr>
          <w:t>forum</w:t>
        </w:r>
        <w:r w:rsidR="002604F5" w:rsidRPr="002604F5">
          <w:rPr>
            <w:rStyle w:val="Hyperlink"/>
            <w:rFonts w:eastAsia="Times New Roman"/>
            <w:b/>
            <w:noProof/>
            <w:szCs w:val="24"/>
          </w:rPr>
          <w:t xml:space="preserve">) </w:t>
        </w:r>
        <w:r w:rsidR="002604F5" w:rsidRPr="002604F5">
          <w:rPr>
            <w:rStyle w:val="Hyperlink"/>
            <w:rFonts w:eastAsia="Times New Roman"/>
            <w:noProof/>
            <w:szCs w:val="24"/>
            <w:lang w:val="id-ID"/>
          </w:rPr>
          <w:t xml:space="preserve">aplikasi Siskom.in sisi </w:t>
        </w:r>
        <w:r w:rsidR="002604F5" w:rsidRPr="002604F5">
          <w:rPr>
            <w:rStyle w:val="Hyperlink"/>
            <w:rFonts w:eastAsia="Times New Roman"/>
            <w:i/>
            <w:noProof/>
            <w:szCs w:val="24"/>
            <w:lang w:val="id-ID"/>
          </w:rPr>
          <w:t>server</w:t>
        </w:r>
        <w:r w:rsidR="002604F5" w:rsidRPr="002604F5">
          <w:rPr>
            <w:rStyle w:val="Hyperlink"/>
            <w:rFonts w:eastAsia="Times New Roman"/>
            <w:noProof/>
            <w:szCs w:val="24"/>
            <w:lang w:val="id-ID"/>
          </w:rPr>
          <w:t xml:space="preserve"> (</w:t>
        </w:r>
        <w:r w:rsidR="002604F5" w:rsidRPr="002604F5">
          <w:rPr>
            <w:rStyle w:val="Hyperlink"/>
            <w:rFonts w:eastAsia="Times New Roman"/>
            <w:i/>
            <w:noProof/>
            <w:szCs w:val="24"/>
            <w:lang w:val="id-ID"/>
          </w:rPr>
          <w:t>web</w:t>
        </w:r>
        <w:r w:rsidR="002604F5" w:rsidRPr="002604F5">
          <w:rPr>
            <w:rStyle w:val="Hyperlink"/>
            <w:rFonts w:eastAsia="Times New Roman"/>
            <w:noProof/>
            <w:szCs w:val="24"/>
            <w:lang w:val="id-ID"/>
          </w:rPr>
          <w:t>)</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_Toc470154830 \h </w:instrText>
        </w:r>
        <w:r w:rsidR="002604F5" w:rsidRPr="002604F5">
          <w:rPr>
            <w:noProof/>
            <w:webHidden/>
            <w:szCs w:val="24"/>
          </w:rPr>
        </w:r>
        <w:r w:rsidR="002604F5" w:rsidRPr="002604F5">
          <w:rPr>
            <w:noProof/>
            <w:webHidden/>
            <w:szCs w:val="24"/>
          </w:rPr>
          <w:fldChar w:fldCharType="separate"/>
        </w:r>
        <w:r w:rsidR="00CC334D">
          <w:rPr>
            <w:noProof/>
            <w:webHidden/>
            <w:szCs w:val="24"/>
          </w:rPr>
          <w:t>83</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31" w:history="1">
        <w:r w:rsidR="002604F5" w:rsidRPr="002604F5">
          <w:rPr>
            <w:rStyle w:val="Hyperlink"/>
            <w:noProof/>
            <w:szCs w:val="24"/>
          </w:rPr>
          <w:t xml:space="preserve">Gambar 4.19 </w:t>
        </w:r>
        <w:r w:rsidR="002604F5" w:rsidRPr="002604F5">
          <w:rPr>
            <w:rStyle w:val="Hyperlink"/>
            <w:rFonts w:eastAsia="Times New Roman"/>
            <w:noProof/>
            <w:szCs w:val="24"/>
            <w:lang w:val="id-ID"/>
          </w:rPr>
          <w:t xml:space="preserve">Tampilan halaman </w:t>
        </w:r>
        <w:r w:rsidR="002604F5" w:rsidRPr="002604F5">
          <w:rPr>
            <w:rStyle w:val="Hyperlink"/>
            <w:rFonts w:eastAsia="Times New Roman"/>
            <w:i/>
            <w:noProof/>
            <w:szCs w:val="24"/>
            <w:lang w:val="id-ID"/>
          </w:rPr>
          <w:t>login</w:t>
        </w:r>
        <w:r w:rsidR="002604F5" w:rsidRPr="002604F5">
          <w:rPr>
            <w:rStyle w:val="Hyperlink"/>
            <w:rFonts w:eastAsia="Times New Roman"/>
            <w:noProof/>
            <w:szCs w:val="24"/>
            <w:lang w:val="id-ID"/>
          </w:rPr>
          <w:t xml:space="preserve"> aplikasi Siskom.in sisi </w:t>
        </w:r>
        <w:r w:rsidR="002604F5" w:rsidRPr="002604F5">
          <w:rPr>
            <w:rStyle w:val="Hyperlink"/>
            <w:rFonts w:eastAsia="Times New Roman"/>
            <w:i/>
            <w:noProof/>
            <w:szCs w:val="24"/>
            <w:lang w:val="id-ID"/>
          </w:rPr>
          <w:t>client</w:t>
        </w:r>
        <w:r w:rsidR="002604F5" w:rsidRPr="002604F5">
          <w:rPr>
            <w:rStyle w:val="Hyperlink"/>
            <w:rFonts w:eastAsia="Times New Roman"/>
            <w:noProof/>
            <w:szCs w:val="24"/>
            <w:lang w:val="id-ID"/>
          </w:rPr>
          <w:t xml:space="preserve"> (Android)</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_Toc470154831 \h </w:instrText>
        </w:r>
        <w:r w:rsidR="002604F5" w:rsidRPr="002604F5">
          <w:rPr>
            <w:noProof/>
            <w:webHidden/>
            <w:szCs w:val="24"/>
          </w:rPr>
        </w:r>
        <w:r w:rsidR="002604F5" w:rsidRPr="002604F5">
          <w:rPr>
            <w:noProof/>
            <w:webHidden/>
            <w:szCs w:val="24"/>
          </w:rPr>
          <w:fldChar w:fldCharType="separate"/>
        </w:r>
        <w:r w:rsidR="00CC334D">
          <w:rPr>
            <w:noProof/>
            <w:webHidden/>
            <w:szCs w:val="24"/>
          </w:rPr>
          <w:t>84</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32" w:history="1">
        <w:r w:rsidR="002604F5" w:rsidRPr="002604F5">
          <w:rPr>
            <w:rStyle w:val="Hyperlink"/>
            <w:noProof/>
            <w:szCs w:val="24"/>
          </w:rPr>
          <w:t xml:space="preserve">Gambar 4.20 </w:t>
        </w:r>
        <w:r w:rsidR="002604F5" w:rsidRPr="002604F5">
          <w:rPr>
            <w:rStyle w:val="Hyperlink"/>
            <w:rFonts w:eastAsia="Times New Roman"/>
            <w:noProof/>
            <w:szCs w:val="24"/>
            <w:lang w:val="id-ID"/>
          </w:rPr>
          <w:t xml:space="preserve">Tampilan halaman info aplikasi Siskom.in sisi </w:t>
        </w:r>
        <w:r w:rsidR="002604F5" w:rsidRPr="002604F5">
          <w:rPr>
            <w:rStyle w:val="Hyperlink"/>
            <w:rFonts w:eastAsia="Times New Roman"/>
            <w:i/>
            <w:noProof/>
            <w:szCs w:val="24"/>
            <w:lang w:val="id-ID"/>
          </w:rPr>
          <w:t>client</w:t>
        </w:r>
        <w:r w:rsidR="002604F5" w:rsidRPr="002604F5">
          <w:rPr>
            <w:rStyle w:val="Hyperlink"/>
            <w:rFonts w:eastAsia="Times New Roman"/>
            <w:noProof/>
            <w:szCs w:val="24"/>
            <w:lang w:val="id-ID"/>
          </w:rPr>
          <w:t xml:space="preserve"> (Android)</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_Toc470154832 \h </w:instrText>
        </w:r>
        <w:r w:rsidR="002604F5" w:rsidRPr="002604F5">
          <w:rPr>
            <w:noProof/>
            <w:webHidden/>
            <w:szCs w:val="24"/>
          </w:rPr>
        </w:r>
        <w:r w:rsidR="002604F5" w:rsidRPr="002604F5">
          <w:rPr>
            <w:noProof/>
            <w:webHidden/>
            <w:szCs w:val="24"/>
          </w:rPr>
          <w:fldChar w:fldCharType="separate"/>
        </w:r>
        <w:r w:rsidR="00CC334D">
          <w:rPr>
            <w:noProof/>
            <w:webHidden/>
            <w:szCs w:val="24"/>
          </w:rPr>
          <w:t>84</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33" w:history="1">
        <w:r w:rsidR="002604F5" w:rsidRPr="002604F5">
          <w:rPr>
            <w:rStyle w:val="Hyperlink"/>
            <w:noProof/>
            <w:szCs w:val="24"/>
          </w:rPr>
          <w:t xml:space="preserve">Gambar 4.21 </w:t>
        </w:r>
        <w:r w:rsidR="002604F5" w:rsidRPr="002604F5">
          <w:rPr>
            <w:rStyle w:val="Hyperlink"/>
            <w:rFonts w:eastAsia="Times New Roman"/>
            <w:noProof/>
            <w:szCs w:val="24"/>
            <w:lang w:val="id-ID"/>
          </w:rPr>
          <w:t xml:space="preserve">Tampilan halaman forum aplikasi Siskom.in sisi </w:t>
        </w:r>
        <w:r w:rsidR="002604F5" w:rsidRPr="002604F5">
          <w:rPr>
            <w:rStyle w:val="Hyperlink"/>
            <w:rFonts w:eastAsia="Times New Roman"/>
            <w:i/>
            <w:noProof/>
            <w:szCs w:val="24"/>
            <w:lang w:val="id-ID"/>
          </w:rPr>
          <w:t>client</w:t>
        </w:r>
        <w:r w:rsidR="002604F5" w:rsidRPr="002604F5">
          <w:rPr>
            <w:rStyle w:val="Hyperlink"/>
            <w:rFonts w:eastAsia="Times New Roman"/>
            <w:noProof/>
            <w:szCs w:val="24"/>
            <w:lang w:val="id-ID"/>
          </w:rPr>
          <w:t xml:space="preserve"> (Android)</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_Toc470154833 \h </w:instrText>
        </w:r>
        <w:r w:rsidR="002604F5" w:rsidRPr="002604F5">
          <w:rPr>
            <w:noProof/>
            <w:webHidden/>
            <w:szCs w:val="24"/>
          </w:rPr>
        </w:r>
        <w:r w:rsidR="002604F5" w:rsidRPr="002604F5">
          <w:rPr>
            <w:noProof/>
            <w:webHidden/>
            <w:szCs w:val="24"/>
          </w:rPr>
          <w:fldChar w:fldCharType="separate"/>
        </w:r>
        <w:r w:rsidR="00CC334D">
          <w:rPr>
            <w:noProof/>
            <w:webHidden/>
            <w:szCs w:val="24"/>
          </w:rPr>
          <w:t>85</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34" w:history="1">
        <w:r w:rsidR="002604F5" w:rsidRPr="002604F5">
          <w:rPr>
            <w:rStyle w:val="Hyperlink"/>
            <w:noProof/>
            <w:szCs w:val="24"/>
          </w:rPr>
          <w:t xml:space="preserve">Gambar 4.22 </w:t>
        </w:r>
        <w:r w:rsidR="002604F5" w:rsidRPr="002604F5">
          <w:rPr>
            <w:rStyle w:val="Hyperlink"/>
            <w:rFonts w:eastAsia="Times New Roman"/>
            <w:noProof/>
            <w:szCs w:val="24"/>
            <w:lang w:val="id-ID"/>
          </w:rPr>
          <w:t xml:space="preserve">Tampilan halaman detail forum aplikasi Siskom.in sisi </w:t>
        </w:r>
        <w:r w:rsidR="002604F5" w:rsidRPr="002604F5">
          <w:rPr>
            <w:rStyle w:val="Hyperlink"/>
            <w:rFonts w:eastAsia="Times New Roman"/>
            <w:i/>
            <w:noProof/>
            <w:szCs w:val="24"/>
            <w:lang w:val="id-ID"/>
          </w:rPr>
          <w:t>client</w:t>
        </w:r>
        <w:r w:rsidR="002604F5" w:rsidRPr="002604F5">
          <w:rPr>
            <w:rStyle w:val="Hyperlink"/>
            <w:rFonts w:eastAsia="Times New Roman"/>
            <w:noProof/>
            <w:szCs w:val="24"/>
            <w:lang w:val="id-ID"/>
          </w:rPr>
          <w:t xml:space="preserve"> (Android)</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_Toc470154834 \h </w:instrText>
        </w:r>
        <w:r w:rsidR="002604F5" w:rsidRPr="002604F5">
          <w:rPr>
            <w:noProof/>
            <w:webHidden/>
            <w:szCs w:val="24"/>
          </w:rPr>
        </w:r>
        <w:r w:rsidR="002604F5" w:rsidRPr="002604F5">
          <w:rPr>
            <w:noProof/>
            <w:webHidden/>
            <w:szCs w:val="24"/>
          </w:rPr>
          <w:fldChar w:fldCharType="separate"/>
        </w:r>
        <w:r w:rsidR="00CC334D">
          <w:rPr>
            <w:noProof/>
            <w:webHidden/>
            <w:szCs w:val="24"/>
          </w:rPr>
          <w:t>86</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35" w:history="1">
        <w:r w:rsidR="002604F5" w:rsidRPr="002604F5">
          <w:rPr>
            <w:rStyle w:val="Hyperlink"/>
            <w:noProof/>
            <w:szCs w:val="24"/>
          </w:rPr>
          <w:t xml:space="preserve">Gambar 4.23 </w:t>
        </w:r>
        <w:r w:rsidR="002604F5" w:rsidRPr="002604F5">
          <w:rPr>
            <w:rStyle w:val="Hyperlink"/>
            <w:rFonts w:eastAsia="Times New Roman"/>
            <w:noProof/>
            <w:szCs w:val="24"/>
            <w:lang w:val="id-ID"/>
          </w:rPr>
          <w:t xml:space="preserve">Tampilan halaman ubah kata sandi aplikasi Siskom.in sisi </w:t>
        </w:r>
        <w:r w:rsidR="002604F5" w:rsidRPr="002604F5">
          <w:rPr>
            <w:rStyle w:val="Hyperlink"/>
            <w:rFonts w:eastAsia="Times New Roman"/>
            <w:i/>
            <w:noProof/>
            <w:szCs w:val="24"/>
            <w:lang w:val="id-ID"/>
          </w:rPr>
          <w:t>client</w:t>
        </w:r>
        <w:r w:rsidR="002604F5" w:rsidRPr="002604F5">
          <w:rPr>
            <w:rStyle w:val="Hyperlink"/>
            <w:rFonts w:eastAsia="Times New Roman"/>
            <w:noProof/>
            <w:szCs w:val="24"/>
            <w:lang w:val="id-ID"/>
          </w:rPr>
          <w:t xml:space="preserve"> (Android)</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_Toc470154835 \h </w:instrText>
        </w:r>
        <w:r w:rsidR="002604F5" w:rsidRPr="002604F5">
          <w:rPr>
            <w:noProof/>
            <w:webHidden/>
            <w:szCs w:val="24"/>
          </w:rPr>
        </w:r>
        <w:r w:rsidR="002604F5" w:rsidRPr="002604F5">
          <w:rPr>
            <w:noProof/>
            <w:webHidden/>
            <w:szCs w:val="24"/>
          </w:rPr>
          <w:fldChar w:fldCharType="separate"/>
        </w:r>
        <w:r w:rsidR="00CC334D">
          <w:rPr>
            <w:noProof/>
            <w:webHidden/>
            <w:szCs w:val="24"/>
          </w:rPr>
          <w:t>86</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36" w:history="1">
        <w:r w:rsidR="002604F5" w:rsidRPr="002604F5">
          <w:rPr>
            <w:rStyle w:val="Hyperlink"/>
            <w:noProof/>
            <w:szCs w:val="24"/>
          </w:rPr>
          <w:t xml:space="preserve">Gambar 4.24 </w:t>
        </w:r>
        <w:r w:rsidR="002604F5" w:rsidRPr="002604F5">
          <w:rPr>
            <w:rStyle w:val="Hyperlink"/>
            <w:rFonts w:eastAsia="Times New Roman"/>
            <w:noProof/>
            <w:szCs w:val="24"/>
            <w:lang w:val="id-ID"/>
          </w:rPr>
          <w:t>Tampilan halaman info</w:t>
        </w:r>
        <w:r w:rsidR="002604F5" w:rsidRPr="002604F5">
          <w:rPr>
            <w:rStyle w:val="Hyperlink"/>
            <w:rFonts w:eastAsia="Times New Roman"/>
            <w:noProof/>
            <w:szCs w:val="24"/>
          </w:rPr>
          <w:t xml:space="preserve"> baru</w:t>
        </w:r>
        <w:r w:rsidR="002604F5" w:rsidRPr="002604F5">
          <w:rPr>
            <w:rStyle w:val="Hyperlink"/>
            <w:rFonts w:eastAsia="Times New Roman"/>
            <w:noProof/>
            <w:szCs w:val="24"/>
            <w:lang w:val="id-ID"/>
          </w:rPr>
          <w:t xml:space="preserve"> aplikasi Siskom.in sisi </w:t>
        </w:r>
        <w:r w:rsidR="002604F5" w:rsidRPr="002604F5">
          <w:rPr>
            <w:rStyle w:val="Hyperlink"/>
            <w:rFonts w:eastAsia="Times New Roman"/>
            <w:i/>
            <w:noProof/>
            <w:szCs w:val="24"/>
            <w:lang w:val="id-ID"/>
          </w:rPr>
          <w:t>client</w:t>
        </w:r>
        <w:r w:rsidR="002604F5" w:rsidRPr="002604F5">
          <w:rPr>
            <w:rStyle w:val="Hyperlink"/>
            <w:rFonts w:eastAsia="Times New Roman"/>
            <w:noProof/>
            <w:szCs w:val="24"/>
            <w:lang w:val="id-ID"/>
          </w:rPr>
          <w:t xml:space="preserve"> (Android)</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_Toc470154836 \h </w:instrText>
        </w:r>
        <w:r w:rsidR="002604F5" w:rsidRPr="002604F5">
          <w:rPr>
            <w:noProof/>
            <w:webHidden/>
            <w:szCs w:val="24"/>
          </w:rPr>
        </w:r>
        <w:r w:rsidR="002604F5" w:rsidRPr="002604F5">
          <w:rPr>
            <w:noProof/>
            <w:webHidden/>
            <w:szCs w:val="24"/>
          </w:rPr>
          <w:fldChar w:fldCharType="separate"/>
        </w:r>
        <w:r w:rsidR="00CC334D">
          <w:rPr>
            <w:noProof/>
            <w:webHidden/>
            <w:szCs w:val="24"/>
          </w:rPr>
          <w:t>87</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37" w:history="1">
        <w:r w:rsidR="002604F5" w:rsidRPr="002604F5">
          <w:rPr>
            <w:rStyle w:val="Hyperlink"/>
            <w:noProof/>
            <w:szCs w:val="24"/>
          </w:rPr>
          <w:t xml:space="preserve">Gambar 4.25 </w:t>
        </w:r>
        <w:r w:rsidR="002604F5" w:rsidRPr="002604F5">
          <w:rPr>
            <w:rStyle w:val="Hyperlink"/>
            <w:rFonts w:eastAsia="Times New Roman"/>
            <w:noProof/>
            <w:szCs w:val="24"/>
            <w:lang w:val="id-ID"/>
          </w:rPr>
          <w:t xml:space="preserve">Tampilan halaman </w:t>
        </w:r>
        <w:r w:rsidR="002604F5" w:rsidRPr="002604F5">
          <w:rPr>
            <w:rStyle w:val="Hyperlink"/>
            <w:rFonts w:eastAsia="Times New Roman"/>
            <w:noProof/>
            <w:szCs w:val="24"/>
          </w:rPr>
          <w:t xml:space="preserve">forum baru </w:t>
        </w:r>
        <w:r w:rsidR="002604F5" w:rsidRPr="002604F5">
          <w:rPr>
            <w:rStyle w:val="Hyperlink"/>
            <w:rFonts w:eastAsia="Times New Roman"/>
            <w:noProof/>
            <w:szCs w:val="24"/>
            <w:lang w:val="id-ID"/>
          </w:rPr>
          <w:t xml:space="preserve">aplikasi Siskom.in sisi </w:t>
        </w:r>
        <w:r w:rsidR="002604F5" w:rsidRPr="002604F5">
          <w:rPr>
            <w:rStyle w:val="Hyperlink"/>
            <w:rFonts w:eastAsia="Times New Roman"/>
            <w:i/>
            <w:noProof/>
            <w:szCs w:val="24"/>
            <w:lang w:val="id-ID"/>
          </w:rPr>
          <w:t>client</w:t>
        </w:r>
        <w:r w:rsidR="002604F5" w:rsidRPr="002604F5">
          <w:rPr>
            <w:rStyle w:val="Hyperlink"/>
            <w:rFonts w:eastAsia="Times New Roman"/>
            <w:noProof/>
            <w:szCs w:val="24"/>
            <w:lang w:val="id-ID"/>
          </w:rPr>
          <w:t xml:space="preserve"> (Android)</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_Toc470154837 \h </w:instrText>
        </w:r>
        <w:r w:rsidR="002604F5" w:rsidRPr="002604F5">
          <w:rPr>
            <w:noProof/>
            <w:webHidden/>
            <w:szCs w:val="24"/>
          </w:rPr>
        </w:r>
        <w:r w:rsidR="002604F5" w:rsidRPr="002604F5">
          <w:rPr>
            <w:noProof/>
            <w:webHidden/>
            <w:szCs w:val="24"/>
          </w:rPr>
          <w:fldChar w:fldCharType="separate"/>
        </w:r>
        <w:r w:rsidR="00CC334D">
          <w:rPr>
            <w:noProof/>
            <w:webHidden/>
            <w:szCs w:val="24"/>
          </w:rPr>
          <w:t>88</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38" w:history="1">
        <w:r w:rsidR="002604F5" w:rsidRPr="002604F5">
          <w:rPr>
            <w:rStyle w:val="Hyperlink"/>
            <w:noProof/>
            <w:szCs w:val="24"/>
          </w:rPr>
          <w:t xml:space="preserve">Gambar 4.26 </w:t>
        </w:r>
        <w:r w:rsidR="002604F5" w:rsidRPr="002604F5">
          <w:rPr>
            <w:rStyle w:val="Hyperlink"/>
            <w:rFonts w:eastAsia="Times New Roman"/>
            <w:noProof/>
            <w:szCs w:val="24"/>
            <w:lang w:val="id-ID"/>
          </w:rPr>
          <w:t xml:space="preserve">Tampilan halaman edit info aplikasi Siskom.in sisi </w:t>
        </w:r>
        <w:r w:rsidR="002604F5" w:rsidRPr="002604F5">
          <w:rPr>
            <w:rStyle w:val="Hyperlink"/>
            <w:rFonts w:eastAsia="Times New Roman"/>
            <w:i/>
            <w:noProof/>
            <w:szCs w:val="24"/>
            <w:lang w:val="id-ID"/>
          </w:rPr>
          <w:t>client</w:t>
        </w:r>
        <w:r w:rsidR="002604F5" w:rsidRPr="002604F5">
          <w:rPr>
            <w:rStyle w:val="Hyperlink"/>
            <w:rFonts w:eastAsia="Times New Roman"/>
            <w:noProof/>
            <w:szCs w:val="24"/>
            <w:lang w:val="id-ID"/>
          </w:rPr>
          <w:t xml:space="preserve"> (Android)</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_Toc470154838 \h </w:instrText>
        </w:r>
        <w:r w:rsidR="002604F5" w:rsidRPr="002604F5">
          <w:rPr>
            <w:noProof/>
            <w:webHidden/>
            <w:szCs w:val="24"/>
          </w:rPr>
        </w:r>
        <w:r w:rsidR="002604F5" w:rsidRPr="002604F5">
          <w:rPr>
            <w:noProof/>
            <w:webHidden/>
            <w:szCs w:val="24"/>
          </w:rPr>
          <w:fldChar w:fldCharType="separate"/>
        </w:r>
        <w:r w:rsidR="00CC334D">
          <w:rPr>
            <w:noProof/>
            <w:webHidden/>
            <w:szCs w:val="24"/>
          </w:rPr>
          <w:t>88</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39" w:history="1">
        <w:r w:rsidR="002604F5" w:rsidRPr="002604F5">
          <w:rPr>
            <w:rStyle w:val="Hyperlink"/>
            <w:noProof/>
            <w:szCs w:val="24"/>
          </w:rPr>
          <w:t xml:space="preserve">Gambar 4.27 </w:t>
        </w:r>
        <w:r w:rsidR="002604F5" w:rsidRPr="002604F5">
          <w:rPr>
            <w:rStyle w:val="Hyperlink"/>
            <w:rFonts w:eastAsia="Times New Roman"/>
            <w:noProof/>
            <w:szCs w:val="24"/>
            <w:lang w:val="id-ID"/>
          </w:rPr>
          <w:t xml:space="preserve">Tampilan halaman edit forum aplikasi Siskom.in sisi </w:t>
        </w:r>
        <w:r w:rsidR="002604F5" w:rsidRPr="002604F5">
          <w:rPr>
            <w:rStyle w:val="Hyperlink"/>
            <w:rFonts w:eastAsia="Times New Roman"/>
            <w:i/>
            <w:noProof/>
            <w:szCs w:val="24"/>
            <w:lang w:val="id-ID"/>
          </w:rPr>
          <w:t>client</w:t>
        </w:r>
        <w:r w:rsidR="002604F5" w:rsidRPr="002604F5">
          <w:rPr>
            <w:rStyle w:val="Hyperlink"/>
            <w:rFonts w:eastAsia="Times New Roman"/>
            <w:noProof/>
            <w:szCs w:val="24"/>
            <w:lang w:val="id-ID"/>
          </w:rPr>
          <w:t xml:space="preserve"> (Android)</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_Toc470154839 \h </w:instrText>
        </w:r>
        <w:r w:rsidR="002604F5" w:rsidRPr="002604F5">
          <w:rPr>
            <w:noProof/>
            <w:webHidden/>
            <w:szCs w:val="24"/>
          </w:rPr>
        </w:r>
        <w:r w:rsidR="002604F5" w:rsidRPr="002604F5">
          <w:rPr>
            <w:noProof/>
            <w:webHidden/>
            <w:szCs w:val="24"/>
          </w:rPr>
          <w:fldChar w:fldCharType="separate"/>
        </w:r>
        <w:r w:rsidR="00CC334D">
          <w:rPr>
            <w:noProof/>
            <w:webHidden/>
            <w:szCs w:val="24"/>
          </w:rPr>
          <w:t>89</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40" w:history="1">
        <w:r w:rsidR="002604F5" w:rsidRPr="002604F5">
          <w:rPr>
            <w:rStyle w:val="Hyperlink"/>
            <w:noProof/>
            <w:szCs w:val="24"/>
          </w:rPr>
          <w:t xml:space="preserve">Gambar 4.28 </w:t>
        </w:r>
        <w:r w:rsidR="002604F5" w:rsidRPr="002604F5">
          <w:rPr>
            <w:rStyle w:val="Hyperlink"/>
            <w:rFonts w:eastAsia="Times New Roman"/>
            <w:noProof/>
            <w:szCs w:val="24"/>
            <w:lang w:val="id-ID"/>
          </w:rPr>
          <w:t xml:space="preserve">Tampilan halaman edit komentar aplikasi Siskom.in sisi </w:t>
        </w:r>
        <w:r w:rsidR="002604F5" w:rsidRPr="002604F5">
          <w:rPr>
            <w:rStyle w:val="Hyperlink"/>
            <w:rFonts w:eastAsia="Times New Roman"/>
            <w:i/>
            <w:noProof/>
            <w:szCs w:val="24"/>
            <w:lang w:val="id-ID"/>
          </w:rPr>
          <w:t>client</w:t>
        </w:r>
        <w:r w:rsidR="002604F5" w:rsidRPr="002604F5">
          <w:rPr>
            <w:rStyle w:val="Hyperlink"/>
            <w:rFonts w:eastAsia="Times New Roman"/>
            <w:noProof/>
            <w:szCs w:val="24"/>
            <w:lang w:val="id-ID"/>
          </w:rPr>
          <w:t xml:space="preserve"> (Android)</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_Toc470154840 \h </w:instrText>
        </w:r>
        <w:r w:rsidR="002604F5" w:rsidRPr="002604F5">
          <w:rPr>
            <w:noProof/>
            <w:webHidden/>
            <w:szCs w:val="24"/>
          </w:rPr>
        </w:r>
        <w:r w:rsidR="002604F5" w:rsidRPr="002604F5">
          <w:rPr>
            <w:noProof/>
            <w:webHidden/>
            <w:szCs w:val="24"/>
          </w:rPr>
          <w:fldChar w:fldCharType="separate"/>
        </w:r>
        <w:r w:rsidR="00CC334D">
          <w:rPr>
            <w:noProof/>
            <w:webHidden/>
            <w:szCs w:val="24"/>
          </w:rPr>
          <w:t>90</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41" w:history="1">
        <w:r w:rsidR="002604F5" w:rsidRPr="002604F5">
          <w:rPr>
            <w:rStyle w:val="Hyperlink"/>
            <w:noProof/>
            <w:szCs w:val="24"/>
          </w:rPr>
          <w:t xml:space="preserve">Gambar 4.29 </w:t>
        </w:r>
        <w:r w:rsidR="002604F5" w:rsidRPr="002604F5">
          <w:rPr>
            <w:rStyle w:val="Hyperlink"/>
            <w:rFonts w:eastAsia="Times New Roman"/>
            <w:noProof/>
            <w:szCs w:val="24"/>
            <w:lang w:val="id-ID"/>
          </w:rPr>
          <w:t>Tampilan halaman tentang aplikasi</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_Toc470154841 \h </w:instrText>
        </w:r>
        <w:r w:rsidR="002604F5" w:rsidRPr="002604F5">
          <w:rPr>
            <w:noProof/>
            <w:webHidden/>
            <w:szCs w:val="24"/>
          </w:rPr>
        </w:r>
        <w:r w:rsidR="002604F5" w:rsidRPr="002604F5">
          <w:rPr>
            <w:noProof/>
            <w:webHidden/>
            <w:szCs w:val="24"/>
          </w:rPr>
          <w:fldChar w:fldCharType="separate"/>
        </w:r>
        <w:r w:rsidR="00CC334D">
          <w:rPr>
            <w:noProof/>
            <w:webHidden/>
            <w:szCs w:val="24"/>
          </w:rPr>
          <w:t>90</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42" w:history="1">
        <w:r w:rsidR="002604F5" w:rsidRPr="002604F5">
          <w:rPr>
            <w:rStyle w:val="Hyperlink"/>
            <w:noProof/>
            <w:szCs w:val="24"/>
          </w:rPr>
          <w:t xml:space="preserve">Gambar 4.30 </w:t>
        </w:r>
        <w:r w:rsidR="002604F5" w:rsidRPr="002604F5">
          <w:rPr>
            <w:rStyle w:val="Hyperlink"/>
            <w:rFonts w:eastAsia="Times New Roman"/>
            <w:noProof/>
            <w:szCs w:val="24"/>
            <w:lang w:val="id-ID"/>
          </w:rPr>
          <w:t>Tampilan notifikasi info baru</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_Toc470154842 \h </w:instrText>
        </w:r>
        <w:r w:rsidR="002604F5" w:rsidRPr="002604F5">
          <w:rPr>
            <w:noProof/>
            <w:webHidden/>
            <w:szCs w:val="24"/>
          </w:rPr>
        </w:r>
        <w:r w:rsidR="002604F5" w:rsidRPr="002604F5">
          <w:rPr>
            <w:noProof/>
            <w:webHidden/>
            <w:szCs w:val="24"/>
          </w:rPr>
          <w:fldChar w:fldCharType="separate"/>
        </w:r>
        <w:r w:rsidR="00CC334D">
          <w:rPr>
            <w:noProof/>
            <w:webHidden/>
            <w:szCs w:val="24"/>
          </w:rPr>
          <w:t>91</w:t>
        </w:r>
        <w:r w:rsidR="002604F5" w:rsidRPr="002604F5">
          <w:rPr>
            <w:noProof/>
            <w:webHidden/>
            <w:szCs w:val="24"/>
          </w:rPr>
          <w:fldChar w:fldCharType="end"/>
        </w:r>
      </w:hyperlink>
    </w:p>
    <w:p w:rsidR="002604F5" w:rsidRPr="002604F5" w:rsidRDefault="00EF6975" w:rsidP="002604F5">
      <w:pPr>
        <w:pStyle w:val="TableofFigures"/>
        <w:tabs>
          <w:tab w:val="right" w:leader="dot" w:pos="7928"/>
        </w:tabs>
        <w:spacing w:line="360" w:lineRule="auto"/>
        <w:ind w:firstLine="0"/>
        <w:rPr>
          <w:rFonts w:eastAsiaTheme="minorEastAsia"/>
          <w:noProof/>
          <w:szCs w:val="24"/>
        </w:rPr>
      </w:pPr>
      <w:hyperlink w:anchor="_Toc470154843" w:history="1">
        <w:r w:rsidR="002604F5" w:rsidRPr="002604F5">
          <w:rPr>
            <w:rStyle w:val="Hyperlink"/>
            <w:noProof/>
            <w:szCs w:val="24"/>
          </w:rPr>
          <w:t xml:space="preserve">Gambar 4.31 </w:t>
        </w:r>
        <w:r w:rsidR="002604F5" w:rsidRPr="002604F5">
          <w:rPr>
            <w:rStyle w:val="Hyperlink"/>
            <w:rFonts w:eastAsia="Times New Roman"/>
            <w:noProof/>
            <w:szCs w:val="24"/>
            <w:lang w:val="id-ID"/>
          </w:rPr>
          <w:t>Tampilan notifikasi forum baru</w:t>
        </w:r>
        <w:r w:rsidR="002604F5" w:rsidRPr="002604F5">
          <w:rPr>
            <w:noProof/>
            <w:webHidden/>
            <w:szCs w:val="24"/>
          </w:rPr>
          <w:tab/>
        </w:r>
        <w:r w:rsidR="002604F5" w:rsidRPr="002604F5">
          <w:rPr>
            <w:noProof/>
            <w:webHidden/>
            <w:szCs w:val="24"/>
          </w:rPr>
          <w:fldChar w:fldCharType="begin" w:fldLock="1"/>
        </w:r>
        <w:r w:rsidR="002604F5" w:rsidRPr="002604F5">
          <w:rPr>
            <w:noProof/>
            <w:webHidden/>
            <w:szCs w:val="24"/>
          </w:rPr>
          <w:instrText xml:space="preserve"> PAGEREF _Toc470154843 \h </w:instrText>
        </w:r>
        <w:r w:rsidR="002604F5" w:rsidRPr="002604F5">
          <w:rPr>
            <w:noProof/>
            <w:webHidden/>
            <w:szCs w:val="24"/>
          </w:rPr>
        </w:r>
        <w:r w:rsidR="002604F5" w:rsidRPr="002604F5">
          <w:rPr>
            <w:noProof/>
            <w:webHidden/>
            <w:szCs w:val="24"/>
          </w:rPr>
          <w:fldChar w:fldCharType="separate"/>
        </w:r>
        <w:r w:rsidR="00CC334D">
          <w:rPr>
            <w:noProof/>
            <w:webHidden/>
            <w:szCs w:val="24"/>
          </w:rPr>
          <w:t>91</w:t>
        </w:r>
        <w:r w:rsidR="002604F5" w:rsidRPr="002604F5">
          <w:rPr>
            <w:noProof/>
            <w:webHidden/>
            <w:szCs w:val="24"/>
          </w:rPr>
          <w:fldChar w:fldCharType="end"/>
        </w:r>
      </w:hyperlink>
    </w:p>
    <w:p w:rsidR="00A80794" w:rsidRPr="004214E9" w:rsidRDefault="002604F5" w:rsidP="002604F5">
      <w:pPr>
        <w:spacing w:after="0" w:line="360" w:lineRule="auto"/>
        <w:ind w:left="0" w:firstLine="0"/>
        <w:jc w:val="left"/>
        <w:rPr>
          <w:rFonts w:eastAsiaTheme="minorHAnsi"/>
          <w:b/>
          <w:szCs w:val="24"/>
        </w:rPr>
      </w:pPr>
      <w:r w:rsidRPr="002604F5">
        <w:rPr>
          <w:szCs w:val="24"/>
        </w:rPr>
        <w:fldChar w:fldCharType="end"/>
      </w:r>
      <w:r w:rsidR="00A80794" w:rsidRPr="004214E9">
        <w:rPr>
          <w:szCs w:val="24"/>
        </w:rPr>
        <w:br w:type="page"/>
      </w:r>
    </w:p>
    <w:p w:rsidR="00B5391B" w:rsidRPr="00554876" w:rsidRDefault="00BE6CE4" w:rsidP="007350AF">
      <w:pPr>
        <w:pStyle w:val="Heading1"/>
      </w:pPr>
      <w:bookmarkStart w:id="11" w:name="_Toc470154571"/>
      <w:r w:rsidRPr="00554876">
        <w:lastRenderedPageBreak/>
        <w:t>DAFTAR TABEL</w:t>
      </w:r>
      <w:bookmarkEnd w:id="11"/>
    </w:p>
    <w:p w:rsidR="00D02BE4" w:rsidRPr="00554876" w:rsidRDefault="00D02BE4" w:rsidP="007350AF">
      <w:pPr>
        <w:spacing w:after="0"/>
      </w:pPr>
    </w:p>
    <w:p w:rsidR="00B330ED" w:rsidRDefault="00B330ED" w:rsidP="00B330ED">
      <w:pPr>
        <w:pStyle w:val="TableofFigures"/>
        <w:tabs>
          <w:tab w:val="right" w:leader="dot" w:pos="7928"/>
        </w:tabs>
        <w:spacing w:line="360" w:lineRule="auto"/>
        <w:ind w:firstLine="0"/>
        <w:rPr>
          <w:rFonts w:asciiTheme="minorHAnsi" w:eastAsiaTheme="minorEastAsia" w:hAnsiTheme="minorHAnsi" w:cstheme="minorBidi"/>
          <w:noProof/>
          <w:sz w:val="22"/>
        </w:rPr>
      </w:pPr>
      <w:r>
        <w:fldChar w:fldCharType="begin" w:fldLock="1"/>
      </w:r>
      <w:r>
        <w:instrText xml:space="preserve"> TOC \h \z \c "Tabel 3." </w:instrText>
      </w:r>
      <w:r>
        <w:fldChar w:fldCharType="separate"/>
      </w:r>
      <w:hyperlink w:anchor="_Toc470115953" w:history="1">
        <w:r w:rsidRPr="007B6C8B">
          <w:rPr>
            <w:rStyle w:val="Hyperlink"/>
            <w:noProof/>
          </w:rPr>
          <w:t xml:space="preserve">Tabel 3.1 </w:t>
        </w:r>
        <w:r w:rsidRPr="007B6C8B">
          <w:rPr>
            <w:rStyle w:val="Hyperlink"/>
            <w:noProof/>
            <w:lang w:val="id-ID"/>
          </w:rPr>
          <w:t>Definisi aktor</w:t>
        </w:r>
        <w:r w:rsidRPr="007B6C8B">
          <w:rPr>
            <w:rStyle w:val="Hyperlink"/>
            <w:noProof/>
          </w:rPr>
          <w:t xml:space="preserve"> </w:t>
        </w:r>
        <w:r w:rsidRPr="007B6C8B">
          <w:rPr>
            <w:rStyle w:val="Hyperlink"/>
            <w:i/>
            <w:noProof/>
          </w:rPr>
          <w:t>use case diagram</w:t>
        </w:r>
        <w:r w:rsidRPr="007B6C8B">
          <w:rPr>
            <w:rStyle w:val="Hyperlink"/>
            <w:noProof/>
            <w:lang w:val="id-ID"/>
          </w:rPr>
          <w:t xml:space="preserve"> Siskom.in</w:t>
        </w:r>
        <w:r>
          <w:rPr>
            <w:noProof/>
            <w:webHidden/>
          </w:rPr>
          <w:tab/>
        </w:r>
        <w:r>
          <w:rPr>
            <w:noProof/>
            <w:webHidden/>
          </w:rPr>
          <w:fldChar w:fldCharType="begin" w:fldLock="1"/>
        </w:r>
        <w:r>
          <w:rPr>
            <w:noProof/>
            <w:webHidden/>
          </w:rPr>
          <w:instrText xml:space="preserve"> PAGEREF _Toc470115953 \h </w:instrText>
        </w:r>
        <w:r>
          <w:rPr>
            <w:noProof/>
            <w:webHidden/>
          </w:rPr>
        </w:r>
        <w:r>
          <w:rPr>
            <w:noProof/>
            <w:webHidden/>
          </w:rPr>
          <w:fldChar w:fldCharType="separate"/>
        </w:r>
        <w:r w:rsidR="00CC334D">
          <w:rPr>
            <w:noProof/>
            <w:webHidden/>
          </w:rPr>
          <w:t>20</w:t>
        </w:r>
        <w:r>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54" w:history="1">
        <w:r w:rsidR="00B330ED" w:rsidRPr="007B6C8B">
          <w:rPr>
            <w:rStyle w:val="Hyperlink"/>
            <w:noProof/>
          </w:rPr>
          <w:t xml:space="preserve">Tabel 3.2 Skenario </w:t>
        </w:r>
        <w:r w:rsidR="00B330ED" w:rsidRPr="007B6C8B">
          <w:rPr>
            <w:rStyle w:val="Hyperlink"/>
            <w:i/>
            <w:noProof/>
          </w:rPr>
          <w:t>use case login</w:t>
        </w:r>
        <w:r w:rsidR="00B330ED">
          <w:rPr>
            <w:noProof/>
            <w:webHidden/>
          </w:rPr>
          <w:tab/>
        </w:r>
        <w:r w:rsidR="00B330ED">
          <w:rPr>
            <w:noProof/>
            <w:webHidden/>
          </w:rPr>
          <w:fldChar w:fldCharType="begin" w:fldLock="1"/>
        </w:r>
        <w:r w:rsidR="00B330ED">
          <w:rPr>
            <w:noProof/>
            <w:webHidden/>
          </w:rPr>
          <w:instrText xml:space="preserve"> PAGEREF _Toc470115954 \h </w:instrText>
        </w:r>
        <w:r w:rsidR="00B330ED">
          <w:rPr>
            <w:noProof/>
            <w:webHidden/>
          </w:rPr>
        </w:r>
        <w:r w:rsidR="00B330ED">
          <w:rPr>
            <w:noProof/>
            <w:webHidden/>
          </w:rPr>
          <w:fldChar w:fldCharType="separate"/>
        </w:r>
        <w:r w:rsidR="00CC334D">
          <w:rPr>
            <w:noProof/>
            <w:webHidden/>
          </w:rPr>
          <w:t>21</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55" w:history="1">
        <w:r w:rsidR="00B330ED" w:rsidRPr="007B6C8B">
          <w:rPr>
            <w:rStyle w:val="Hyperlink"/>
            <w:noProof/>
          </w:rPr>
          <w:t xml:space="preserve">Tabel 3.3 Skenario </w:t>
        </w:r>
        <w:r w:rsidR="00B330ED" w:rsidRPr="007B6C8B">
          <w:rPr>
            <w:rStyle w:val="Hyperlink"/>
            <w:i/>
            <w:noProof/>
          </w:rPr>
          <w:t xml:space="preserve">use case </w:t>
        </w:r>
        <w:r w:rsidR="00B330ED" w:rsidRPr="007B6C8B">
          <w:rPr>
            <w:rStyle w:val="Hyperlink"/>
            <w:noProof/>
          </w:rPr>
          <w:t xml:space="preserve">mengubah data </w:t>
        </w:r>
        <w:r w:rsidR="00B330ED" w:rsidRPr="007B6C8B">
          <w:rPr>
            <w:rStyle w:val="Hyperlink"/>
            <w:i/>
            <w:noProof/>
          </w:rPr>
          <w:t>user</w:t>
        </w:r>
        <w:r w:rsidR="00B330ED">
          <w:rPr>
            <w:noProof/>
            <w:webHidden/>
          </w:rPr>
          <w:tab/>
        </w:r>
        <w:r w:rsidR="00B330ED">
          <w:rPr>
            <w:noProof/>
            <w:webHidden/>
          </w:rPr>
          <w:fldChar w:fldCharType="begin" w:fldLock="1"/>
        </w:r>
        <w:r w:rsidR="00B330ED">
          <w:rPr>
            <w:noProof/>
            <w:webHidden/>
          </w:rPr>
          <w:instrText xml:space="preserve"> PAGEREF _Toc470115955 \h </w:instrText>
        </w:r>
        <w:r w:rsidR="00B330ED">
          <w:rPr>
            <w:noProof/>
            <w:webHidden/>
          </w:rPr>
        </w:r>
        <w:r w:rsidR="00B330ED">
          <w:rPr>
            <w:noProof/>
            <w:webHidden/>
          </w:rPr>
          <w:fldChar w:fldCharType="separate"/>
        </w:r>
        <w:r w:rsidR="00CC334D">
          <w:rPr>
            <w:noProof/>
            <w:webHidden/>
          </w:rPr>
          <w:t>21</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56" w:history="1">
        <w:r w:rsidR="00B330ED" w:rsidRPr="007B6C8B">
          <w:rPr>
            <w:rStyle w:val="Hyperlink"/>
            <w:noProof/>
          </w:rPr>
          <w:t xml:space="preserve">Tabel 3.4 Skenario </w:t>
        </w:r>
        <w:r w:rsidR="00B330ED" w:rsidRPr="007B6C8B">
          <w:rPr>
            <w:rStyle w:val="Hyperlink"/>
            <w:i/>
            <w:noProof/>
          </w:rPr>
          <w:t xml:space="preserve">use case </w:t>
        </w:r>
        <w:r w:rsidR="00B330ED" w:rsidRPr="007B6C8B">
          <w:rPr>
            <w:rStyle w:val="Hyperlink"/>
            <w:noProof/>
          </w:rPr>
          <w:t>melihat info</w:t>
        </w:r>
        <w:r w:rsidR="00B330ED">
          <w:rPr>
            <w:noProof/>
            <w:webHidden/>
          </w:rPr>
          <w:tab/>
        </w:r>
        <w:r w:rsidR="00B330ED">
          <w:rPr>
            <w:noProof/>
            <w:webHidden/>
          </w:rPr>
          <w:fldChar w:fldCharType="begin" w:fldLock="1"/>
        </w:r>
        <w:r w:rsidR="00B330ED">
          <w:rPr>
            <w:noProof/>
            <w:webHidden/>
          </w:rPr>
          <w:instrText xml:space="preserve"> PAGEREF _Toc470115956 \h </w:instrText>
        </w:r>
        <w:r w:rsidR="00B330ED">
          <w:rPr>
            <w:noProof/>
            <w:webHidden/>
          </w:rPr>
        </w:r>
        <w:r w:rsidR="00B330ED">
          <w:rPr>
            <w:noProof/>
            <w:webHidden/>
          </w:rPr>
          <w:fldChar w:fldCharType="separate"/>
        </w:r>
        <w:r w:rsidR="00CC334D">
          <w:rPr>
            <w:noProof/>
            <w:webHidden/>
          </w:rPr>
          <w:t>22</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57" w:history="1">
        <w:r w:rsidR="00B330ED" w:rsidRPr="007B6C8B">
          <w:rPr>
            <w:rStyle w:val="Hyperlink"/>
            <w:noProof/>
          </w:rPr>
          <w:t xml:space="preserve">Tabel 3.5 Skenario </w:t>
        </w:r>
        <w:r w:rsidR="00B330ED" w:rsidRPr="007B6C8B">
          <w:rPr>
            <w:rStyle w:val="Hyperlink"/>
            <w:i/>
            <w:noProof/>
          </w:rPr>
          <w:t xml:space="preserve">use case </w:t>
        </w:r>
        <w:r w:rsidR="00B330ED" w:rsidRPr="007B6C8B">
          <w:rPr>
            <w:rStyle w:val="Hyperlink"/>
            <w:noProof/>
          </w:rPr>
          <w:t>menambah info</w:t>
        </w:r>
        <w:r w:rsidR="00B330ED">
          <w:rPr>
            <w:noProof/>
            <w:webHidden/>
          </w:rPr>
          <w:tab/>
        </w:r>
        <w:r w:rsidR="00B330ED">
          <w:rPr>
            <w:noProof/>
            <w:webHidden/>
          </w:rPr>
          <w:fldChar w:fldCharType="begin" w:fldLock="1"/>
        </w:r>
        <w:r w:rsidR="00B330ED">
          <w:rPr>
            <w:noProof/>
            <w:webHidden/>
          </w:rPr>
          <w:instrText xml:space="preserve"> PAGEREF _Toc470115957 \h </w:instrText>
        </w:r>
        <w:r w:rsidR="00B330ED">
          <w:rPr>
            <w:noProof/>
            <w:webHidden/>
          </w:rPr>
        </w:r>
        <w:r w:rsidR="00B330ED">
          <w:rPr>
            <w:noProof/>
            <w:webHidden/>
          </w:rPr>
          <w:fldChar w:fldCharType="separate"/>
        </w:r>
        <w:r w:rsidR="00CC334D">
          <w:rPr>
            <w:noProof/>
            <w:webHidden/>
          </w:rPr>
          <w:t>22</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58" w:history="1">
        <w:r w:rsidR="00B330ED" w:rsidRPr="007B6C8B">
          <w:rPr>
            <w:rStyle w:val="Hyperlink"/>
            <w:noProof/>
          </w:rPr>
          <w:t xml:space="preserve">Tabel 3.6 Skenario </w:t>
        </w:r>
        <w:r w:rsidR="00B330ED" w:rsidRPr="007B6C8B">
          <w:rPr>
            <w:rStyle w:val="Hyperlink"/>
            <w:i/>
            <w:noProof/>
          </w:rPr>
          <w:t xml:space="preserve">use case </w:t>
        </w:r>
        <w:r w:rsidR="00B330ED" w:rsidRPr="007B6C8B">
          <w:rPr>
            <w:rStyle w:val="Hyperlink"/>
            <w:noProof/>
          </w:rPr>
          <w:t>mengubah info</w:t>
        </w:r>
        <w:r w:rsidR="00B330ED">
          <w:rPr>
            <w:noProof/>
            <w:webHidden/>
          </w:rPr>
          <w:tab/>
        </w:r>
        <w:r w:rsidR="00B330ED">
          <w:rPr>
            <w:noProof/>
            <w:webHidden/>
          </w:rPr>
          <w:fldChar w:fldCharType="begin" w:fldLock="1"/>
        </w:r>
        <w:r w:rsidR="00B330ED">
          <w:rPr>
            <w:noProof/>
            <w:webHidden/>
          </w:rPr>
          <w:instrText xml:space="preserve"> PAGEREF _Toc470115958 \h </w:instrText>
        </w:r>
        <w:r w:rsidR="00B330ED">
          <w:rPr>
            <w:noProof/>
            <w:webHidden/>
          </w:rPr>
        </w:r>
        <w:r w:rsidR="00B330ED">
          <w:rPr>
            <w:noProof/>
            <w:webHidden/>
          </w:rPr>
          <w:fldChar w:fldCharType="separate"/>
        </w:r>
        <w:r w:rsidR="00CC334D">
          <w:rPr>
            <w:noProof/>
            <w:webHidden/>
          </w:rPr>
          <w:t>23</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59" w:history="1">
        <w:r w:rsidR="00B330ED" w:rsidRPr="007B6C8B">
          <w:rPr>
            <w:rStyle w:val="Hyperlink"/>
            <w:noProof/>
          </w:rPr>
          <w:t xml:space="preserve">Tabel 3.7 Skenario </w:t>
        </w:r>
        <w:r w:rsidR="00B330ED" w:rsidRPr="007B6C8B">
          <w:rPr>
            <w:rStyle w:val="Hyperlink"/>
            <w:i/>
            <w:noProof/>
          </w:rPr>
          <w:t xml:space="preserve">use case </w:t>
        </w:r>
        <w:r w:rsidR="00B330ED" w:rsidRPr="007B6C8B">
          <w:rPr>
            <w:rStyle w:val="Hyperlink"/>
            <w:noProof/>
          </w:rPr>
          <w:t>menghapus info</w:t>
        </w:r>
        <w:r w:rsidR="00B330ED">
          <w:rPr>
            <w:noProof/>
            <w:webHidden/>
          </w:rPr>
          <w:tab/>
        </w:r>
        <w:r w:rsidR="00B330ED">
          <w:rPr>
            <w:noProof/>
            <w:webHidden/>
          </w:rPr>
          <w:fldChar w:fldCharType="begin" w:fldLock="1"/>
        </w:r>
        <w:r w:rsidR="00B330ED">
          <w:rPr>
            <w:noProof/>
            <w:webHidden/>
          </w:rPr>
          <w:instrText xml:space="preserve"> PAGEREF _Toc470115959 \h </w:instrText>
        </w:r>
        <w:r w:rsidR="00B330ED">
          <w:rPr>
            <w:noProof/>
            <w:webHidden/>
          </w:rPr>
        </w:r>
        <w:r w:rsidR="00B330ED">
          <w:rPr>
            <w:noProof/>
            <w:webHidden/>
          </w:rPr>
          <w:fldChar w:fldCharType="separate"/>
        </w:r>
        <w:r w:rsidR="00CC334D">
          <w:rPr>
            <w:noProof/>
            <w:webHidden/>
          </w:rPr>
          <w:t>23</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60" w:history="1">
        <w:r w:rsidR="00B330ED" w:rsidRPr="007B6C8B">
          <w:rPr>
            <w:rStyle w:val="Hyperlink"/>
            <w:noProof/>
          </w:rPr>
          <w:t xml:space="preserve">Tabel 3.8 Skenario </w:t>
        </w:r>
        <w:r w:rsidR="00B330ED" w:rsidRPr="007B6C8B">
          <w:rPr>
            <w:rStyle w:val="Hyperlink"/>
            <w:i/>
            <w:noProof/>
          </w:rPr>
          <w:t xml:space="preserve">use case </w:t>
        </w:r>
        <w:r w:rsidR="00B330ED" w:rsidRPr="007B6C8B">
          <w:rPr>
            <w:rStyle w:val="Hyperlink"/>
            <w:noProof/>
          </w:rPr>
          <w:t>melihat forum</w:t>
        </w:r>
        <w:r w:rsidR="00B330ED">
          <w:rPr>
            <w:noProof/>
            <w:webHidden/>
          </w:rPr>
          <w:tab/>
        </w:r>
        <w:r w:rsidR="00B330ED">
          <w:rPr>
            <w:noProof/>
            <w:webHidden/>
          </w:rPr>
          <w:fldChar w:fldCharType="begin" w:fldLock="1"/>
        </w:r>
        <w:r w:rsidR="00B330ED">
          <w:rPr>
            <w:noProof/>
            <w:webHidden/>
          </w:rPr>
          <w:instrText xml:space="preserve"> PAGEREF _Toc470115960 \h </w:instrText>
        </w:r>
        <w:r w:rsidR="00B330ED">
          <w:rPr>
            <w:noProof/>
            <w:webHidden/>
          </w:rPr>
        </w:r>
        <w:r w:rsidR="00B330ED">
          <w:rPr>
            <w:noProof/>
            <w:webHidden/>
          </w:rPr>
          <w:fldChar w:fldCharType="separate"/>
        </w:r>
        <w:r w:rsidR="00CC334D">
          <w:rPr>
            <w:noProof/>
            <w:webHidden/>
          </w:rPr>
          <w:t>24</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61" w:history="1">
        <w:r w:rsidR="00B330ED" w:rsidRPr="007B6C8B">
          <w:rPr>
            <w:rStyle w:val="Hyperlink"/>
            <w:noProof/>
          </w:rPr>
          <w:t xml:space="preserve">Tabel 3.9 Skenario </w:t>
        </w:r>
        <w:r w:rsidR="00B330ED" w:rsidRPr="007B6C8B">
          <w:rPr>
            <w:rStyle w:val="Hyperlink"/>
            <w:i/>
            <w:noProof/>
          </w:rPr>
          <w:t xml:space="preserve">use case </w:t>
        </w:r>
        <w:r w:rsidR="00B330ED" w:rsidRPr="007B6C8B">
          <w:rPr>
            <w:rStyle w:val="Hyperlink"/>
            <w:noProof/>
          </w:rPr>
          <w:t>menambah forum</w:t>
        </w:r>
        <w:r w:rsidR="00B330ED">
          <w:rPr>
            <w:noProof/>
            <w:webHidden/>
          </w:rPr>
          <w:tab/>
        </w:r>
        <w:r w:rsidR="00B330ED">
          <w:rPr>
            <w:noProof/>
            <w:webHidden/>
          </w:rPr>
          <w:fldChar w:fldCharType="begin" w:fldLock="1"/>
        </w:r>
        <w:r w:rsidR="00B330ED">
          <w:rPr>
            <w:noProof/>
            <w:webHidden/>
          </w:rPr>
          <w:instrText xml:space="preserve"> PAGEREF _Toc470115961 \h </w:instrText>
        </w:r>
        <w:r w:rsidR="00B330ED">
          <w:rPr>
            <w:noProof/>
            <w:webHidden/>
          </w:rPr>
        </w:r>
        <w:r w:rsidR="00B330ED">
          <w:rPr>
            <w:noProof/>
            <w:webHidden/>
          </w:rPr>
          <w:fldChar w:fldCharType="separate"/>
        </w:r>
        <w:r w:rsidR="00CC334D">
          <w:rPr>
            <w:noProof/>
            <w:webHidden/>
          </w:rPr>
          <w:t>24</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62" w:history="1">
        <w:r w:rsidR="00B330ED" w:rsidRPr="007B6C8B">
          <w:rPr>
            <w:rStyle w:val="Hyperlink"/>
            <w:noProof/>
          </w:rPr>
          <w:t xml:space="preserve">Tabel 3.10 Skenario </w:t>
        </w:r>
        <w:r w:rsidR="00B330ED" w:rsidRPr="007B6C8B">
          <w:rPr>
            <w:rStyle w:val="Hyperlink"/>
            <w:i/>
            <w:noProof/>
          </w:rPr>
          <w:t xml:space="preserve">use case </w:t>
        </w:r>
        <w:r w:rsidR="00B330ED" w:rsidRPr="007B6C8B">
          <w:rPr>
            <w:rStyle w:val="Hyperlink"/>
            <w:noProof/>
          </w:rPr>
          <w:t>mengubah forum</w:t>
        </w:r>
        <w:r w:rsidR="00B330ED">
          <w:rPr>
            <w:noProof/>
            <w:webHidden/>
          </w:rPr>
          <w:tab/>
        </w:r>
        <w:r w:rsidR="00B330ED">
          <w:rPr>
            <w:noProof/>
            <w:webHidden/>
          </w:rPr>
          <w:fldChar w:fldCharType="begin" w:fldLock="1"/>
        </w:r>
        <w:r w:rsidR="00B330ED">
          <w:rPr>
            <w:noProof/>
            <w:webHidden/>
          </w:rPr>
          <w:instrText xml:space="preserve"> PAGEREF _Toc470115962 \h </w:instrText>
        </w:r>
        <w:r w:rsidR="00B330ED">
          <w:rPr>
            <w:noProof/>
            <w:webHidden/>
          </w:rPr>
        </w:r>
        <w:r w:rsidR="00B330ED">
          <w:rPr>
            <w:noProof/>
            <w:webHidden/>
          </w:rPr>
          <w:fldChar w:fldCharType="separate"/>
        </w:r>
        <w:r w:rsidR="00CC334D">
          <w:rPr>
            <w:noProof/>
            <w:webHidden/>
          </w:rPr>
          <w:t>25</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63" w:history="1">
        <w:r w:rsidR="00B330ED" w:rsidRPr="007B6C8B">
          <w:rPr>
            <w:rStyle w:val="Hyperlink"/>
            <w:noProof/>
          </w:rPr>
          <w:t xml:space="preserve">Tabel 3.11 Skenario </w:t>
        </w:r>
        <w:r w:rsidR="00B330ED" w:rsidRPr="007B6C8B">
          <w:rPr>
            <w:rStyle w:val="Hyperlink"/>
            <w:i/>
            <w:noProof/>
          </w:rPr>
          <w:t xml:space="preserve">use case </w:t>
        </w:r>
        <w:r w:rsidR="00B330ED" w:rsidRPr="007B6C8B">
          <w:rPr>
            <w:rStyle w:val="Hyperlink"/>
            <w:noProof/>
          </w:rPr>
          <w:t>menghapus forum</w:t>
        </w:r>
        <w:r w:rsidR="00B330ED">
          <w:rPr>
            <w:noProof/>
            <w:webHidden/>
          </w:rPr>
          <w:tab/>
        </w:r>
        <w:r w:rsidR="00B330ED">
          <w:rPr>
            <w:noProof/>
            <w:webHidden/>
          </w:rPr>
          <w:fldChar w:fldCharType="begin" w:fldLock="1"/>
        </w:r>
        <w:r w:rsidR="00B330ED">
          <w:rPr>
            <w:noProof/>
            <w:webHidden/>
          </w:rPr>
          <w:instrText xml:space="preserve"> PAGEREF _Toc470115963 \h </w:instrText>
        </w:r>
        <w:r w:rsidR="00B330ED">
          <w:rPr>
            <w:noProof/>
            <w:webHidden/>
          </w:rPr>
        </w:r>
        <w:r w:rsidR="00B330ED">
          <w:rPr>
            <w:noProof/>
            <w:webHidden/>
          </w:rPr>
          <w:fldChar w:fldCharType="separate"/>
        </w:r>
        <w:r w:rsidR="00CC334D">
          <w:rPr>
            <w:noProof/>
            <w:webHidden/>
          </w:rPr>
          <w:t>25</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64" w:history="1">
        <w:r w:rsidR="00B330ED" w:rsidRPr="007B6C8B">
          <w:rPr>
            <w:rStyle w:val="Hyperlink"/>
            <w:noProof/>
          </w:rPr>
          <w:t xml:space="preserve">Tabel 3.12 Skenario </w:t>
        </w:r>
        <w:r w:rsidR="00B330ED" w:rsidRPr="007B6C8B">
          <w:rPr>
            <w:rStyle w:val="Hyperlink"/>
            <w:i/>
            <w:noProof/>
          </w:rPr>
          <w:t xml:space="preserve">use case </w:t>
        </w:r>
        <w:r w:rsidR="00B330ED" w:rsidRPr="007B6C8B">
          <w:rPr>
            <w:rStyle w:val="Hyperlink"/>
            <w:noProof/>
          </w:rPr>
          <w:t>melihat komentar forum</w:t>
        </w:r>
        <w:r w:rsidR="00B330ED">
          <w:rPr>
            <w:noProof/>
            <w:webHidden/>
          </w:rPr>
          <w:tab/>
        </w:r>
        <w:r w:rsidR="00B330ED">
          <w:rPr>
            <w:noProof/>
            <w:webHidden/>
          </w:rPr>
          <w:fldChar w:fldCharType="begin" w:fldLock="1"/>
        </w:r>
        <w:r w:rsidR="00B330ED">
          <w:rPr>
            <w:noProof/>
            <w:webHidden/>
          </w:rPr>
          <w:instrText xml:space="preserve"> PAGEREF _Toc470115964 \h </w:instrText>
        </w:r>
        <w:r w:rsidR="00B330ED">
          <w:rPr>
            <w:noProof/>
            <w:webHidden/>
          </w:rPr>
        </w:r>
        <w:r w:rsidR="00B330ED">
          <w:rPr>
            <w:noProof/>
            <w:webHidden/>
          </w:rPr>
          <w:fldChar w:fldCharType="separate"/>
        </w:r>
        <w:r w:rsidR="00CC334D">
          <w:rPr>
            <w:noProof/>
            <w:webHidden/>
          </w:rPr>
          <w:t>26</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65" w:history="1">
        <w:r w:rsidR="00B330ED" w:rsidRPr="007B6C8B">
          <w:rPr>
            <w:rStyle w:val="Hyperlink"/>
            <w:noProof/>
          </w:rPr>
          <w:t xml:space="preserve">Tabel 3.13 Skenario </w:t>
        </w:r>
        <w:r w:rsidR="00B330ED" w:rsidRPr="007B6C8B">
          <w:rPr>
            <w:rStyle w:val="Hyperlink"/>
            <w:i/>
            <w:noProof/>
          </w:rPr>
          <w:t xml:space="preserve">use case </w:t>
        </w:r>
        <w:r w:rsidR="00B330ED" w:rsidRPr="007B6C8B">
          <w:rPr>
            <w:rStyle w:val="Hyperlink"/>
            <w:noProof/>
          </w:rPr>
          <w:t>menambah komentar info</w:t>
        </w:r>
        <w:r w:rsidR="00B330ED">
          <w:rPr>
            <w:noProof/>
            <w:webHidden/>
          </w:rPr>
          <w:tab/>
        </w:r>
        <w:r w:rsidR="00B330ED">
          <w:rPr>
            <w:noProof/>
            <w:webHidden/>
          </w:rPr>
          <w:fldChar w:fldCharType="begin" w:fldLock="1"/>
        </w:r>
        <w:r w:rsidR="00B330ED">
          <w:rPr>
            <w:noProof/>
            <w:webHidden/>
          </w:rPr>
          <w:instrText xml:space="preserve"> PAGEREF _Toc470115965 \h </w:instrText>
        </w:r>
        <w:r w:rsidR="00B330ED">
          <w:rPr>
            <w:noProof/>
            <w:webHidden/>
          </w:rPr>
        </w:r>
        <w:r w:rsidR="00B330ED">
          <w:rPr>
            <w:noProof/>
            <w:webHidden/>
          </w:rPr>
          <w:fldChar w:fldCharType="separate"/>
        </w:r>
        <w:r w:rsidR="00CC334D">
          <w:rPr>
            <w:noProof/>
            <w:webHidden/>
          </w:rPr>
          <w:t>26</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66" w:history="1">
        <w:r w:rsidR="00B330ED" w:rsidRPr="007B6C8B">
          <w:rPr>
            <w:rStyle w:val="Hyperlink"/>
            <w:noProof/>
          </w:rPr>
          <w:t xml:space="preserve">Tabel 3.14 Skenario </w:t>
        </w:r>
        <w:r w:rsidR="00B330ED" w:rsidRPr="007B6C8B">
          <w:rPr>
            <w:rStyle w:val="Hyperlink"/>
            <w:i/>
            <w:noProof/>
          </w:rPr>
          <w:t xml:space="preserve">use case </w:t>
        </w:r>
        <w:r w:rsidR="00B330ED" w:rsidRPr="007B6C8B">
          <w:rPr>
            <w:rStyle w:val="Hyperlink"/>
            <w:noProof/>
          </w:rPr>
          <w:t>mengubah komentar info</w:t>
        </w:r>
        <w:r w:rsidR="00B330ED">
          <w:rPr>
            <w:noProof/>
            <w:webHidden/>
          </w:rPr>
          <w:tab/>
        </w:r>
        <w:r w:rsidR="00B330ED">
          <w:rPr>
            <w:noProof/>
            <w:webHidden/>
          </w:rPr>
          <w:fldChar w:fldCharType="begin" w:fldLock="1"/>
        </w:r>
        <w:r w:rsidR="00B330ED">
          <w:rPr>
            <w:noProof/>
            <w:webHidden/>
          </w:rPr>
          <w:instrText xml:space="preserve"> PAGEREF _Toc470115966 \h </w:instrText>
        </w:r>
        <w:r w:rsidR="00B330ED">
          <w:rPr>
            <w:noProof/>
            <w:webHidden/>
          </w:rPr>
        </w:r>
        <w:r w:rsidR="00B330ED">
          <w:rPr>
            <w:noProof/>
            <w:webHidden/>
          </w:rPr>
          <w:fldChar w:fldCharType="separate"/>
        </w:r>
        <w:r w:rsidR="00CC334D">
          <w:rPr>
            <w:noProof/>
            <w:webHidden/>
          </w:rPr>
          <w:t>27</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67" w:history="1">
        <w:r w:rsidR="00B330ED" w:rsidRPr="007B6C8B">
          <w:rPr>
            <w:rStyle w:val="Hyperlink"/>
            <w:noProof/>
          </w:rPr>
          <w:t xml:space="preserve">Tabel 3.15 Skenario </w:t>
        </w:r>
        <w:r w:rsidR="00B330ED" w:rsidRPr="007B6C8B">
          <w:rPr>
            <w:rStyle w:val="Hyperlink"/>
            <w:i/>
            <w:noProof/>
          </w:rPr>
          <w:t xml:space="preserve">use case </w:t>
        </w:r>
        <w:r w:rsidR="00B330ED" w:rsidRPr="007B6C8B">
          <w:rPr>
            <w:rStyle w:val="Hyperlink"/>
            <w:noProof/>
          </w:rPr>
          <w:t>menambah komentar info</w:t>
        </w:r>
        <w:r w:rsidR="00B330ED">
          <w:rPr>
            <w:noProof/>
            <w:webHidden/>
          </w:rPr>
          <w:tab/>
        </w:r>
        <w:r w:rsidR="00B330ED">
          <w:rPr>
            <w:noProof/>
            <w:webHidden/>
          </w:rPr>
          <w:fldChar w:fldCharType="begin" w:fldLock="1"/>
        </w:r>
        <w:r w:rsidR="00B330ED">
          <w:rPr>
            <w:noProof/>
            <w:webHidden/>
          </w:rPr>
          <w:instrText xml:space="preserve"> PAGEREF _Toc470115967 \h </w:instrText>
        </w:r>
        <w:r w:rsidR="00B330ED">
          <w:rPr>
            <w:noProof/>
            <w:webHidden/>
          </w:rPr>
        </w:r>
        <w:r w:rsidR="00B330ED">
          <w:rPr>
            <w:noProof/>
            <w:webHidden/>
          </w:rPr>
          <w:fldChar w:fldCharType="separate"/>
        </w:r>
        <w:r w:rsidR="00CC334D">
          <w:rPr>
            <w:noProof/>
            <w:webHidden/>
          </w:rPr>
          <w:t>27</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68" w:history="1">
        <w:r w:rsidR="00B330ED" w:rsidRPr="007B6C8B">
          <w:rPr>
            <w:rStyle w:val="Hyperlink"/>
            <w:noProof/>
          </w:rPr>
          <w:t xml:space="preserve">Tabel 3.16 Skenario </w:t>
        </w:r>
        <w:r w:rsidR="00B330ED" w:rsidRPr="007B6C8B">
          <w:rPr>
            <w:rStyle w:val="Hyperlink"/>
            <w:i/>
            <w:noProof/>
          </w:rPr>
          <w:t xml:space="preserve">use case </w:t>
        </w:r>
        <w:r w:rsidR="00B330ED" w:rsidRPr="007B6C8B">
          <w:rPr>
            <w:rStyle w:val="Hyperlink"/>
            <w:noProof/>
          </w:rPr>
          <w:t>kelola pengguna</w:t>
        </w:r>
        <w:r w:rsidR="00B330ED">
          <w:rPr>
            <w:noProof/>
            <w:webHidden/>
          </w:rPr>
          <w:tab/>
        </w:r>
        <w:r w:rsidR="00B330ED">
          <w:rPr>
            <w:noProof/>
            <w:webHidden/>
          </w:rPr>
          <w:fldChar w:fldCharType="begin" w:fldLock="1"/>
        </w:r>
        <w:r w:rsidR="00B330ED">
          <w:rPr>
            <w:noProof/>
            <w:webHidden/>
          </w:rPr>
          <w:instrText xml:space="preserve"> PAGEREF _Toc470115968 \h </w:instrText>
        </w:r>
        <w:r w:rsidR="00B330ED">
          <w:rPr>
            <w:noProof/>
            <w:webHidden/>
          </w:rPr>
        </w:r>
        <w:r w:rsidR="00B330ED">
          <w:rPr>
            <w:noProof/>
            <w:webHidden/>
          </w:rPr>
          <w:fldChar w:fldCharType="separate"/>
        </w:r>
        <w:r w:rsidR="00CC334D">
          <w:rPr>
            <w:noProof/>
            <w:webHidden/>
          </w:rPr>
          <w:t>28</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69" w:history="1">
        <w:r w:rsidR="00B330ED" w:rsidRPr="007B6C8B">
          <w:rPr>
            <w:rStyle w:val="Hyperlink"/>
            <w:noProof/>
          </w:rPr>
          <w:t xml:space="preserve">Tabel 3.17 Skenario </w:t>
        </w:r>
        <w:r w:rsidR="00B330ED" w:rsidRPr="007B6C8B">
          <w:rPr>
            <w:rStyle w:val="Hyperlink"/>
            <w:i/>
            <w:noProof/>
          </w:rPr>
          <w:t xml:space="preserve">use case </w:t>
        </w:r>
        <w:r w:rsidR="00B330ED" w:rsidRPr="007B6C8B">
          <w:rPr>
            <w:rStyle w:val="Hyperlink"/>
            <w:noProof/>
          </w:rPr>
          <w:t>kelola info</w:t>
        </w:r>
        <w:r w:rsidR="00B330ED">
          <w:rPr>
            <w:noProof/>
            <w:webHidden/>
          </w:rPr>
          <w:tab/>
        </w:r>
        <w:r w:rsidR="00B330ED">
          <w:rPr>
            <w:noProof/>
            <w:webHidden/>
          </w:rPr>
          <w:fldChar w:fldCharType="begin" w:fldLock="1"/>
        </w:r>
        <w:r w:rsidR="00B330ED">
          <w:rPr>
            <w:noProof/>
            <w:webHidden/>
          </w:rPr>
          <w:instrText xml:space="preserve"> PAGEREF _Toc470115969 \h </w:instrText>
        </w:r>
        <w:r w:rsidR="00B330ED">
          <w:rPr>
            <w:noProof/>
            <w:webHidden/>
          </w:rPr>
        </w:r>
        <w:r w:rsidR="00B330ED">
          <w:rPr>
            <w:noProof/>
            <w:webHidden/>
          </w:rPr>
          <w:fldChar w:fldCharType="separate"/>
        </w:r>
        <w:r w:rsidR="00CC334D">
          <w:rPr>
            <w:noProof/>
            <w:webHidden/>
          </w:rPr>
          <w:t>28</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70" w:history="1">
        <w:r w:rsidR="00B330ED" w:rsidRPr="007B6C8B">
          <w:rPr>
            <w:rStyle w:val="Hyperlink"/>
            <w:noProof/>
          </w:rPr>
          <w:t xml:space="preserve">Tabel 3.18 Skenario </w:t>
        </w:r>
        <w:r w:rsidR="00B330ED" w:rsidRPr="007B6C8B">
          <w:rPr>
            <w:rStyle w:val="Hyperlink"/>
            <w:i/>
            <w:noProof/>
          </w:rPr>
          <w:t xml:space="preserve">use case </w:t>
        </w:r>
        <w:r w:rsidR="00B330ED" w:rsidRPr="007B6C8B">
          <w:rPr>
            <w:rStyle w:val="Hyperlink"/>
            <w:noProof/>
          </w:rPr>
          <w:t>kelola forum</w:t>
        </w:r>
        <w:r w:rsidR="00B330ED">
          <w:rPr>
            <w:noProof/>
            <w:webHidden/>
          </w:rPr>
          <w:tab/>
        </w:r>
        <w:r w:rsidR="00B330ED">
          <w:rPr>
            <w:noProof/>
            <w:webHidden/>
          </w:rPr>
          <w:fldChar w:fldCharType="begin" w:fldLock="1"/>
        </w:r>
        <w:r w:rsidR="00B330ED">
          <w:rPr>
            <w:noProof/>
            <w:webHidden/>
          </w:rPr>
          <w:instrText xml:space="preserve"> PAGEREF _Toc470115970 \h </w:instrText>
        </w:r>
        <w:r w:rsidR="00B330ED">
          <w:rPr>
            <w:noProof/>
            <w:webHidden/>
          </w:rPr>
        </w:r>
        <w:r w:rsidR="00B330ED">
          <w:rPr>
            <w:noProof/>
            <w:webHidden/>
          </w:rPr>
          <w:fldChar w:fldCharType="separate"/>
        </w:r>
        <w:r w:rsidR="00CC334D">
          <w:rPr>
            <w:noProof/>
            <w:webHidden/>
          </w:rPr>
          <w:t>29</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71" w:history="1">
        <w:r w:rsidR="00B330ED" w:rsidRPr="007B6C8B">
          <w:rPr>
            <w:rStyle w:val="Hyperlink"/>
            <w:noProof/>
          </w:rPr>
          <w:t xml:space="preserve">Tabel 3.19 Skenario </w:t>
        </w:r>
        <w:r w:rsidR="00B330ED" w:rsidRPr="007B6C8B">
          <w:rPr>
            <w:rStyle w:val="Hyperlink"/>
            <w:i/>
            <w:noProof/>
          </w:rPr>
          <w:t xml:space="preserve">use case </w:t>
        </w:r>
        <w:r w:rsidR="00B330ED" w:rsidRPr="007B6C8B">
          <w:rPr>
            <w:rStyle w:val="Hyperlink"/>
            <w:noProof/>
          </w:rPr>
          <w:t xml:space="preserve">kelola </w:t>
        </w:r>
        <w:r w:rsidR="00B330ED" w:rsidRPr="007B6C8B">
          <w:rPr>
            <w:rStyle w:val="Hyperlink"/>
            <w:noProof/>
            <w:lang w:val="id-ID"/>
          </w:rPr>
          <w:t xml:space="preserve">komentar </w:t>
        </w:r>
        <w:r w:rsidR="00B330ED" w:rsidRPr="007B6C8B">
          <w:rPr>
            <w:rStyle w:val="Hyperlink"/>
            <w:noProof/>
          </w:rPr>
          <w:t>forum</w:t>
        </w:r>
        <w:r w:rsidR="00B330ED">
          <w:rPr>
            <w:noProof/>
            <w:webHidden/>
          </w:rPr>
          <w:tab/>
        </w:r>
        <w:r w:rsidR="00B330ED">
          <w:rPr>
            <w:noProof/>
            <w:webHidden/>
          </w:rPr>
          <w:fldChar w:fldCharType="begin" w:fldLock="1"/>
        </w:r>
        <w:r w:rsidR="00B330ED">
          <w:rPr>
            <w:noProof/>
            <w:webHidden/>
          </w:rPr>
          <w:instrText xml:space="preserve"> PAGEREF _Toc470115971 \h </w:instrText>
        </w:r>
        <w:r w:rsidR="00B330ED">
          <w:rPr>
            <w:noProof/>
            <w:webHidden/>
          </w:rPr>
        </w:r>
        <w:r w:rsidR="00B330ED">
          <w:rPr>
            <w:noProof/>
            <w:webHidden/>
          </w:rPr>
          <w:fldChar w:fldCharType="separate"/>
        </w:r>
        <w:r w:rsidR="00CC334D">
          <w:rPr>
            <w:noProof/>
            <w:webHidden/>
          </w:rPr>
          <w:t>30</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72" w:history="1">
        <w:r w:rsidR="00B330ED" w:rsidRPr="007B6C8B">
          <w:rPr>
            <w:rStyle w:val="Hyperlink"/>
            <w:noProof/>
          </w:rPr>
          <w:t xml:space="preserve">Tabel 3.20 Skenario </w:t>
        </w:r>
        <w:r w:rsidR="00B330ED" w:rsidRPr="007B6C8B">
          <w:rPr>
            <w:rStyle w:val="Hyperlink"/>
            <w:i/>
            <w:noProof/>
          </w:rPr>
          <w:t xml:space="preserve">use case </w:t>
        </w:r>
        <w:r w:rsidR="00B330ED" w:rsidRPr="007B6C8B">
          <w:rPr>
            <w:rStyle w:val="Hyperlink"/>
            <w:noProof/>
          </w:rPr>
          <w:t>kelola forum</w:t>
        </w:r>
        <w:r w:rsidR="00B330ED">
          <w:rPr>
            <w:noProof/>
            <w:webHidden/>
          </w:rPr>
          <w:tab/>
        </w:r>
        <w:r w:rsidR="00B330ED">
          <w:rPr>
            <w:noProof/>
            <w:webHidden/>
          </w:rPr>
          <w:fldChar w:fldCharType="begin" w:fldLock="1"/>
        </w:r>
        <w:r w:rsidR="00B330ED">
          <w:rPr>
            <w:noProof/>
            <w:webHidden/>
          </w:rPr>
          <w:instrText xml:space="preserve"> PAGEREF _Toc470115972 \h </w:instrText>
        </w:r>
        <w:r w:rsidR="00B330ED">
          <w:rPr>
            <w:noProof/>
            <w:webHidden/>
          </w:rPr>
        </w:r>
        <w:r w:rsidR="00B330ED">
          <w:rPr>
            <w:noProof/>
            <w:webHidden/>
          </w:rPr>
          <w:fldChar w:fldCharType="separate"/>
        </w:r>
        <w:r w:rsidR="00CC334D">
          <w:rPr>
            <w:noProof/>
            <w:webHidden/>
          </w:rPr>
          <w:t>30</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73" w:history="1">
        <w:r w:rsidR="00B330ED" w:rsidRPr="007B6C8B">
          <w:rPr>
            <w:rStyle w:val="Hyperlink"/>
            <w:noProof/>
          </w:rPr>
          <w:t xml:space="preserve">Tabel 3.21 Skenario </w:t>
        </w:r>
        <w:r w:rsidR="00B330ED" w:rsidRPr="007B6C8B">
          <w:rPr>
            <w:rStyle w:val="Hyperlink"/>
            <w:i/>
            <w:noProof/>
          </w:rPr>
          <w:t>use case logout</w:t>
        </w:r>
        <w:r w:rsidR="00B330ED">
          <w:rPr>
            <w:noProof/>
            <w:webHidden/>
          </w:rPr>
          <w:tab/>
        </w:r>
        <w:r w:rsidR="00B330ED">
          <w:rPr>
            <w:noProof/>
            <w:webHidden/>
          </w:rPr>
          <w:fldChar w:fldCharType="begin" w:fldLock="1"/>
        </w:r>
        <w:r w:rsidR="00B330ED">
          <w:rPr>
            <w:noProof/>
            <w:webHidden/>
          </w:rPr>
          <w:instrText xml:space="preserve"> PAGEREF _Toc470115973 \h </w:instrText>
        </w:r>
        <w:r w:rsidR="00B330ED">
          <w:rPr>
            <w:noProof/>
            <w:webHidden/>
          </w:rPr>
        </w:r>
        <w:r w:rsidR="00B330ED">
          <w:rPr>
            <w:noProof/>
            <w:webHidden/>
          </w:rPr>
          <w:fldChar w:fldCharType="separate"/>
        </w:r>
        <w:r w:rsidR="00CC334D">
          <w:rPr>
            <w:noProof/>
            <w:webHidden/>
          </w:rPr>
          <w:t>31</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74" w:history="1">
        <w:r w:rsidR="00B330ED" w:rsidRPr="007B6C8B">
          <w:rPr>
            <w:rStyle w:val="Hyperlink"/>
            <w:noProof/>
          </w:rPr>
          <w:t xml:space="preserve">Tabel 3.22 </w:t>
        </w:r>
        <w:r w:rsidR="00B330ED" w:rsidRPr="007B6C8B">
          <w:rPr>
            <w:rStyle w:val="Hyperlink"/>
            <w:noProof/>
            <w:lang w:val="id-ID"/>
          </w:rPr>
          <w:t>Deskripsi entitas</w:t>
        </w:r>
        <w:r w:rsidR="00B330ED">
          <w:rPr>
            <w:noProof/>
            <w:webHidden/>
          </w:rPr>
          <w:tab/>
        </w:r>
        <w:r w:rsidR="00B330ED">
          <w:rPr>
            <w:noProof/>
            <w:webHidden/>
          </w:rPr>
          <w:fldChar w:fldCharType="begin" w:fldLock="1"/>
        </w:r>
        <w:r w:rsidR="00B330ED">
          <w:rPr>
            <w:noProof/>
            <w:webHidden/>
          </w:rPr>
          <w:instrText xml:space="preserve"> PAGEREF _Toc470115974 \h </w:instrText>
        </w:r>
        <w:r w:rsidR="00B330ED">
          <w:rPr>
            <w:noProof/>
            <w:webHidden/>
          </w:rPr>
        </w:r>
        <w:r w:rsidR="00B330ED">
          <w:rPr>
            <w:noProof/>
            <w:webHidden/>
          </w:rPr>
          <w:fldChar w:fldCharType="separate"/>
        </w:r>
        <w:r w:rsidR="00CC334D">
          <w:rPr>
            <w:noProof/>
            <w:webHidden/>
          </w:rPr>
          <w:t>45</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75" w:history="1">
        <w:r w:rsidR="00B330ED" w:rsidRPr="007B6C8B">
          <w:rPr>
            <w:rStyle w:val="Hyperlink"/>
            <w:noProof/>
          </w:rPr>
          <w:t xml:space="preserve">Tabel 3.23 </w:t>
        </w:r>
        <w:r w:rsidR="00B330ED" w:rsidRPr="007B6C8B">
          <w:rPr>
            <w:rStyle w:val="Hyperlink"/>
            <w:noProof/>
            <w:lang w:val="id-ID"/>
          </w:rPr>
          <w:t>Detail atribut dari entitas user</w:t>
        </w:r>
        <w:r w:rsidR="00B330ED">
          <w:rPr>
            <w:noProof/>
            <w:webHidden/>
          </w:rPr>
          <w:tab/>
        </w:r>
        <w:r w:rsidR="00B330ED">
          <w:rPr>
            <w:noProof/>
            <w:webHidden/>
          </w:rPr>
          <w:fldChar w:fldCharType="begin" w:fldLock="1"/>
        </w:r>
        <w:r w:rsidR="00B330ED">
          <w:rPr>
            <w:noProof/>
            <w:webHidden/>
          </w:rPr>
          <w:instrText xml:space="preserve"> PAGEREF _Toc470115975 \h </w:instrText>
        </w:r>
        <w:r w:rsidR="00B330ED">
          <w:rPr>
            <w:noProof/>
            <w:webHidden/>
          </w:rPr>
        </w:r>
        <w:r w:rsidR="00B330ED">
          <w:rPr>
            <w:noProof/>
            <w:webHidden/>
          </w:rPr>
          <w:fldChar w:fldCharType="separate"/>
        </w:r>
        <w:r w:rsidR="00CC334D">
          <w:rPr>
            <w:noProof/>
            <w:webHidden/>
          </w:rPr>
          <w:t>46</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76" w:history="1">
        <w:r w:rsidR="00B330ED" w:rsidRPr="007B6C8B">
          <w:rPr>
            <w:rStyle w:val="Hyperlink"/>
            <w:noProof/>
          </w:rPr>
          <w:t xml:space="preserve">Tabel 3.24 Detail atribut dari entitas </w:t>
        </w:r>
        <w:r w:rsidR="00B330ED" w:rsidRPr="007B6C8B">
          <w:rPr>
            <w:rStyle w:val="Hyperlink"/>
            <w:i/>
            <w:noProof/>
          </w:rPr>
          <w:t>level</w:t>
        </w:r>
        <w:r w:rsidR="00B330ED">
          <w:rPr>
            <w:noProof/>
            <w:webHidden/>
          </w:rPr>
          <w:tab/>
        </w:r>
        <w:r w:rsidR="00B330ED">
          <w:rPr>
            <w:noProof/>
            <w:webHidden/>
          </w:rPr>
          <w:fldChar w:fldCharType="begin" w:fldLock="1"/>
        </w:r>
        <w:r w:rsidR="00B330ED">
          <w:rPr>
            <w:noProof/>
            <w:webHidden/>
          </w:rPr>
          <w:instrText xml:space="preserve"> PAGEREF _Toc470115976 \h </w:instrText>
        </w:r>
        <w:r w:rsidR="00B330ED">
          <w:rPr>
            <w:noProof/>
            <w:webHidden/>
          </w:rPr>
        </w:r>
        <w:r w:rsidR="00B330ED">
          <w:rPr>
            <w:noProof/>
            <w:webHidden/>
          </w:rPr>
          <w:fldChar w:fldCharType="separate"/>
        </w:r>
        <w:r w:rsidR="00CC334D">
          <w:rPr>
            <w:noProof/>
            <w:webHidden/>
          </w:rPr>
          <w:t>46</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77" w:history="1">
        <w:r w:rsidR="00B330ED" w:rsidRPr="007B6C8B">
          <w:rPr>
            <w:rStyle w:val="Hyperlink"/>
            <w:noProof/>
          </w:rPr>
          <w:t xml:space="preserve">Tabel 3.25 </w:t>
        </w:r>
        <w:r w:rsidR="00B330ED" w:rsidRPr="007B6C8B">
          <w:rPr>
            <w:rStyle w:val="Hyperlink"/>
            <w:noProof/>
            <w:lang w:val="id-ID"/>
          </w:rPr>
          <w:t>Detail atribut dari entitas info</w:t>
        </w:r>
        <w:r w:rsidR="00B330ED">
          <w:rPr>
            <w:noProof/>
            <w:webHidden/>
          </w:rPr>
          <w:tab/>
        </w:r>
        <w:r w:rsidR="00B330ED">
          <w:rPr>
            <w:noProof/>
            <w:webHidden/>
          </w:rPr>
          <w:fldChar w:fldCharType="begin" w:fldLock="1"/>
        </w:r>
        <w:r w:rsidR="00B330ED">
          <w:rPr>
            <w:noProof/>
            <w:webHidden/>
          </w:rPr>
          <w:instrText xml:space="preserve"> PAGEREF _Toc470115977 \h </w:instrText>
        </w:r>
        <w:r w:rsidR="00B330ED">
          <w:rPr>
            <w:noProof/>
            <w:webHidden/>
          </w:rPr>
        </w:r>
        <w:r w:rsidR="00B330ED">
          <w:rPr>
            <w:noProof/>
            <w:webHidden/>
          </w:rPr>
          <w:fldChar w:fldCharType="separate"/>
        </w:r>
        <w:r w:rsidR="00CC334D">
          <w:rPr>
            <w:noProof/>
            <w:webHidden/>
          </w:rPr>
          <w:t>46</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78" w:history="1">
        <w:r w:rsidR="00B330ED" w:rsidRPr="007B6C8B">
          <w:rPr>
            <w:rStyle w:val="Hyperlink"/>
            <w:noProof/>
          </w:rPr>
          <w:t xml:space="preserve">Tabel 3.26 </w:t>
        </w:r>
        <w:r w:rsidR="00B330ED" w:rsidRPr="007B6C8B">
          <w:rPr>
            <w:rStyle w:val="Hyperlink"/>
            <w:noProof/>
            <w:lang w:val="id-ID"/>
          </w:rPr>
          <w:t>Detail atribut dari entitas forum</w:t>
        </w:r>
        <w:r w:rsidR="00B330ED">
          <w:rPr>
            <w:noProof/>
            <w:webHidden/>
          </w:rPr>
          <w:tab/>
        </w:r>
        <w:r w:rsidR="00B330ED">
          <w:rPr>
            <w:noProof/>
            <w:webHidden/>
          </w:rPr>
          <w:fldChar w:fldCharType="begin" w:fldLock="1"/>
        </w:r>
        <w:r w:rsidR="00B330ED">
          <w:rPr>
            <w:noProof/>
            <w:webHidden/>
          </w:rPr>
          <w:instrText xml:space="preserve"> PAGEREF _Toc470115978 \h </w:instrText>
        </w:r>
        <w:r w:rsidR="00B330ED">
          <w:rPr>
            <w:noProof/>
            <w:webHidden/>
          </w:rPr>
        </w:r>
        <w:r w:rsidR="00B330ED">
          <w:rPr>
            <w:noProof/>
            <w:webHidden/>
          </w:rPr>
          <w:fldChar w:fldCharType="separate"/>
        </w:r>
        <w:r w:rsidR="00CC334D">
          <w:rPr>
            <w:noProof/>
            <w:webHidden/>
          </w:rPr>
          <w:t>47</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79" w:history="1">
        <w:r w:rsidR="00B330ED" w:rsidRPr="007B6C8B">
          <w:rPr>
            <w:rStyle w:val="Hyperlink"/>
            <w:noProof/>
          </w:rPr>
          <w:t xml:space="preserve">Tabel 3.27 </w:t>
        </w:r>
        <w:r w:rsidR="00B330ED" w:rsidRPr="007B6C8B">
          <w:rPr>
            <w:rStyle w:val="Hyperlink"/>
            <w:noProof/>
            <w:lang w:val="id-ID"/>
          </w:rPr>
          <w:t>Detail atribut dari entitas forum_komentar</w:t>
        </w:r>
        <w:r w:rsidR="00B330ED">
          <w:rPr>
            <w:noProof/>
            <w:webHidden/>
          </w:rPr>
          <w:tab/>
        </w:r>
        <w:r w:rsidR="00B330ED">
          <w:rPr>
            <w:noProof/>
            <w:webHidden/>
          </w:rPr>
          <w:fldChar w:fldCharType="begin" w:fldLock="1"/>
        </w:r>
        <w:r w:rsidR="00B330ED">
          <w:rPr>
            <w:noProof/>
            <w:webHidden/>
          </w:rPr>
          <w:instrText xml:space="preserve"> PAGEREF _Toc470115979 \h </w:instrText>
        </w:r>
        <w:r w:rsidR="00B330ED">
          <w:rPr>
            <w:noProof/>
            <w:webHidden/>
          </w:rPr>
        </w:r>
        <w:r w:rsidR="00B330ED">
          <w:rPr>
            <w:noProof/>
            <w:webHidden/>
          </w:rPr>
          <w:fldChar w:fldCharType="separate"/>
        </w:r>
        <w:r w:rsidR="00CC334D">
          <w:rPr>
            <w:noProof/>
            <w:webHidden/>
          </w:rPr>
          <w:t>47</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80" w:history="1">
        <w:r w:rsidR="00B330ED" w:rsidRPr="007B6C8B">
          <w:rPr>
            <w:rStyle w:val="Hyperlink"/>
            <w:noProof/>
          </w:rPr>
          <w:t xml:space="preserve">Tabel 3.28 </w:t>
        </w:r>
        <w:r w:rsidR="00B330ED" w:rsidRPr="007B6C8B">
          <w:rPr>
            <w:rStyle w:val="Hyperlink"/>
            <w:noProof/>
            <w:lang w:val="id-ID"/>
          </w:rPr>
          <w:t>Detail atribut dari entitas forum_kategori</w:t>
        </w:r>
        <w:r w:rsidR="00B330ED">
          <w:rPr>
            <w:noProof/>
            <w:webHidden/>
          </w:rPr>
          <w:tab/>
        </w:r>
        <w:r w:rsidR="00B330ED">
          <w:rPr>
            <w:noProof/>
            <w:webHidden/>
          </w:rPr>
          <w:fldChar w:fldCharType="begin" w:fldLock="1"/>
        </w:r>
        <w:r w:rsidR="00B330ED">
          <w:rPr>
            <w:noProof/>
            <w:webHidden/>
          </w:rPr>
          <w:instrText xml:space="preserve"> PAGEREF _Toc470115980 \h </w:instrText>
        </w:r>
        <w:r w:rsidR="00B330ED">
          <w:rPr>
            <w:noProof/>
            <w:webHidden/>
          </w:rPr>
        </w:r>
        <w:r w:rsidR="00B330ED">
          <w:rPr>
            <w:noProof/>
            <w:webHidden/>
          </w:rPr>
          <w:fldChar w:fldCharType="separate"/>
        </w:r>
        <w:r w:rsidR="00CC334D">
          <w:rPr>
            <w:noProof/>
            <w:webHidden/>
          </w:rPr>
          <w:t>48</w:t>
        </w:r>
        <w:r w:rsidR="00B330ED">
          <w:rPr>
            <w:noProof/>
            <w:webHidden/>
          </w:rPr>
          <w:fldChar w:fldCharType="end"/>
        </w:r>
      </w:hyperlink>
    </w:p>
    <w:p w:rsidR="00B330ED" w:rsidRDefault="00B330ED" w:rsidP="00B330ED">
      <w:pPr>
        <w:pStyle w:val="TableofFigures"/>
        <w:tabs>
          <w:tab w:val="right" w:leader="dot" w:pos="7928"/>
        </w:tabs>
        <w:spacing w:line="360" w:lineRule="auto"/>
        <w:ind w:firstLine="0"/>
        <w:rPr>
          <w:rFonts w:asciiTheme="minorHAnsi" w:eastAsiaTheme="minorEastAsia" w:hAnsiTheme="minorHAnsi" w:cstheme="minorBidi"/>
          <w:noProof/>
          <w:sz w:val="22"/>
        </w:rPr>
      </w:pPr>
      <w:r>
        <w:fldChar w:fldCharType="end"/>
      </w:r>
      <w:r>
        <w:fldChar w:fldCharType="begin" w:fldLock="1"/>
      </w:r>
      <w:r>
        <w:instrText xml:space="preserve"> TOC \h \z \c "Tabel 4." </w:instrText>
      </w:r>
      <w:r>
        <w:fldChar w:fldCharType="separate"/>
      </w:r>
      <w:hyperlink w:anchor="_Toc470115931" w:history="1">
        <w:r w:rsidRPr="00C15FE9">
          <w:rPr>
            <w:rStyle w:val="Hyperlink"/>
            <w:noProof/>
          </w:rPr>
          <w:t xml:space="preserve">Tabel 4.1 </w:t>
        </w:r>
        <w:r w:rsidRPr="00C15FE9">
          <w:rPr>
            <w:rStyle w:val="Hyperlink"/>
            <w:rFonts w:eastAsia="Times New Roman"/>
            <w:noProof/>
            <w:lang w:val="id-ID"/>
          </w:rPr>
          <w:t xml:space="preserve">Struktur tabel </w:t>
        </w:r>
        <w:r w:rsidRPr="00C15FE9">
          <w:rPr>
            <w:rStyle w:val="Hyperlink"/>
            <w:rFonts w:eastAsia="Times New Roman"/>
            <w:i/>
            <w:noProof/>
            <w:lang w:val="id-ID"/>
          </w:rPr>
          <w:t>user</w:t>
        </w:r>
        <w:r>
          <w:rPr>
            <w:noProof/>
            <w:webHidden/>
          </w:rPr>
          <w:tab/>
        </w:r>
        <w:r>
          <w:rPr>
            <w:noProof/>
            <w:webHidden/>
          </w:rPr>
          <w:fldChar w:fldCharType="begin" w:fldLock="1"/>
        </w:r>
        <w:r>
          <w:rPr>
            <w:noProof/>
            <w:webHidden/>
          </w:rPr>
          <w:instrText xml:space="preserve"> PAGEREF _Toc470115931 \h </w:instrText>
        </w:r>
        <w:r>
          <w:rPr>
            <w:noProof/>
            <w:webHidden/>
          </w:rPr>
        </w:r>
        <w:r>
          <w:rPr>
            <w:noProof/>
            <w:webHidden/>
          </w:rPr>
          <w:fldChar w:fldCharType="separate"/>
        </w:r>
        <w:r w:rsidR="00CC334D">
          <w:rPr>
            <w:noProof/>
            <w:webHidden/>
          </w:rPr>
          <w:t>70</w:t>
        </w:r>
        <w:r>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32" w:history="1">
        <w:r w:rsidR="00B330ED" w:rsidRPr="00C15FE9">
          <w:rPr>
            <w:rStyle w:val="Hyperlink"/>
            <w:noProof/>
          </w:rPr>
          <w:t xml:space="preserve">Tabel 4.2 </w:t>
        </w:r>
        <w:r w:rsidR="00B330ED" w:rsidRPr="00C15FE9">
          <w:rPr>
            <w:rStyle w:val="Hyperlink"/>
            <w:rFonts w:eastAsia="Times New Roman"/>
            <w:noProof/>
            <w:lang w:val="id-ID"/>
          </w:rPr>
          <w:t>Struktur tabel in</w:t>
        </w:r>
        <w:r w:rsidR="00B330ED" w:rsidRPr="00C15FE9">
          <w:rPr>
            <w:rStyle w:val="Hyperlink"/>
            <w:rFonts w:eastAsia="Times New Roman"/>
            <w:noProof/>
          </w:rPr>
          <w:t>fo</w:t>
        </w:r>
        <w:r w:rsidR="00B330ED">
          <w:rPr>
            <w:noProof/>
            <w:webHidden/>
          </w:rPr>
          <w:tab/>
        </w:r>
        <w:r w:rsidR="00B330ED">
          <w:rPr>
            <w:noProof/>
            <w:webHidden/>
          </w:rPr>
          <w:fldChar w:fldCharType="begin" w:fldLock="1"/>
        </w:r>
        <w:r w:rsidR="00B330ED">
          <w:rPr>
            <w:noProof/>
            <w:webHidden/>
          </w:rPr>
          <w:instrText xml:space="preserve"> PAGEREF _Toc470115932 \h </w:instrText>
        </w:r>
        <w:r w:rsidR="00B330ED">
          <w:rPr>
            <w:noProof/>
            <w:webHidden/>
          </w:rPr>
        </w:r>
        <w:r w:rsidR="00B330ED">
          <w:rPr>
            <w:noProof/>
            <w:webHidden/>
          </w:rPr>
          <w:fldChar w:fldCharType="separate"/>
        </w:r>
        <w:r w:rsidR="00CC334D">
          <w:rPr>
            <w:noProof/>
            <w:webHidden/>
          </w:rPr>
          <w:t>70</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33" w:history="1">
        <w:r w:rsidR="00B330ED" w:rsidRPr="00C15FE9">
          <w:rPr>
            <w:rStyle w:val="Hyperlink"/>
            <w:noProof/>
          </w:rPr>
          <w:t xml:space="preserve">Tabel 4.3 </w:t>
        </w:r>
        <w:r w:rsidR="00B330ED" w:rsidRPr="00C15FE9">
          <w:rPr>
            <w:rStyle w:val="Hyperlink"/>
            <w:rFonts w:eastAsia="Times New Roman"/>
            <w:noProof/>
            <w:lang w:val="id-ID"/>
          </w:rPr>
          <w:t>Struktur tabel forum</w:t>
        </w:r>
        <w:r w:rsidR="00B330ED">
          <w:rPr>
            <w:noProof/>
            <w:webHidden/>
          </w:rPr>
          <w:tab/>
        </w:r>
        <w:r w:rsidR="00B330ED">
          <w:rPr>
            <w:noProof/>
            <w:webHidden/>
          </w:rPr>
          <w:fldChar w:fldCharType="begin" w:fldLock="1"/>
        </w:r>
        <w:r w:rsidR="00B330ED">
          <w:rPr>
            <w:noProof/>
            <w:webHidden/>
          </w:rPr>
          <w:instrText xml:space="preserve"> PAGEREF _Toc470115933 \h </w:instrText>
        </w:r>
        <w:r w:rsidR="00B330ED">
          <w:rPr>
            <w:noProof/>
            <w:webHidden/>
          </w:rPr>
        </w:r>
        <w:r w:rsidR="00B330ED">
          <w:rPr>
            <w:noProof/>
            <w:webHidden/>
          </w:rPr>
          <w:fldChar w:fldCharType="separate"/>
        </w:r>
        <w:r w:rsidR="00CC334D">
          <w:rPr>
            <w:noProof/>
            <w:webHidden/>
          </w:rPr>
          <w:t>71</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34" w:history="1">
        <w:r w:rsidR="00B330ED" w:rsidRPr="00C15FE9">
          <w:rPr>
            <w:rStyle w:val="Hyperlink"/>
            <w:noProof/>
          </w:rPr>
          <w:t xml:space="preserve">Tabel 4.4 </w:t>
        </w:r>
        <w:r w:rsidR="00B330ED" w:rsidRPr="00C15FE9">
          <w:rPr>
            <w:rStyle w:val="Hyperlink"/>
            <w:rFonts w:eastAsia="Times New Roman"/>
            <w:noProof/>
            <w:lang w:val="id-ID"/>
          </w:rPr>
          <w:t>Struktur tabel komentar forum</w:t>
        </w:r>
        <w:r w:rsidR="00B330ED">
          <w:rPr>
            <w:noProof/>
            <w:webHidden/>
          </w:rPr>
          <w:tab/>
        </w:r>
        <w:r w:rsidR="00B330ED">
          <w:rPr>
            <w:noProof/>
            <w:webHidden/>
          </w:rPr>
          <w:fldChar w:fldCharType="begin" w:fldLock="1"/>
        </w:r>
        <w:r w:rsidR="00B330ED">
          <w:rPr>
            <w:noProof/>
            <w:webHidden/>
          </w:rPr>
          <w:instrText xml:space="preserve"> PAGEREF _Toc470115934 \h </w:instrText>
        </w:r>
        <w:r w:rsidR="00B330ED">
          <w:rPr>
            <w:noProof/>
            <w:webHidden/>
          </w:rPr>
        </w:r>
        <w:r w:rsidR="00B330ED">
          <w:rPr>
            <w:noProof/>
            <w:webHidden/>
          </w:rPr>
          <w:fldChar w:fldCharType="separate"/>
        </w:r>
        <w:r w:rsidR="00CC334D">
          <w:rPr>
            <w:noProof/>
            <w:webHidden/>
          </w:rPr>
          <w:t>71</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35" w:history="1">
        <w:r w:rsidR="00B330ED" w:rsidRPr="00C15FE9">
          <w:rPr>
            <w:rStyle w:val="Hyperlink"/>
            <w:noProof/>
          </w:rPr>
          <w:t xml:space="preserve">Tabel 4.5 </w:t>
        </w:r>
        <w:r w:rsidR="00B330ED" w:rsidRPr="00C15FE9">
          <w:rPr>
            <w:rStyle w:val="Hyperlink"/>
            <w:rFonts w:eastAsia="Times New Roman"/>
            <w:noProof/>
            <w:lang w:val="id-ID"/>
          </w:rPr>
          <w:t>Struktur tabel kategori forum</w:t>
        </w:r>
        <w:r w:rsidR="00B330ED">
          <w:rPr>
            <w:noProof/>
            <w:webHidden/>
          </w:rPr>
          <w:tab/>
        </w:r>
        <w:r w:rsidR="00B330ED">
          <w:rPr>
            <w:noProof/>
            <w:webHidden/>
          </w:rPr>
          <w:fldChar w:fldCharType="begin" w:fldLock="1"/>
        </w:r>
        <w:r w:rsidR="00B330ED">
          <w:rPr>
            <w:noProof/>
            <w:webHidden/>
          </w:rPr>
          <w:instrText xml:space="preserve"> PAGEREF _Toc470115935 \h </w:instrText>
        </w:r>
        <w:r w:rsidR="00B330ED">
          <w:rPr>
            <w:noProof/>
            <w:webHidden/>
          </w:rPr>
        </w:r>
        <w:r w:rsidR="00B330ED">
          <w:rPr>
            <w:noProof/>
            <w:webHidden/>
          </w:rPr>
          <w:fldChar w:fldCharType="separate"/>
        </w:r>
        <w:r w:rsidR="00CC334D">
          <w:rPr>
            <w:noProof/>
            <w:webHidden/>
          </w:rPr>
          <w:t>71</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36" w:history="1">
        <w:r w:rsidR="00B330ED" w:rsidRPr="00C15FE9">
          <w:rPr>
            <w:rStyle w:val="Hyperlink"/>
            <w:noProof/>
          </w:rPr>
          <w:t xml:space="preserve">Tabel 4.6 </w:t>
        </w:r>
        <w:r w:rsidR="00B330ED" w:rsidRPr="00C15FE9">
          <w:rPr>
            <w:rStyle w:val="Hyperlink"/>
            <w:rFonts w:eastAsia="Times New Roman"/>
            <w:noProof/>
            <w:lang w:val="id-ID"/>
          </w:rPr>
          <w:t xml:space="preserve">Struktur tabel </w:t>
        </w:r>
        <w:r w:rsidR="00B330ED" w:rsidRPr="00C15FE9">
          <w:rPr>
            <w:rStyle w:val="Hyperlink"/>
            <w:rFonts w:eastAsia="Times New Roman"/>
            <w:i/>
            <w:noProof/>
            <w:lang w:val="id-ID"/>
          </w:rPr>
          <w:t>level</w:t>
        </w:r>
        <w:r w:rsidR="00B330ED">
          <w:rPr>
            <w:noProof/>
            <w:webHidden/>
          </w:rPr>
          <w:tab/>
        </w:r>
        <w:r w:rsidR="00B330ED">
          <w:rPr>
            <w:noProof/>
            <w:webHidden/>
          </w:rPr>
          <w:fldChar w:fldCharType="begin" w:fldLock="1"/>
        </w:r>
        <w:r w:rsidR="00B330ED">
          <w:rPr>
            <w:noProof/>
            <w:webHidden/>
          </w:rPr>
          <w:instrText xml:space="preserve"> PAGEREF _Toc470115936 \h </w:instrText>
        </w:r>
        <w:r w:rsidR="00B330ED">
          <w:rPr>
            <w:noProof/>
            <w:webHidden/>
          </w:rPr>
        </w:r>
        <w:r w:rsidR="00B330ED">
          <w:rPr>
            <w:noProof/>
            <w:webHidden/>
          </w:rPr>
          <w:fldChar w:fldCharType="separate"/>
        </w:r>
        <w:r w:rsidR="00CC334D">
          <w:rPr>
            <w:noProof/>
            <w:webHidden/>
          </w:rPr>
          <w:t>71</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37" w:history="1">
        <w:r w:rsidR="00B330ED" w:rsidRPr="00C15FE9">
          <w:rPr>
            <w:rStyle w:val="Hyperlink"/>
            <w:noProof/>
          </w:rPr>
          <w:t xml:space="preserve">Tabel 4.7 </w:t>
        </w:r>
        <w:r w:rsidR="00B330ED" w:rsidRPr="00C15FE9">
          <w:rPr>
            <w:rStyle w:val="Hyperlink"/>
            <w:rFonts w:eastAsia="Times New Roman"/>
            <w:noProof/>
            <w:lang w:val="id-ID"/>
          </w:rPr>
          <w:t>Tabel pengujian fungsi umum</w:t>
        </w:r>
        <w:r w:rsidR="00B330ED">
          <w:rPr>
            <w:noProof/>
            <w:webHidden/>
          </w:rPr>
          <w:tab/>
        </w:r>
        <w:r w:rsidR="00B330ED">
          <w:rPr>
            <w:noProof/>
            <w:webHidden/>
          </w:rPr>
          <w:fldChar w:fldCharType="begin" w:fldLock="1"/>
        </w:r>
        <w:r w:rsidR="00B330ED">
          <w:rPr>
            <w:noProof/>
            <w:webHidden/>
          </w:rPr>
          <w:instrText xml:space="preserve"> PAGEREF _Toc470115937 \h </w:instrText>
        </w:r>
        <w:r w:rsidR="00B330ED">
          <w:rPr>
            <w:noProof/>
            <w:webHidden/>
          </w:rPr>
        </w:r>
        <w:r w:rsidR="00B330ED">
          <w:rPr>
            <w:noProof/>
            <w:webHidden/>
          </w:rPr>
          <w:fldChar w:fldCharType="separate"/>
        </w:r>
        <w:r w:rsidR="00CC334D">
          <w:rPr>
            <w:noProof/>
            <w:webHidden/>
          </w:rPr>
          <w:t>92</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38" w:history="1">
        <w:r w:rsidR="00B330ED" w:rsidRPr="00C15FE9">
          <w:rPr>
            <w:rStyle w:val="Hyperlink"/>
            <w:noProof/>
          </w:rPr>
          <w:t xml:space="preserve">Tabel 4.8 </w:t>
        </w:r>
        <w:r w:rsidR="00B330ED" w:rsidRPr="00C15FE9">
          <w:rPr>
            <w:rStyle w:val="Hyperlink"/>
            <w:rFonts w:eastAsia="Times New Roman"/>
            <w:noProof/>
            <w:lang w:val="id-ID"/>
          </w:rPr>
          <w:t>Tabel pengujian menu</w:t>
        </w:r>
        <w:r w:rsidR="00B330ED">
          <w:rPr>
            <w:noProof/>
            <w:webHidden/>
          </w:rPr>
          <w:tab/>
        </w:r>
        <w:r w:rsidR="00B330ED">
          <w:rPr>
            <w:noProof/>
            <w:webHidden/>
          </w:rPr>
          <w:fldChar w:fldCharType="begin" w:fldLock="1"/>
        </w:r>
        <w:r w:rsidR="00B330ED">
          <w:rPr>
            <w:noProof/>
            <w:webHidden/>
          </w:rPr>
          <w:instrText xml:space="preserve"> PAGEREF _Toc470115938 \h </w:instrText>
        </w:r>
        <w:r w:rsidR="00B330ED">
          <w:rPr>
            <w:noProof/>
            <w:webHidden/>
          </w:rPr>
        </w:r>
        <w:r w:rsidR="00B330ED">
          <w:rPr>
            <w:noProof/>
            <w:webHidden/>
          </w:rPr>
          <w:fldChar w:fldCharType="separate"/>
        </w:r>
        <w:r w:rsidR="00CC334D">
          <w:rPr>
            <w:noProof/>
            <w:webHidden/>
          </w:rPr>
          <w:t>93</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39" w:history="1">
        <w:r w:rsidR="00B330ED" w:rsidRPr="00C15FE9">
          <w:rPr>
            <w:rStyle w:val="Hyperlink"/>
            <w:noProof/>
          </w:rPr>
          <w:t>Tabel 4.9</w:t>
        </w:r>
        <w:r w:rsidR="00B330ED" w:rsidRPr="00C15FE9">
          <w:rPr>
            <w:rStyle w:val="Hyperlink"/>
            <w:rFonts w:eastAsia="Times New Roman"/>
            <w:noProof/>
            <w:lang w:val="id-ID"/>
          </w:rPr>
          <w:t xml:space="preserve"> Tabel pengujian tombol fungsi</w:t>
        </w:r>
        <w:r w:rsidR="00B330ED">
          <w:rPr>
            <w:noProof/>
            <w:webHidden/>
          </w:rPr>
          <w:tab/>
        </w:r>
        <w:r w:rsidR="00B330ED">
          <w:rPr>
            <w:noProof/>
            <w:webHidden/>
          </w:rPr>
          <w:fldChar w:fldCharType="begin" w:fldLock="1"/>
        </w:r>
        <w:r w:rsidR="00B330ED">
          <w:rPr>
            <w:noProof/>
            <w:webHidden/>
          </w:rPr>
          <w:instrText xml:space="preserve"> PAGEREF _Toc470115939 \h </w:instrText>
        </w:r>
        <w:r w:rsidR="00B330ED">
          <w:rPr>
            <w:noProof/>
            <w:webHidden/>
          </w:rPr>
        </w:r>
        <w:r w:rsidR="00B330ED">
          <w:rPr>
            <w:noProof/>
            <w:webHidden/>
          </w:rPr>
          <w:fldChar w:fldCharType="separate"/>
        </w:r>
        <w:r w:rsidR="00CC334D">
          <w:rPr>
            <w:noProof/>
            <w:webHidden/>
          </w:rPr>
          <w:t>93</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40" w:history="1">
        <w:r w:rsidR="00B330ED" w:rsidRPr="00C15FE9">
          <w:rPr>
            <w:rStyle w:val="Hyperlink"/>
            <w:noProof/>
          </w:rPr>
          <w:t xml:space="preserve">Tabel 4.10 </w:t>
        </w:r>
        <w:r w:rsidR="00B330ED" w:rsidRPr="00C15FE9">
          <w:rPr>
            <w:rStyle w:val="Hyperlink"/>
            <w:rFonts w:eastAsia="Times New Roman"/>
            <w:noProof/>
            <w:lang w:val="id-ID"/>
          </w:rPr>
          <w:t>Tabel pengujian tambah data</w:t>
        </w:r>
        <w:r w:rsidR="00B330ED">
          <w:rPr>
            <w:noProof/>
            <w:webHidden/>
          </w:rPr>
          <w:tab/>
        </w:r>
        <w:r w:rsidR="00B330ED">
          <w:rPr>
            <w:noProof/>
            <w:webHidden/>
          </w:rPr>
          <w:fldChar w:fldCharType="begin" w:fldLock="1"/>
        </w:r>
        <w:r w:rsidR="00B330ED">
          <w:rPr>
            <w:noProof/>
            <w:webHidden/>
          </w:rPr>
          <w:instrText xml:space="preserve"> PAGEREF _Toc470115940 \h </w:instrText>
        </w:r>
        <w:r w:rsidR="00B330ED">
          <w:rPr>
            <w:noProof/>
            <w:webHidden/>
          </w:rPr>
        </w:r>
        <w:r w:rsidR="00B330ED">
          <w:rPr>
            <w:noProof/>
            <w:webHidden/>
          </w:rPr>
          <w:fldChar w:fldCharType="separate"/>
        </w:r>
        <w:r w:rsidR="00CC334D">
          <w:rPr>
            <w:noProof/>
            <w:webHidden/>
          </w:rPr>
          <w:t>94</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41" w:history="1">
        <w:r w:rsidR="00B330ED" w:rsidRPr="00C15FE9">
          <w:rPr>
            <w:rStyle w:val="Hyperlink"/>
            <w:noProof/>
          </w:rPr>
          <w:t xml:space="preserve">Tabel 4.11 </w:t>
        </w:r>
        <w:r w:rsidR="00B330ED" w:rsidRPr="00C15FE9">
          <w:rPr>
            <w:rStyle w:val="Hyperlink"/>
            <w:rFonts w:eastAsia="Times New Roman"/>
            <w:noProof/>
            <w:lang w:val="id-ID"/>
          </w:rPr>
          <w:t>Tabel pengujian ubah data</w:t>
        </w:r>
        <w:r w:rsidR="00B330ED">
          <w:rPr>
            <w:noProof/>
            <w:webHidden/>
          </w:rPr>
          <w:tab/>
        </w:r>
        <w:r w:rsidR="00B330ED">
          <w:rPr>
            <w:noProof/>
            <w:webHidden/>
          </w:rPr>
          <w:fldChar w:fldCharType="begin" w:fldLock="1"/>
        </w:r>
        <w:r w:rsidR="00B330ED">
          <w:rPr>
            <w:noProof/>
            <w:webHidden/>
          </w:rPr>
          <w:instrText xml:space="preserve"> PAGEREF _Toc470115941 \h </w:instrText>
        </w:r>
        <w:r w:rsidR="00B330ED">
          <w:rPr>
            <w:noProof/>
            <w:webHidden/>
          </w:rPr>
        </w:r>
        <w:r w:rsidR="00B330ED">
          <w:rPr>
            <w:noProof/>
            <w:webHidden/>
          </w:rPr>
          <w:fldChar w:fldCharType="separate"/>
        </w:r>
        <w:r w:rsidR="00CC334D">
          <w:rPr>
            <w:noProof/>
            <w:webHidden/>
          </w:rPr>
          <w:t>94</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42" w:history="1">
        <w:r w:rsidR="00B330ED" w:rsidRPr="00C15FE9">
          <w:rPr>
            <w:rStyle w:val="Hyperlink"/>
            <w:noProof/>
          </w:rPr>
          <w:t xml:space="preserve">Tabel 4.12 </w:t>
        </w:r>
        <w:r w:rsidR="00B330ED" w:rsidRPr="00C15FE9">
          <w:rPr>
            <w:rStyle w:val="Hyperlink"/>
            <w:rFonts w:eastAsia="Times New Roman"/>
            <w:noProof/>
            <w:lang w:val="id-ID"/>
          </w:rPr>
          <w:t>Tabel pengujian hapus data</w:t>
        </w:r>
        <w:r w:rsidR="00B330ED">
          <w:rPr>
            <w:noProof/>
            <w:webHidden/>
          </w:rPr>
          <w:tab/>
        </w:r>
        <w:r w:rsidR="00B330ED">
          <w:rPr>
            <w:noProof/>
            <w:webHidden/>
          </w:rPr>
          <w:fldChar w:fldCharType="begin" w:fldLock="1"/>
        </w:r>
        <w:r w:rsidR="00B330ED">
          <w:rPr>
            <w:noProof/>
            <w:webHidden/>
          </w:rPr>
          <w:instrText xml:space="preserve"> PAGEREF _Toc470115942 \h </w:instrText>
        </w:r>
        <w:r w:rsidR="00B330ED">
          <w:rPr>
            <w:noProof/>
            <w:webHidden/>
          </w:rPr>
        </w:r>
        <w:r w:rsidR="00B330ED">
          <w:rPr>
            <w:noProof/>
            <w:webHidden/>
          </w:rPr>
          <w:fldChar w:fldCharType="separate"/>
        </w:r>
        <w:r w:rsidR="00CC334D">
          <w:rPr>
            <w:noProof/>
            <w:webHidden/>
          </w:rPr>
          <w:t>95</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43" w:history="1">
        <w:r w:rsidR="00B330ED" w:rsidRPr="00C15FE9">
          <w:rPr>
            <w:rStyle w:val="Hyperlink"/>
            <w:noProof/>
          </w:rPr>
          <w:t xml:space="preserve">Tabel 4.13 </w:t>
        </w:r>
        <w:r w:rsidR="00B330ED" w:rsidRPr="00C15FE9">
          <w:rPr>
            <w:rStyle w:val="Hyperlink"/>
            <w:rFonts w:eastAsia="Times New Roman"/>
            <w:noProof/>
            <w:lang w:val="id-ID"/>
          </w:rPr>
          <w:t>Tabel pengujian notifikasi</w:t>
        </w:r>
        <w:r w:rsidR="00B330ED">
          <w:rPr>
            <w:noProof/>
            <w:webHidden/>
          </w:rPr>
          <w:tab/>
        </w:r>
        <w:r w:rsidR="00B330ED">
          <w:rPr>
            <w:noProof/>
            <w:webHidden/>
          </w:rPr>
          <w:fldChar w:fldCharType="begin" w:fldLock="1"/>
        </w:r>
        <w:r w:rsidR="00B330ED">
          <w:rPr>
            <w:noProof/>
            <w:webHidden/>
          </w:rPr>
          <w:instrText xml:space="preserve"> PAGEREF _Toc470115943 \h </w:instrText>
        </w:r>
        <w:r w:rsidR="00B330ED">
          <w:rPr>
            <w:noProof/>
            <w:webHidden/>
          </w:rPr>
        </w:r>
        <w:r w:rsidR="00B330ED">
          <w:rPr>
            <w:noProof/>
            <w:webHidden/>
          </w:rPr>
          <w:fldChar w:fldCharType="separate"/>
        </w:r>
        <w:r w:rsidR="00CC334D">
          <w:rPr>
            <w:noProof/>
            <w:webHidden/>
          </w:rPr>
          <w:t>95</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44" w:history="1">
        <w:r w:rsidR="00B330ED" w:rsidRPr="00C15FE9">
          <w:rPr>
            <w:rStyle w:val="Hyperlink"/>
            <w:noProof/>
          </w:rPr>
          <w:t xml:space="preserve">Tabel 4.14 </w:t>
        </w:r>
        <w:r w:rsidR="00B330ED" w:rsidRPr="00C15FE9">
          <w:rPr>
            <w:rStyle w:val="Hyperlink"/>
            <w:rFonts w:eastAsia="Times New Roman"/>
            <w:noProof/>
            <w:lang w:val="id-ID"/>
          </w:rPr>
          <w:t>Tabel pengujian fungsi umum</w:t>
        </w:r>
        <w:r w:rsidR="00B330ED">
          <w:rPr>
            <w:noProof/>
            <w:webHidden/>
          </w:rPr>
          <w:tab/>
        </w:r>
        <w:r w:rsidR="00B330ED">
          <w:rPr>
            <w:noProof/>
            <w:webHidden/>
          </w:rPr>
          <w:fldChar w:fldCharType="begin" w:fldLock="1"/>
        </w:r>
        <w:r w:rsidR="00B330ED">
          <w:rPr>
            <w:noProof/>
            <w:webHidden/>
          </w:rPr>
          <w:instrText xml:space="preserve"> PAGEREF _Toc470115944 \h </w:instrText>
        </w:r>
        <w:r w:rsidR="00B330ED">
          <w:rPr>
            <w:noProof/>
            <w:webHidden/>
          </w:rPr>
        </w:r>
        <w:r w:rsidR="00B330ED">
          <w:rPr>
            <w:noProof/>
            <w:webHidden/>
          </w:rPr>
          <w:fldChar w:fldCharType="separate"/>
        </w:r>
        <w:r w:rsidR="00CC334D">
          <w:rPr>
            <w:noProof/>
            <w:webHidden/>
          </w:rPr>
          <w:t>96</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45" w:history="1">
        <w:r w:rsidR="00B330ED" w:rsidRPr="00C15FE9">
          <w:rPr>
            <w:rStyle w:val="Hyperlink"/>
            <w:noProof/>
          </w:rPr>
          <w:t xml:space="preserve">Tabel 4.15 </w:t>
        </w:r>
        <w:r w:rsidR="00B330ED" w:rsidRPr="00C15FE9">
          <w:rPr>
            <w:rStyle w:val="Hyperlink"/>
            <w:rFonts w:eastAsia="Times New Roman"/>
            <w:noProof/>
            <w:lang w:val="id-ID"/>
          </w:rPr>
          <w:t>Tabel pengujian menu</w:t>
        </w:r>
        <w:r w:rsidR="00B330ED">
          <w:rPr>
            <w:noProof/>
            <w:webHidden/>
          </w:rPr>
          <w:tab/>
        </w:r>
        <w:r w:rsidR="00B330ED">
          <w:rPr>
            <w:noProof/>
            <w:webHidden/>
          </w:rPr>
          <w:fldChar w:fldCharType="begin" w:fldLock="1"/>
        </w:r>
        <w:r w:rsidR="00B330ED">
          <w:rPr>
            <w:noProof/>
            <w:webHidden/>
          </w:rPr>
          <w:instrText xml:space="preserve"> PAGEREF _Toc470115945 \h </w:instrText>
        </w:r>
        <w:r w:rsidR="00B330ED">
          <w:rPr>
            <w:noProof/>
            <w:webHidden/>
          </w:rPr>
        </w:r>
        <w:r w:rsidR="00B330ED">
          <w:rPr>
            <w:noProof/>
            <w:webHidden/>
          </w:rPr>
          <w:fldChar w:fldCharType="separate"/>
        </w:r>
        <w:r w:rsidR="00CC334D">
          <w:rPr>
            <w:noProof/>
            <w:webHidden/>
          </w:rPr>
          <w:t>96</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46" w:history="1">
        <w:r w:rsidR="00B330ED" w:rsidRPr="00C15FE9">
          <w:rPr>
            <w:rStyle w:val="Hyperlink"/>
            <w:noProof/>
          </w:rPr>
          <w:t xml:space="preserve">Tabel 4.16 </w:t>
        </w:r>
        <w:r w:rsidR="00B330ED" w:rsidRPr="00C15FE9">
          <w:rPr>
            <w:rStyle w:val="Hyperlink"/>
            <w:rFonts w:eastAsia="Times New Roman"/>
            <w:noProof/>
            <w:lang w:val="id-ID"/>
          </w:rPr>
          <w:t>Tabel pengujian tombol fungs</w:t>
        </w:r>
        <w:r w:rsidR="00B330ED" w:rsidRPr="00C15FE9">
          <w:rPr>
            <w:rStyle w:val="Hyperlink"/>
            <w:rFonts w:eastAsia="Times New Roman"/>
            <w:noProof/>
          </w:rPr>
          <w:t>i</w:t>
        </w:r>
        <w:r w:rsidR="00B330ED">
          <w:rPr>
            <w:noProof/>
            <w:webHidden/>
          </w:rPr>
          <w:tab/>
        </w:r>
        <w:r w:rsidR="00B330ED">
          <w:rPr>
            <w:noProof/>
            <w:webHidden/>
          </w:rPr>
          <w:fldChar w:fldCharType="begin" w:fldLock="1"/>
        </w:r>
        <w:r w:rsidR="00B330ED">
          <w:rPr>
            <w:noProof/>
            <w:webHidden/>
          </w:rPr>
          <w:instrText xml:space="preserve"> PAGEREF _Toc470115946 \h </w:instrText>
        </w:r>
        <w:r w:rsidR="00B330ED">
          <w:rPr>
            <w:noProof/>
            <w:webHidden/>
          </w:rPr>
        </w:r>
        <w:r w:rsidR="00B330ED">
          <w:rPr>
            <w:noProof/>
            <w:webHidden/>
          </w:rPr>
          <w:fldChar w:fldCharType="separate"/>
        </w:r>
        <w:r w:rsidR="00CC334D">
          <w:rPr>
            <w:noProof/>
            <w:webHidden/>
          </w:rPr>
          <w:t>96</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47" w:history="1">
        <w:r w:rsidR="00B330ED" w:rsidRPr="00C15FE9">
          <w:rPr>
            <w:rStyle w:val="Hyperlink"/>
            <w:noProof/>
          </w:rPr>
          <w:t xml:space="preserve">Tabel 4.17 </w:t>
        </w:r>
        <w:r w:rsidR="00B330ED" w:rsidRPr="00C15FE9">
          <w:rPr>
            <w:rStyle w:val="Hyperlink"/>
            <w:rFonts w:eastAsia="Times New Roman"/>
            <w:noProof/>
            <w:lang w:val="id-ID"/>
          </w:rPr>
          <w:t>Tabel pengujian sortir data</w:t>
        </w:r>
        <w:r w:rsidR="00B330ED">
          <w:rPr>
            <w:noProof/>
            <w:webHidden/>
          </w:rPr>
          <w:tab/>
        </w:r>
        <w:r w:rsidR="00B330ED">
          <w:rPr>
            <w:noProof/>
            <w:webHidden/>
          </w:rPr>
          <w:fldChar w:fldCharType="begin" w:fldLock="1"/>
        </w:r>
        <w:r w:rsidR="00B330ED">
          <w:rPr>
            <w:noProof/>
            <w:webHidden/>
          </w:rPr>
          <w:instrText xml:space="preserve"> PAGEREF _Toc470115947 \h </w:instrText>
        </w:r>
        <w:r w:rsidR="00B330ED">
          <w:rPr>
            <w:noProof/>
            <w:webHidden/>
          </w:rPr>
        </w:r>
        <w:r w:rsidR="00B330ED">
          <w:rPr>
            <w:noProof/>
            <w:webHidden/>
          </w:rPr>
          <w:fldChar w:fldCharType="separate"/>
        </w:r>
        <w:r w:rsidR="00CC334D">
          <w:rPr>
            <w:noProof/>
            <w:webHidden/>
          </w:rPr>
          <w:t>97</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48" w:history="1">
        <w:r w:rsidR="00B330ED" w:rsidRPr="00C15FE9">
          <w:rPr>
            <w:rStyle w:val="Hyperlink"/>
            <w:noProof/>
          </w:rPr>
          <w:t xml:space="preserve">Tabel 4.18 </w:t>
        </w:r>
        <w:r w:rsidR="00B330ED" w:rsidRPr="00C15FE9">
          <w:rPr>
            <w:rStyle w:val="Hyperlink"/>
            <w:rFonts w:eastAsia="Times New Roman"/>
            <w:noProof/>
            <w:lang w:val="id-ID"/>
          </w:rPr>
          <w:t>Tabel pengujian</w:t>
        </w:r>
        <w:r w:rsidR="00B330ED">
          <w:rPr>
            <w:noProof/>
            <w:webHidden/>
          </w:rPr>
          <w:tab/>
        </w:r>
        <w:r w:rsidR="00B330ED">
          <w:rPr>
            <w:noProof/>
            <w:webHidden/>
          </w:rPr>
          <w:fldChar w:fldCharType="begin" w:fldLock="1"/>
        </w:r>
        <w:r w:rsidR="00B330ED">
          <w:rPr>
            <w:noProof/>
            <w:webHidden/>
          </w:rPr>
          <w:instrText xml:space="preserve"> PAGEREF _Toc470115948 \h </w:instrText>
        </w:r>
        <w:r w:rsidR="00B330ED">
          <w:rPr>
            <w:noProof/>
            <w:webHidden/>
          </w:rPr>
        </w:r>
        <w:r w:rsidR="00B330ED">
          <w:rPr>
            <w:noProof/>
            <w:webHidden/>
          </w:rPr>
          <w:fldChar w:fldCharType="separate"/>
        </w:r>
        <w:r w:rsidR="00CC334D">
          <w:rPr>
            <w:noProof/>
            <w:webHidden/>
          </w:rPr>
          <w:t>97</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49" w:history="1">
        <w:r w:rsidR="00B330ED" w:rsidRPr="00C15FE9">
          <w:rPr>
            <w:rStyle w:val="Hyperlink"/>
            <w:noProof/>
          </w:rPr>
          <w:t xml:space="preserve">Tabel 4.19 </w:t>
        </w:r>
        <w:r w:rsidR="00B330ED" w:rsidRPr="00C15FE9">
          <w:rPr>
            <w:rStyle w:val="Hyperlink"/>
            <w:rFonts w:eastAsia="Times New Roman"/>
            <w:noProof/>
            <w:lang w:val="id-ID"/>
          </w:rPr>
          <w:t>Tabel pengujian tambah data</w:t>
        </w:r>
        <w:r w:rsidR="00B330ED">
          <w:rPr>
            <w:noProof/>
            <w:webHidden/>
          </w:rPr>
          <w:tab/>
        </w:r>
        <w:r w:rsidR="00B330ED">
          <w:rPr>
            <w:noProof/>
            <w:webHidden/>
          </w:rPr>
          <w:fldChar w:fldCharType="begin" w:fldLock="1"/>
        </w:r>
        <w:r w:rsidR="00B330ED">
          <w:rPr>
            <w:noProof/>
            <w:webHidden/>
          </w:rPr>
          <w:instrText xml:space="preserve"> PAGEREF _Toc470115949 \h </w:instrText>
        </w:r>
        <w:r w:rsidR="00B330ED">
          <w:rPr>
            <w:noProof/>
            <w:webHidden/>
          </w:rPr>
        </w:r>
        <w:r w:rsidR="00B330ED">
          <w:rPr>
            <w:noProof/>
            <w:webHidden/>
          </w:rPr>
          <w:fldChar w:fldCharType="separate"/>
        </w:r>
        <w:r w:rsidR="00CC334D">
          <w:rPr>
            <w:noProof/>
            <w:webHidden/>
          </w:rPr>
          <w:t>98</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50" w:history="1">
        <w:r w:rsidR="00B330ED" w:rsidRPr="00C15FE9">
          <w:rPr>
            <w:rStyle w:val="Hyperlink"/>
            <w:noProof/>
          </w:rPr>
          <w:t xml:space="preserve">Tabel 4.20 </w:t>
        </w:r>
        <w:r w:rsidR="00B330ED" w:rsidRPr="00C15FE9">
          <w:rPr>
            <w:rStyle w:val="Hyperlink"/>
            <w:rFonts w:eastAsia="Times New Roman"/>
            <w:noProof/>
            <w:lang w:val="id-ID"/>
          </w:rPr>
          <w:t>Tabel pengujian edit data</w:t>
        </w:r>
        <w:r w:rsidR="00B330ED">
          <w:rPr>
            <w:noProof/>
            <w:webHidden/>
          </w:rPr>
          <w:tab/>
        </w:r>
        <w:r w:rsidR="00B330ED">
          <w:rPr>
            <w:noProof/>
            <w:webHidden/>
          </w:rPr>
          <w:fldChar w:fldCharType="begin" w:fldLock="1"/>
        </w:r>
        <w:r w:rsidR="00B330ED">
          <w:rPr>
            <w:noProof/>
            <w:webHidden/>
          </w:rPr>
          <w:instrText xml:space="preserve"> PAGEREF _Toc470115950 \h </w:instrText>
        </w:r>
        <w:r w:rsidR="00B330ED">
          <w:rPr>
            <w:noProof/>
            <w:webHidden/>
          </w:rPr>
        </w:r>
        <w:r w:rsidR="00B330ED">
          <w:rPr>
            <w:noProof/>
            <w:webHidden/>
          </w:rPr>
          <w:fldChar w:fldCharType="separate"/>
        </w:r>
        <w:r w:rsidR="00CC334D">
          <w:rPr>
            <w:noProof/>
            <w:webHidden/>
          </w:rPr>
          <w:t>98</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51" w:history="1">
        <w:r w:rsidR="00B330ED" w:rsidRPr="00C15FE9">
          <w:rPr>
            <w:rStyle w:val="Hyperlink"/>
            <w:noProof/>
          </w:rPr>
          <w:t xml:space="preserve">Tabel 4.21 </w:t>
        </w:r>
        <w:r w:rsidR="00B330ED" w:rsidRPr="00C15FE9">
          <w:rPr>
            <w:rStyle w:val="Hyperlink"/>
            <w:rFonts w:eastAsia="Times New Roman"/>
            <w:noProof/>
            <w:lang w:val="id-ID"/>
          </w:rPr>
          <w:t>Tabel pengujian hapus data</w:t>
        </w:r>
        <w:r w:rsidR="00B330ED">
          <w:rPr>
            <w:noProof/>
            <w:webHidden/>
          </w:rPr>
          <w:tab/>
        </w:r>
        <w:r w:rsidR="00B330ED">
          <w:rPr>
            <w:noProof/>
            <w:webHidden/>
          </w:rPr>
          <w:fldChar w:fldCharType="begin" w:fldLock="1"/>
        </w:r>
        <w:r w:rsidR="00B330ED">
          <w:rPr>
            <w:noProof/>
            <w:webHidden/>
          </w:rPr>
          <w:instrText xml:space="preserve"> PAGEREF _Toc470115951 \h </w:instrText>
        </w:r>
        <w:r w:rsidR="00B330ED">
          <w:rPr>
            <w:noProof/>
            <w:webHidden/>
          </w:rPr>
        </w:r>
        <w:r w:rsidR="00B330ED">
          <w:rPr>
            <w:noProof/>
            <w:webHidden/>
          </w:rPr>
          <w:fldChar w:fldCharType="separate"/>
        </w:r>
        <w:r w:rsidR="00CC334D">
          <w:rPr>
            <w:noProof/>
            <w:webHidden/>
          </w:rPr>
          <w:t>98</w:t>
        </w:r>
        <w:r w:rsidR="00B330ED">
          <w:rPr>
            <w:noProof/>
            <w:webHidden/>
          </w:rPr>
          <w:fldChar w:fldCharType="end"/>
        </w:r>
      </w:hyperlink>
    </w:p>
    <w:p w:rsidR="00B330ED" w:rsidRDefault="00EF6975" w:rsidP="00B330ED">
      <w:pPr>
        <w:pStyle w:val="TableofFigures"/>
        <w:tabs>
          <w:tab w:val="right" w:leader="dot" w:pos="7928"/>
        </w:tabs>
        <w:spacing w:line="360" w:lineRule="auto"/>
        <w:ind w:firstLine="0"/>
        <w:rPr>
          <w:rFonts w:asciiTheme="minorHAnsi" w:eastAsiaTheme="minorEastAsia" w:hAnsiTheme="minorHAnsi" w:cstheme="minorBidi"/>
          <w:noProof/>
          <w:sz w:val="22"/>
        </w:rPr>
      </w:pPr>
      <w:hyperlink w:anchor="_Toc470115952" w:history="1">
        <w:r w:rsidR="00B330ED" w:rsidRPr="00C15FE9">
          <w:rPr>
            <w:rStyle w:val="Hyperlink"/>
            <w:noProof/>
          </w:rPr>
          <w:t xml:space="preserve">Tabel 4.22 </w:t>
        </w:r>
        <w:r w:rsidR="00B330ED" w:rsidRPr="00C15FE9">
          <w:rPr>
            <w:rStyle w:val="Hyperlink"/>
            <w:rFonts w:eastAsia="Times New Roman"/>
            <w:noProof/>
            <w:lang w:val="id-ID"/>
          </w:rPr>
          <w:t>Tabel pengujian notifikasi</w:t>
        </w:r>
        <w:r w:rsidR="00B330ED">
          <w:rPr>
            <w:noProof/>
            <w:webHidden/>
          </w:rPr>
          <w:tab/>
        </w:r>
        <w:r w:rsidR="00B330ED">
          <w:rPr>
            <w:noProof/>
            <w:webHidden/>
          </w:rPr>
          <w:fldChar w:fldCharType="begin" w:fldLock="1"/>
        </w:r>
        <w:r w:rsidR="00B330ED">
          <w:rPr>
            <w:noProof/>
            <w:webHidden/>
          </w:rPr>
          <w:instrText xml:space="preserve"> PAGEREF _Toc470115952 \h </w:instrText>
        </w:r>
        <w:r w:rsidR="00B330ED">
          <w:rPr>
            <w:noProof/>
            <w:webHidden/>
          </w:rPr>
        </w:r>
        <w:r w:rsidR="00B330ED">
          <w:rPr>
            <w:noProof/>
            <w:webHidden/>
          </w:rPr>
          <w:fldChar w:fldCharType="separate"/>
        </w:r>
        <w:r w:rsidR="00CC334D">
          <w:rPr>
            <w:noProof/>
            <w:webHidden/>
          </w:rPr>
          <w:t>99</w:t>
        </w:r>
        <w:r w:rsidR="00B330ED">
          <w:rPr>
            <w:noProof/>
            <w:webHidden/>
          </w:rPr>
          <w:fldChar w:fldCharType="end"/>
        </w:r>
      </w:hyperlink>
    </w:p>
    <w:p w:rsidR="00D02BE4" w:rsidRPr="00554876" w:rsidRDefault="00B330ED" w:rsidP="00B330ED">
      <w:pPr>
        <w:spacing w:after="0" w:line="360" w:lineRule="auto"/>
        <w:ind w:left="0" w:firstLine="0"/>
      </w:pPr>
      <w:r>
        <w:fldChar w:fldCharType="end"/>
      </w:r>
      <w:bookmarkEnd w:id="9"/>
    </w:p>
    <w:sectPr w:rsidR="00D02BE4" w:rsidRPr="00554876" w:rsidSect="00E54194">
      <w:headerReference w:type="default" r:id="rId15"/>
      <w:footerReference w:type="default" r:id="rId16"/>
      <w:pgSz w:w="11907" w:h="16839" w:code="9"/>
      <w:pgMar w:top="1701" w:right="1701" w:bottom="1701" w:left="2268" w:header="720" w:footer="720" w:gutter="0"/>
      <w:pgNumType w:fmt="lowerRoman"/>
      <w:cols w:space="56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975" w:rsidRDefault="00EF6975" w:rsidP="00F93BF4">
      <w:pPr>
        <w:spacing w:after="0" w:line="240" w:lineRule="auto"/>
      </w:pPr>
      <w:r>
        <w:separator/>
      </w:r>
    </w:p>
  </w:endnote>
  <w:endnote w:type="continuationSeparator" w:id="0">
    <w:p w:rsidR="00EF6975" w:rsidRDefault="00EF6975" w:rsidP="00F93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FreeSans">
    <w:altName w:val="Arial"/>
    <w:charset w:val="00"/>
    <w:family w:val="swiss"/>
    <w:pitch w:val="variable"/>
    <w:sig w:usb0="00000000" w:usb1="4200FDFF" w:usb2="000030A0" w:usb3="00000000" w:csb0="000001B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0704018"/>
      <w:docPartObj>
        <w:docPartGallery w:val="Page Numbers (Bottom of Page)"/>
        <w:docPartUnique/>
      </w:docPartObj>
    </w:sdtPr>
    <w:sdtEndPr>
      <w:rPr>
        <w:noProof/>
      </w:rPr>
    </w:sdtEndPr>
    <w:sdtContent>
      <w:p w:rsidR="00FC633D" w:rsidRDefault="00FC633D">
        <w:pPr>
          <w:pStyle w:val="Footer"/>
          <w:jc w:val="center"/>
        </w:pPr>
        <w:r>
          <w:fldChar w:fldCharType="begin"/>
        </w:r>
        <w:r>
          <w:instrText xml:space="preserve"> PAGE   \* MERGEFORMAT </w:instrText>
        </w:r>
        <w:r>
          <w:fldChar w:fldCharType="separate"/>
        </w:r>
        <w:r w:rsidR="00DC1DAF">
          <w:rPr>
            <w:noProof/>
          </w:rPr>
          <w:t>i</w:t>
        </w:r>
        <w:r>
          <w:rPr>
            <w:noProof/>
          </w:rPr>
          <w:fldChar w:fldCharType="end"/>
        </w:r>
      </w:p>
    </w:sdtContent>
  </w:sdt>
  <w:p w:rsidR="00FC633D" w:rsidRDefault="00FC63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776453"/>
      <w:docPartObj>
        <w:docPartGallery w:val="Page Numbers (Bottom of Page)"/>
        <w:docPartUnique/>
      </w:docPartObj>
    </w:sdtPr>
    <w:sdtEndPr>
      <w:rPr>
        <w:noProof/>
      </w:rPr>
    </w:sdtEndPr>
    <w:sdtContent>
      <w:p w:rsidR="00E54194" w:rsidRDefault="00E54194">
        <w:pPr>
          <w:pStyle w:val="Footer"/>
          <w:jc w:val="center"/>
        </w:pPr>
        <w:r>
          <w:fldChar w:fldCharType="begin"/>
        </w:r>
        <w:r>
          <w:instrText xml:space="preserve"> PAGE   \* MERGEFORMAT </w:instrText>
        </w:r>
        <w:r>
          <w:fldChar w:fldCharType="separate"/>
        </w:r>
        <w:r w:rsidR="00DC1DAF">
          <w:rPr>
            <w:noProof/>
          </w:rPr>
          <w:t>xv</w:t>
        </w:r>
        <w:r>
          <w:rPr>
            <w:noProof/>
          </w:rPr>
          <w:fldChar w:fldCharType="end"/>
        </w:r>
      </w:p>
    </w:sdtContent>
  </w:sdt>
  <w:p w:rsidR="00FC633D" w:rsidRDefault="00FC633D" w:rsidP="008512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975" w:rsidRDefault="00EF6975" w:rsidP="00F93BF4">
      <w:pPr>
        <w:spacing w:after="0" w:line="240" w:lineRule="auto"/>
      </w:pPr>
      <w:r>
        <w:separator/>
      </w:r>
    </w:p>
  </w:footnote>
  <w:footnote w:type="continuationSeparator" w:id="0">
    <w:p w:rsidR="00EF6975" w:rsidRDefault="00EF6975" w:rsidP="00F93B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33D" w:rsidRDefault="00FC633D">
    <w:pPr>
      <w:pStyle w:val="Header"/>
      <w:jc w:val="right"/>
    </w:pPr>
  </w:p>
  <w:p w:rsidR="00FC633D" w:rsidRDefault="00FC63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1"/>
    <w:lvl w:ilvl="0">
      <w:start w:val="1"/>
      <w:numFmt w:val="none"/>
      <w:suff w:val="nothing"/>
      <w:lvlText w:val=""/>
      <w:lvlJc w:val="left"/>
      <w:pPr>
        <w:tabs>
          <w:tab w:val="num" w:pos="0"/>
        </w:tabs>
        <w:ind w:left="0" w:firstLine="0"/>
      </w:pPr>
      <w:rPr>
        <w:b/>
        <w:lang w:val="id-ID"/>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3"/>
    <w:multiLevelType w:val="singleLevel"/>
    <w:tmpl w:val="00000003"/>
    <w:name w:val="WW8Num4"/>
    <w:lvl w:ilvl="0">
      <w:start w:val="1"/>
      <w:numFmt w:val="decimal"/>
      <w:lvlText w:val="%1."/>
      <w:lvlJc w:val="left"/>
      <w:pPr>
        <w:tabs>
          <w:tab w:val="num" w:pos="0"/>
        </w:tabs>
        <w:ind w:left="360" w:hanging="360"/>
      </w:pPr>
      <w:rPr>
        <w:i/>
        <w:lang w:val="id-ID"/>
      </w:rPr>
    </w:lvl>
  </w:abstractNum>
  <w:abstractNum w:abstractNumId="2" w15:restartNumberingAfterBreak="0">
    <w:nsid w:val="00000004"/>
    <w:multiLevelType w:val="multilevel"/>
    <w:tmpl w:val="00000004"/>
    <w:name w:val="WW8Num19"/>
    <w:lvl w:ilvl="0">
      <w:start w:val="1"/>
      <w:numFmt w:val="decimal"/>
      <w:pStyle w:val="JSKReferenceItem"/>
      <w:lvlText w:val="[%1]"/>
      <w:lvlJc w:val="left"/>
      <w:pPr>
        <w:tabs>
          <w:tab w:val="num" w:pos="432"/>
        </w:tabs>
        <w:ind w:left="432" w:hanging="432"/>
      </w:pPr>
    </w:lvl>
    <w:lvl w:ilvl="1">
      <w:start w:val="1"/>
      <w:numFmt w:val="decimal"/>
      <w:lvlText w:val="%1.%2)"/>
      <w:lvlJc w:val="left"/>
      <w:pPr>
        <w:tabs>
          <w:tab w:val="num" w:pos="936"/>
        </w:tabs>
        <w:ind w:left="936" w:hanging="720"/>
      </w:pPr>
    </w:lvl>
    <w:lvl w:ilvl="2">
      <w:start w:val="1"/>
      <w:numFmt w:val="decimal"/>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3" w15:restartNumberingAfterBreak="0">
    <w:nsid w:val="00000005"/>
    <w:multiLevelType w:val="multilevel"/>
    <w:tmpl w:val="00000005"/>
    <w:name w:val="WW8Num21"/>
    <w:lvl w:ilvl="0">
      <w:start w:val="1"/>
      <w:numFmt w:val="bullet"/>
      <w:lvlText w:val=""/>
      <w:lvlJc w:val="left"/>
      <w:pPr>
        <w:tabs>
          <w:tab w:val="num" w:pos="432"/>
        </w:tabs>
        <w:ind w:left="432" w:hanging="144"/>
      </w:pPr>
      <w:rPr>
        <w:rFonts w:ascii="Symbol" w:hAnsi="Symbol" w:cs="Times New Roman"/>
        <w:sz w:val="20"/>
        <w:szCs w:val="16"/>
      </w:rPr>
    </w:lvl>
    <w:lvl w:ilvl="1">
      <w:start w:val="1"/>
      <w:numFmt w:val="bullet"/>
      <w:lvlText w:val=""/>
      <w:lvlJc w:val="left"/>
      <w:pPr>
        <w:tabs>
          <w:tab w:val="num" w:pos="288"/>
        </w:tabs>
        <w:ind w:left="288" w:hanging="288"/>
      </w:pPr>
      <w:rPr>
        <w:rFonts w:ascii="Symbol" w:hAnsi="Symbol"/>
        <w:sz w:val="16"/>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0000007"/>
    <w:multiLevelType w:val="multilevel"/>
    <w:tmpl w:val="00000007"/>
    <w:name w:val="WWNum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0207200"/>
    <w:multiLevelType w:val="hybridMultilevel"/>
    <w:tmpl w:val="548CE708"/>
    <w:lvl w:ilvl="0" w:tplc="A34C17B0">
      <w:start w:val="1"/>
      <w:numFmt w:val="decimal"/>
      <w:lvlText w:val="%1."/>
      <w:lvlJc w:val="left"/>
      <w:pPr>
        <w:ind w:left="5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892F9C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C7CB36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C449BE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98C5F8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BBCFF1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EC0EC1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232B75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544FB7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004A3845"/>
    <w:multiLevelType w:val="multilevel"/>
    <w:tmpl w:val="A9768CAA"/>
    <w:lvl w:ilvl="0">
      <w:start w:val="2"/>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1CC18FE"/>
    <w:multiLevelType w:val="hybridMultilevel"/>
    <w:tmpl w:val="B41AE264"/>
    <w:lvl w:ilvl="0" w:tplc="AA4CC8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20655D6"/>
    <w:multiLevelType w:val="hybridMultilevel"/>
    <w:tmpl w:val="8BCA4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417291"/>
    <w:multiLevelType w:val="hybridMultilevel"/>
    <w:tmpl w:val="F7F88A66"/>
    <w:lvl w:ilvl="0" w:tplc="40929C5C">
      <w:start w:val="1"/>
      <w:numFmt w:val="decimal"/>
      <w:lvlText w:val="Tabel 3.%1 "/>
      <w:lvlJc w:val="left"/>
      <w:pPr>
        <w:ind w:left="1004" w:hanging="360"/>
      </w:pPr>
      <w:rPr>
        <w:rFonts w:ascii="Times New Roman" w:hAnsi="Times New Roman" w:hint="default"/>
        <w:b w:val="0"/>
        <w:i w:val="0"/>
        <w:sz w:val="2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04AD1011"/>
    <w:multiLevelType w:val="hybridMultilevel"/>
    <w:tmpl w:val="2CDC4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0D50D7"/>
    <w:multiLevelType w:val="hybridMultilevel"/>
    <w:tmpl w:val="0C7A25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C65578"/>
    <w:multiLevelType w:val="hybridMultilevel"/>
    <w:tmpl w:val="277056FA"/>
    <w:lvl w:ilvl="0" w:tplc="BC9C4406">
      <w:start w:val="1"/>
      <w:numFmt w:val="decimal"/>
      <w:lvlText w:val="%1."/>
      <w:lvlJc w:val="left"/>
      <w:pPr>
        <w:ind w:left="2062"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0BDC1995"/>
    <w:multiLevelType w:val="multilevel"/>
    <w:tmpl w:val="69961E46"/>
    <w:lvl w:ilvl="0">
      <w:start w:val="1"/>
      <w:numFmt w:val="decimal"/>
      <w:lvlText w:val="%1"/>
      <w:lvlJc w:val="left"/>
      <w:pPr>
        <w:ind w:left="360" w:hanging="360"/>
      </w:pPr>
      <w:rPr>
        <w:rFonts w:hint="default"/>
      </w:rPr>
    </w:lvl>
    <w:lvl w:ilvl="1">
      <w:start w:val="5"/>
      <w:numFmt w:val="decimal"/>
      <w:lvlText w:val="%1.%2"/>
      <w:lvlJc w:val="left"/>
      <w:pPr>
        <w:ind w:left="360" w:hanging="360"/>
      </w:pPr>
      <w:rPr>
        <w:rFonts w:ascii="Times New Roman" w:hAnsi="Times New Roman" w:hint="default"/>
        <w:b/>
        <w:sz w:val="24"/>
      </w:rPr>
    </w:lvl>
    <w:lvl w:ilvl="2">
      <w:start w:val="1"/>
      <w:numFmt w:val="decimal"/>
      <w:pStyle w:val="Heading3"/>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0C42644F"/>
    <w:multiLevelType w:val="multilevel"/>
    <w:tmpl w:val="1206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C6D629C"/>
    <w:multiLevelType w:val="hybridMultilevel"/>
    <w:tmpl w:val="A678C6A0"/>
    <w:lvl w:ilvl="0" w:tplc="BC9C4406">
      <w:start w:val="1"/>
      <w:numFmt w:val="decimal"/>
      <w:lvlText w:val="%1."/>
      <w:lvlJc w:val="left"/>
      <w:pPr>
        <w:ind w:left="2007" w:hanging="360"/>
      </w:pPr>
    </w:lvl>
    <w:lvl w:ilvl="1" w:tplc="04090019">
      <w:start w:val="1"/>
      <w:numFmt w:val="lowerLetter"/>
      <w:lvlText w:val="%2."/>
      <w:lvlJc w:val="left"/>
      <w:pPr>
        <w:ind w:left="2727" w:hanging="360"/>
      </w:pPr>
    </w:lvl>
    <w:lvl w:ilvl="2" w:tplc="0409001B">
      <w:start w:val="1"/>
      <w:numFmt w:val="lowerRoman"/>
      <w:lvlText w:val="%3."/>
      <w:lvlJc w:val="right"/>
      <w:pPr>
        <w:ind w:left="3447" w:hanging="180"/>
      </w:pPr>
    </w:lvl>
    <w:lvl w:ilvl="3" w:tplc="0409000F">
      <w:start w:val="1"/>
      <w:numFmt w:val="decimal"/>
      <w:lvlText w:val="%4."/>
      <w:lvlJc w:val="left"/>
      <w:pPr>
        <w:ind w:left="4167" w:hanging="360"/>
      </w:pPr>
    </w:lvl>
    <w:lvl w:ilvl="4" w:tplc="04090019">
      <w:start w:val="1"/>
      <w:numFmt w:val="lowerLetter"/>
      <w:lvlText w:val="%5."/>
      <w:lvlJc w:val="left"/>
      <w:pPr>
        <w:ind w:left="4887" w:hanging="360"/>
      </w:pPr>
    </w:lvl>
    <w:lvl w:ilvl="5" w:tplc="0409001B">
      <w:start w:val="1"/>
      <w:numFmt w:val="lowerRoman"/>
      <w:lvlText w:val="%6."/>
      <w:lvlJc w:val="right"/>
      <w:pPr>
        <w:ind w:left="5607" w:hanging="180"/>
      </w:pPr>
    </w:lvl>
    <w:lvl w:ilvl="6" w:tplc="0409000F">
      <w:start w:val="1"/>
      <w:numFmt w:val="decimal"/>
      <w:lvlText w:val="%7."/>
      <w:lvlJc w:val="left"/>
      <w:pPr>
        <w:ind w:left="6327" w:hanging="360"/>
      </w:pPr>
    </w:lvl>
    <w:lvl w:ilvl="7" w:tplc="04090019">
      <w:start w:val="1"/>
      <w:numFmt w:val="lowerLetter"/>
      <w:lvlText w:val="%8."/>
      <w:lvlJc w:val="left"/>
      <w:pPr>
        <w:ind w:left="7047" w:hanging="360"/>
      </w:pPr>
    </w:lvl>
    <w:lvl w:ilvl="8" w:tplc="0409001B">
      <w:start w:val="1"/>
      <w:numFmt w:val="lowerRoman"/>
      <w:lvlText w:val="%9."/>
      <w:lvlJc w:val="right"/>
      <w:pPr>
        <w:ind w:left="7767" w:hanging="180"/>
      </w:pPr>
    </w:lvl>
  </w:abstractNum>
  <w:abstractNum w:abstractNumId="16" w15:restartNumberingAfterBreak="0">
    <w:nsid w:val="0F1A19FD"/>
    <w:multiLevelType w:val="hybridMultilevel"/>
    <w:tmpl w:val="508C6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556BDF"/>
    <w:multiLevelType w:val="multilevel"/>
    <w:tmpl w:val="CA3631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2516E95"/>
    <w:multiLevelType w:val="multilevel"/>
    <w:tmpl w:val="74904FE2"/>
    <w:lvl w:ilvl="0">
      <w:start w:val="1"/>
      <w:numFmt w:val="decimal"/>
      <w:lvlText w:val="%1"/>
      <w:lvlJc w:val="left"/>
      <w:pPr>
        <w:ind w:left="360" w:hanging="360"/>
      </w:pPr>
      <w:rPr>
        <w:rFonts w:hint="default"/>
      </w:rPr>
    </w:lvl>
    <w:lvl w:ilvl="1">
      <w:start w:val="2"/>
      <w:numFmt w:val="decimal"/>
      <w:lvlText w:val="%1.%2"/>
      <w:lvlJc w:val="left"/>
      <w:pPr>
        <w:ind w:left="360" w:hanging="360"/>
      </w:pPr>
      <w:rPr>
        <w:rFonts w:ascii="Times New Roman" w:hAnsi="Times New Roman" w:hint="default"/>
        <w:b/>
        <w:sz w:val="24"/>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12EE5D3B"/>
    <w:multiLevelType w:val="hybridMultilevel"/>
    <w:tmpl w:val="EBBE5DF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185B1C36"/>
    <w:multiLevelType w:val="hybridMultilevel"/>
    <w:tmpl w:val="79DECB4C"/>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188B435D"/>
    <w:multiLevelType w:val="multilevel"/>
    <w:tmpl w:val="52C6FB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A8D44CA"/>
    <w:multiLevelType w:val="multilevel"/>
    <w:tmpl w:val="437A1A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C0237DC"/>
    <w:multiLevelType w:val="multilevel"/>
    <w:tmpl w:val="549A201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1DD66257"/>
    <w:multiLevelType w:val="hybridMultilevel"/>
    <w:tmpl w:val="2A683956"/>
    <w:lvl w:ilvl="0" w:tplc="E52421A4">
      <w:start w:val="1"/>
      <w:numFmt w:val="upperLetter"/>
      <w:lvlText w:val="%1."/>
      <w:lvlJc w:val="left"/>
      <w:pPr>
        <w:ind w:left="787" w:hanging="360"/>
      </w:pPr>
      <w:rPr>
        <w:rFonts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0E44EF"/>
    <w:multiLevelType w:val="hybridMultilevel"/>
    <w:tmpl w:val="F7F88A66"/>
    <w:lvl w:ilvl="0" w:tplc="40929C5C">
      <w:start w:val="1"/>
      <w:numFmt w:val="decimal"/>
      <w:lvlText w:val="Tabel 3.%1 "/>
      <w:lvlJc w:val="left"/>
      <w:pPr>
        <w:ind w:left="1004" w:hanging="360"/>
      </w:pPr>
      <w:rPr>
        <w:rFonts w:ascii="Times New Roman" w:hAnsi="Times New Roman" w:hint="default"/>
        <w:b w:val="0"/>
        <w:i w:val="0"/>
        <w:sz w:val="2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1ED87630"/>
    <w:multiLevelType w:val="multilevel"/>
    <w:tmpl w:val="A1746710"/>
    <w:lvl w:ilvl="0">
      <w:start w:val="1"/>
      <w:numFmt w:val="decimal"/>
      <w:lvlText w:val="%1."/>
      <w:lvlJc w:val="left"/>
      <w:pPr>
        <w:ind w:left="1145" w:hanging="360"/>
      </w:pPr>
      <w:rPr>
        <w:rFonts w:ascii="Times New Roman" w:hAnsi="Times New Roman" w:cs="Times New Roman"/>
        <w:sz w:val="24"/>
        <w:szCs w:val="24"/>
      </w:r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27" w15:restartNumberingAfterBreak="0">
    <w:nsid w:val="205D3BE6"/>
    <w:multiLevelType w:val="multilevel"/>
    <w:tmpl w:val="7898D2B4"/>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21736DE8"/>
    <w:multiLevelType w:val="multilevel"/>
    <w:tmpl w:val="D38E8824"/>
    <w:lvl w:ilvl="0">
      <w:start w:val="1"/>
      <w:numFmt w:val="decimal"/>
      <w:lvlText w:val="%1."/>
      <w:lvlJc w:val="left"/>
      <w:pPr>
        <w:ind w:left="2061" w:hanging="360"/>
      </w:pPr>
    </w:lvl>
    <w:lvl w:ilvl="1">
      <w:start w:val="4"/>
      <w:numFmt w:val="decimal"/>
      <w:isLgl/>
      <w:lvlText w:val="%1.%2"/>
      <w:lvlJc w:val="left"/>
      <w:pPr>
        <w:ind w:left="2241" w:hanging="540"/>
      </w:pPr>
    </w:lvl>
    <w:lvl w:ilvl="2">
      <w:start w:val="1"/>
      <w:numFmt w:val="decimal"/>
      <w:pStyle w:val="subsubjudul34"/>
      <w:isLgl/>
      <w:lvlText w:val="%1.%2.%3"/>
      <w:lvlJc w:val="left"/>
      <w:pPr>
        <w:ind w:left="2421" w:hanging="720"/>
      </w:pPr>
      <w:rPr>
        <w:b/>
      </w:rPr>
    </w:lvl>
    <w:lvl w:ilvl="3">
      <w:start w:val="1"/>
      <w:numFmt w:val="decimal"/>
      <w:isLgl/>
      <w:lvlText w:val="%1.%2.%3.%4"/>
      <w:lvlJc w:val="left"/>
      <w:pPr>
        <w:ind w:left="2421" w:hanging="720"/>
      </w:pPr>
    </w:lvl>
    <w:lvl w:ilvl="4">
      <w:start w:val="1"/>
      <w:numFmt w:val="decimal"/>
      <w:isLgl/>
      <w:lvlText w:val="%1.%2.%3.%4.%5"/>
      <w:lvlJc w:val="left"/>
      <w:pPr>
        <w:ind w:left="2781" w:hanging="1080"/>
      </w:pPr>
    </w:lvl>
    <w:lvl w:ilvl="5">
      <w:start w:val="1"/>
      <w:numFmt w:val="decimal"/>
      <w:isLgl/>
      <w:lvlText w:val="%1.%2.%3.%4.%5.%6"/>
      <w:lvlJc w:val="left"/>
      <w:pPr>
        <w:ind w:left="2781" w:hanging="1080"/>
      </w:pPr>
    </w:lvl>
    <w:lvl w:ilvl="6">
      <w:start w:val="1"/>
      <w:numFmt w:val="decimal"/>
      <w:isLgl/>
      <w:lvlText w:val="%1.%2.%3.%4.%5.%6.%7"/>
      <w:lvlJc w:val="left"/>
      <w:pPr>
        <w:ind w:left="3141" w:hanging="1440"/>
      </w:pPr>
    </w:lvl>
    <w:lvl w:ilvl="7">
      <w:start w:val="1"/>
      <w:numFmt w:val="decimal"/>
      <w:isLgl/>
      <w:lvlText w:val="%1.%2.%3.%4.%5.%6.%7.%8"/>
      <w:lvlJc w:val="left"/>
      <w:pPr>
        <w:ind w:left="3141" w:hanging="1440"/>
      </w:pPr>
    </w:lvl>
    <w:lvl w:ilvl="8">
      <w:start w:val="1"/>
      <w:numFmt w:val="decimal"/>
      <w:isLgl/>
      <w:lvlText w:val="%1.%2.%3.%4.%5.%6.%7.%8.%9"/>
      <w:lvlJc w:val="left"/>
      <w:pPr>
        <w:ind w:left="3501" w:hanging="1800"/>
      </w:pPr>
    </w:lvl>
  </w:abstractNum>
  <w:abstractNum w:abstractNumId="29" w15:restartNumberingAfterBreak="0">
    <w:nsid w:val="24894A4E"/>
    <w:multiLevelType w:val="multilevel"/>
    <w:tmpl w:val="0CFA1486"/>
    <w:lvl w:ilvl="0">
      <w:start w:val="1"/>
      <w:numFmt w:val="decimal"/>
      <w:lvlText w:val="%1."/>
      <w:lvlJc w:val="left"/>
      <w:pPr>
        <w:ind w:left="360" w:hanging="360"/>
      </w:pPr>
      <w:rPr>
        <w:rFonts w:hint="default"/>
        <w:sz w:val="24"/>
      </w:rPr>
    </w:lvl>
    <w:lvl w:ilvl="1">
      <w:start w:val="5"/>
      <w:numFmt w:val="decimal"/>
      <w:lvlText w:val="%1.%2"/>
      <w:lvlJc w:val="left"/>
      <w:pPr>
        <w:ind w:left="792" w:hanging="432"/>
      </w:pPr>
      <w:rPr>
        <w:rFonts w:ascii="Times New Roman" w:hAnsi="Times New Roman"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25170C0F"/>
    <w:multiLevelType w:val="hybridMultilevel"/>
    <w:tmpl w:val="A24A9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55E3BFF"/>
    <w:multiLevelType w:val="multilevel"/>
    <w:tmpl w:val="74E26DE4"/>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259C1B4B"/>
    <w:multiLevelType w:val="hybridMultilevel"/>
    <w:tmpl w:val="041CF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83A6E11"/>
    <w:multiLevelType w:val="multilevel"/>
    <w:tmpl w:val="15049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BC146FD"/>
    <w:multiLevelType w:val="multilevel"/>
    <w:tmpl w:val="9B1AA84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2BE64DA8"/>
    <w:multiLevelType w:val="hybridMultilevel"/>
    <w:tmpl w:val="B8F078FE"/>
    <w:lvl w:ilvl="0" w:tplc="983466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EF17AA"/>
    <w:multiLevelType w:val="hybridMultilevel"/>
    <w:tmpl w:val="030888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2D0E35DE"/>
    <w:multiLevelType w:val="multilevel"/>
    <w:tmpl w:val="04603F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2F1B5951"/>
    <w:multiLevelType w:val="multilevel"/>
    <w:tmpl w:val="5ABEB4E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2FDB26DC"/>
    <w:multiLevelType w:val="multilevel"/>
    <w:tmpl w:val="07F812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2FEC33B9"/>
    <w:multiLevelType w:val="multilevel"/>
    <w:tmpl w:val="7F848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30E8700F"/>
    <w:multiLevelType w:val="hybridMultilevel"/>
    <w:tmpl w:val="FF84FFD0"/>
    <w:lvl w:ilvl="0" w:tplc="04090015">
      <w:start w:val="1"/>
      <w:numFmt w:val="upp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2" w15:restartNumberingAfterBreak="0">
    <w:nsid w:val="32506B8E"/>
    <w:multiLevelType w:val="hybridMultilevel"/>
    <w:tmpl w:val="4496C158"/>
    <w:lvl w:ilvl="0" w:tplc="04090015">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33E8792A"/>
    <w:multiLevelType w:val="hybridMultilevel"/>
    <w:tmpl w:val="DB8C181C"/>
    <w:lvl w:ilvl="0" w:tplc="04090015">
      <w:start w:val="1"/>
      <w:numFmt w:val="upp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4" w15:restartNumberingAfterBreak="0">
    <w:nsid w:val="35553936"/>
    <w:multiLevelType w:val="multilevel"/>
    <w:tmpl w:val="602C16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35E55566"/>
    <w:multiLevelType w:val="multilevel"/>
    <w:tmpl w:val="EEAA6E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37E33C61"/>
    <w:multiLevelType w:val="hybridMultilevel"/>
    <w:tmpl w:val="3D82F6A0"/>
    <w:lvl w:ilvl="0" w:tplc="BC9C4406">
      <w:start w:val="1"/>
      <w:numFmt w:val="decimal"/>
      <w:lvlText w:val="%1."/>
      <w:lvlJc w:val="left"/>
      <w:pPr>
        <w:ind w:left="1274" w:hanging="360"/>
      </w:pPr>
    </w:lvl>
    <w:lvl w:ilvl="1" w:tplc="04090019">
      <w:start w:val="1"/>
      <w:numFmt w:val="lowerLetter"/>
      <w:lvlText w:val="%2."/>
      <w:lvlJc w:val="left"/>
      <w:pPr>
        <w:ind w:left="1503" w:hanging="360"/>
      </w:pPr>
    </w:lvl>
    <w:lvl w:ilvl="2" w:tplc="0409001B">
      <w:start w:val="1"/>
      <w:numFmt w:val="lowerRoman"/>
      <w:lvlText w:val="%3."/>
      <w:lvlJc w:val="right"/>
      <w:pPr>
        <w:ind w:left="2223" w:hanging="180"/>
      </w:pPr>
    </w:lvl>
    <w:lvl w:ilvl="3" w:tplc="0409000F">
      <w:start w:val="1"/>
      <w:numFmt w:val="decimal"/>
      <w:lvlText w:val="%4."/>
      <w:lvlJc w:val="left"/>
      <w:pPr>
        <w:ind w:left="2943" w:hanging="360"/>
      </w:pPr>
    </w:lvl>
    <w:lvl w:ilvl="4" w:tplc="04090019">
      <w:start w:val="1"/>
      <w:numFmt w:val="lowerLetter"/>
      <w:lvlText w:val="%5."/>
      <w:lvlJc w:val="left"/>
      <w:pPr>
        <w:ind w:left="3663" w:hanging="360"/>
      </w:pPr>
    </w:lvl>
    <w:lvl w:ilvl="5" w:tplc="0409001B">
      <w:start w:val="1"/>
      <w:numFmt w:val="lowerRoman"/>
      <w:lvlText w:val="%6."/>
      <w:lvlJc w:val="right"/>
      <w:pPr>
        <w:ind w:left="4383" w:hanging="180"/>
      </w:pPr>
    </w:lvl>
    <w:lvl w:ilvl="6" w:tplc="0409000F">
      <w:start w:val="1"/>
      <w:numFmt w:val="decimal"/>
      <w:lvlText w:val="%7."/>
      <w:lvlJc w:val="left"/>
      <w:pPr>
        <w:ind w:left="5103" w:hanging="360"/>
      </w:pPr>
    </w:lvl>
    <w:lvl w:ilvl="7" w:tplc="04090019">
      <w:start w:val="1"/>
      <w:numFmt w:val="lowerLetter"/>
      <w:lvlText w:val="%8."/>
      <w:lvlJc w:val="left"/>
      <w:pPr>
        <w:ind w:left="5823" w:hanging="360"/>
      </w:pPr>
    </w:lvl>
    <w:lvl w:ilvl="8" w:tplc="0409001B">
      <w:start w:val="1"/>
      <w:numFmt w:val="lowerRoman"/>
      <w:lvlText w:val="%9."/>
      <w:lvlJc w:val="right"/>
      <w:pPr>
        <w:ind w:left="6543" w:hanging="180"/>
      </w:pPr>
    </w:lvl>
  </w:abstractNum>
  <w:abstractNum w:abstractNumId="47" w15:restartNumberingAfterBreak="0">
    <w:nsid w:val="39A778DB"/>
    <w:multiLevelType w:val="hybridMultilevel"/>
    <w:tmpl w:val="BE30C57E"/>
    <w:lvl w:ilvl="0" w:tplc="0AFCC3F6">
      <w:start w:val="1"/>
      <w:numFmt w:val="upperLetter"/>
      <w:lvlText w:val="%1."/>
      <w:lvlJc w:val="left"/>
      <w:pPr>
        <w:ind w:left="1287" w:hanging="360"/>
      </w:pPr>
      <w:rPr>
        <w:rFonts w:hint="default"/>
        <w:b/>
        <w:i w:val="0"/>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8" w15:restartNumberingAfterBreak="0">
    <w:nsid w:val="3AAD494C"/>
    <w:multiLevelType w:val="hybridMultilevel"/>
    <w:tmpl w:val="3AECD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7F27F0"/>
    <w:multiLevelType w:val="hybridMultilevel"/>
    <w:tmpl w:val="9E048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C7B07CF"/>
    <w:multiLevelType w:val="hybridMultilevel"/>
    <w:tmpl w:val="3D82F6A0"/>
    <w:lvl w:ilvl="0" w:tplc="BC9C4406">
      <w:start w:val="1"/>
      <w:numFmt w:val="decimal"/>
      <w:lvlText w:val="%1."/>
      <w:lvlJc w:val="left"/>
      <w:pPr>
        <w:ind w:left="1274" w:hanging="360"/>
      </w:pPr>
    </w:lvl>
    <w:lvl w:ilvl="1" w:tplc="04090019">
      <w:start w:val="1"/>
      <w:numFmt w:val="lowerLetter"/>
      <w:lvlText w:val="%2."/>
      <w:lvlJc w:val="left"/>
      <w:pPr>
        <w:ind w:left="1503" w:hanging="360"/>
      </w:pPr>
    </w:lvl>
    <w:lvl w:ilvl="2" w:tplc="0409001B">
      <w:start w:val="1"/>
      <w:numFmt w:val="lowerRoman"/>
      <w:lvlText w:val="%3."/>
      <w:lvlJc w:val="right"/>
      <w:pPr>
        <w:ind w:left="2223" w:hanging="180"/>
      </w:pPr>
    </w:lvl>
    <w:lvl w:ilvl="3" w:tplc="0409000F">
      <w:start w:val="1"/>
      <w:numFmt w:val="decimal"/>
      <w:lvlText w:val="%4."/>
      <w:lvlJc w:val="left"/>
      <w:pPr>
        <w:ind w:left="2943" w:hanging="360"/>
      </w:pPr>
    </w:lvl>
    <w:lvl w:ilvl="4" w:tplc="04090019">
      <w:start w:val="1"/>
      <w:numFmt w:val="lowerLetter"/>
      <w:lvlText w:val="%5."/>
      <w:lvlJc w:val="left"/>
      <w:pPr>
        <w:ind w:left="3663" w:hanging="360"/>
      </w:pPr>
    </w:lvl>
    <w:lvl w:ilvl="5" w:tplc="0409001B">
      <w:start w:val="1"/>
      <w:numFmt w:val="lowerRoman"/>
      <w:lvlText w:val="%6."/>
      <w:lvlJc w:val="right"/>
      <w:pPr>
        <w:ind w:left="4383" w:hanging="180"/>
      </w:pPr>
    </w:lvl>
    <w:lvl w:ilvl="6" w:tplc="0409000F">
      <w:start w:val="1"/>
      <w:numFmt w:val="decimal"/>
      <w:lvlText w:val="%7."/>
      <w:lvlJc w:val="left"/>
      <w:pPr>
        <w:ind w:left="5103" w:hanging="360"/>
      </w:pPr>
    </w:lvl>
    <w:lvl w:ilvl="7" w:tplc="04090019">
      <w:start w:val="1"/>
      <w:numFmt w:val="lowerLetter"/>
      <w:lvlText w:val="%8."/>
      <w:lvlJc w:val="left"/>
      <w:pPr>
        <w:ind w:left="5823" w:hanging="360"/>
      </w:pPr>
    </w:lvl>
    <w:lvl w:ilvl="8" w:tplc="0409001B">
      <w:start w:val="1"/>
      <w:numFmt w:val="lowerRoman"/>
      <w:lvlText w:val="%9."/>
      <w:lvlJc w:val="right"/>
      <w:pPr>
        <w:ind w:left="6543" w:hanging="180"/>
      </w:pPr>
    </w:lvl>
  </w:abstractNum>
  <w:abstractNum w:abstractNumId="51" w15:restartNumberingAfterBreak="0">
    <w:nsid w:val="3CB65FFB"/>
    <w:multiLevelType w:val="hybridMultilevel"/>
    <w:tmpl w:val="B2B8D3A2"/>
    <w:lvl w:ilvl="0" w:tplc="8E14386C">
      <w:start w:val="1"/>
      <w:numFmt w:val="decimal"/>
      <w:lvlText w:val="%1."/>
      <w:lvlJc w:val="left"/>
      <w:pPr>
        <w:ind w:left="1429" w:hanging="360"/>
      </w:pPr>
      <w:rPr>
        <w:color w:val="auto"/>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2" w15:restartNumberingAfterBreak="0">
    <w:nsid w:val="3F0307B4"/>
    <w:multiLevelType w:val="multilevel"/>
    <w:tmpl w:val="04603F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417A16E5"/>
    <w:multiLevelType w:val="hybridMultilevel"/>
    <w:tmpl w:val="030888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41C57597"/>
    <w:multiLevelType w:val="hybridMultilevel"/>
    <w:tmpl w:val="86F8525E"/>
    <w:lvl w:ilvl="0" w:tplc="04090015">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3F7D18"/>
    <w:multiLevelType w:val="multilevel"/>
    <w:tmpl w:val="E97018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437050F5"/>
    <w:multiLevelType w:val="hybridMultilevel"/>
    <w:tmpl w:val="269E02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536DEF"/>
    <w:multiLevelType w:val="multilevel"/>
    <w:tmpl w:val="DABE5E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482F7261"/>
    <w:multiLevelType w:val="hybridMultilevel"/>
    <w:tmpl w:val="FC76DB10"/>
    <w:lvl w:ilvl="0" w:tplc="A39C2E26">
      <w:start w:val="1"/>
      <w:numFmt w:val="decimal"/>
      <w:pStyle w:val="subjudul3"/>
      <w:lvlText w:val="3.%1."/>
      <w:lvlJc w:val="left"/>
      <w:pPr>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9" w15:restartNumberingAfterBreak="0">
    <w:nsid w:val="48436699"/>
    <w:multiLevelType w:val="multilevel"/>
    <w:tmpl w:val="5D7A70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92678D2"/>
    <w:multiLevelType w:val="hybridMultilevel"/>
    <w:tmpl w:val="99887A40"/>
    <w:lvl w:ilvl="0" w:tplc="E2E4EE8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A3817C6"/>
    <w:multiLevelType w:val="hybridMultilevel"/>
    <w:tmpl w:val="834A1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AC05A6A"/>
    <w:multiLevelType w:val="hybridMultilevel"/>
    <w:tmpl w:val="ACEA0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B275E95"/>
    <w:multiLevelType w:val="hybridMultilevel"/>
    <w:tmpl w:val="8D1019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D476D35"/>
    <w:multiLevelType w:val="hybridMultilevel"/>
    <w:tmpl w:val="73BC6CD4"/>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5" w15:restartNumberingAfterBreak="0">
    <w:nsid w:val="4DF56E87"/>
    <w:multiLevelType w:val="multilevel"/>
    <w:tmpl w:val="76D07F74"/>
    <w:lvl w:ilvl="0">
      <w:start w:val="1"/>
      <w:numFmt w:val="decimal"/>
      <w:lvlText w:val="%1."/>
      <w:lvlJc w:val="left"/>
      <w:pPr>
        <w:ind w:left="360" w:hanging="360"/>
      </w:pPr>
      <w:rPr>
        <w:rFonts w:hint="default"/>
      </w:rPr>
    </w:lvl>
    <w:lvl w:ilvl="1">
      <w:start w:val="2"/>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4ED04681"/>
    <w:multiLevelType w:val="multilevel"/>
    <w:tmpl w:val="9698D9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50B57EB5"/>
    <w:multiLevelType w:val="hybridMultilevel"/>
    <w:tmpl w:val="461AE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05669D"/>
    <w:multiLevelType w:val="multilevel"/>
    <w:tmpl w:val="7BBEB4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51612FB5"/>
    <w:multiLevelType w:val="hybridMultilevel"/>
    <w:tmpl w:val="ACEA0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180647B"/>
    <w:multiLevelType w:val="hybridMultilevel"/>
    <w:tmpl w:val="041CF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1C23616"/>
    <w:multiLevelType w:val="hybridMultilevel"/>
    <w:tmpl w:val="58869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26409F0"/>
    <w:multiLevelType w:val="hybridMultilevel"/>
    <w:tmpl w:val="FF2E3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36D4325"/>
    <w:multiLevelType w:val="hybridMultilevel"/>
    <w:tmpl w:val="324285E2"/>
    <w:lvl w:ilvl="0" w:tplc="0409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55974EAC"/>
    <w:multiLevelType w:val="multilevel"/>
    <w:tmpl w:val="246CB23E"/>
    <w:styleLink w:val="Style1"/>
    <w:lvl w:ilvl="0">
      <w:start w:val="1"/>
      <w:numFmt w:val="decimal"/>
      <w:lvlText w:val="%1"/>
      <w:lvlJc w:val="left"/>
      <w:pPr>
        <w:ind w:left="360" w:hanging="360"/>
      </w:pPr>
      <w:rPr>
        <w:rFonts w:hint="default"/>
      </w:rPr>
    </w:lvl>
    <w:lvl w:ilvl="1">
      <w:start w:val="5"/>
      <w:numFmt w:val="decimal"/>
      <w:lvlText w:val="%1.%2"/>
      <w:lvlJc w:val="left"/>
      <w:pPr>
        <w:ind w:left="360" w:hanging="360"/>
      </w:pPr>
      <w:rPr>
        <w:rFonts w:ascii="Times New Roman" w:hAnsi="Times New Roman" w:hint="default"/>
        <w:b/>
        <w:sz w:val="24"/>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5" w15:restartNumberingAfterBreak="0">
    <w:nsid w:val="58CE31E7"/>
    <w:multiLevelType w:val="multilevel"/>
    <w:tmpl w:val="70BEA0D6"/>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6" w15:restartNumberingAfterBreak="0">
    <w:nsid w:val="5AFF35F2"/>
    <w:multiLevelType w:val="hybridMultilevel"/>
    <w:tmpl w:val="774AD82E"/>
    <w:lvl w:ilvl="0" w:tplc="1FEE5150">
      <w:start w:val="1"/>
      <w:numFmt w:val="decimal"/>
      <w:pStyle w:val="subsubjudul31"/>
      <w:lvlText w:val="3.1.%1."/>
      <w:lvlJc w:val="left"/>
      <w:pPr>
        <w:ind w:left="3447" w:hanging="360"/>
      </w:pPr>
      <w:rPr>
        <w:b/>
        <w:i w:val="0"/>
      </w:rPr>
    </w:lvl>
    <w:lvl w:ilvl="1" w:tplc="04090019">
      <w:start w:val="1"/>
      <w:numFmt w:val="decimal"/>
      <w:lvlText w:val="%2."/>
      <w:lvlJc w:val="left"/>
      <w:pPr>
        <w:tabs>
          <w:tab w:val="num" w:pos="3600"/>
        </w:tabs>
        <w:ind w:left="3600" w:hanging="360"/>
      </w:pPr>
    </w:lvl>
    <w:lvl w:ilvl="2" w:tplc="0409001B">
      <w:start w:val="1"/>
      <w:numFmt w:val="decimal"/>
      <w:lvlText w:val="%3."/>
      <w:lvlJc w:val="left"/>
      <w:pPr>
        <w:tabs>
          <w:tab w:val="num" w:pos="4320"/>
        </w:tabs>
        <w:ind w:left="4320" w:hanging="360"/>
      </w:pPr>
    </w:lvl>
    <w:lvl w:ilvl="3" w:tplc="0409000F">
      <w:start w:val="1"/>
      <w:numFmt w:val="decimal"/>
      <w:lvlText w:val="%4."/>
      <w:lvlJc w:val="left"/>
      <w:pPr>
        <w:tabs>
          <w:tab w:val="num" w:pos="5040"/>
        </w:tabs>
        <w:ind w:left="5040" w:hanging="360"/>
      </w:pPr>
    </w:lvl>
    <w:lvl w:ilvl="4" w:tplc="04090019">
      <w:start w:val="1"/>
      <w:numFmt w:val="decimal"/>
      <w:lvlText w:val="%5."/>
      <w:lvlJc w:val="left"/>
      <w:pPr>
        <w:tabs>
          <w:tab w:val="num" w:pos="5760"/>
        </w:tabs>
        <w:ind w:left="5760" w:hanging="360"/>
      </w:pPr>
    </w:lvl>
    <w:lvl w:ilvl="5" w:tplc="0409001B">
      <w:start w:val="1"/>
      <w:numFmt w:val="decimal"/>
      <w:lvlText w:val="%6."/>
      <w:lvlJc w:val="left"/>
      <w:pPr>
        <w:tabs>
          <w:tab w:val="num" w:pos="6480"/>
        </w:tabs>
        <w:ind w:left="6480" w:hanging="360"/>
      </w:pPr>
    </w:lvl>
    <w:lvl w:ilvl="6" w:tplc="0409000F">
      <w:start w:val="1"/>
      <w:numFmt w:val="decimal"/>
      <w:lvlText w:val="%7."/>
      <w:lvlJc w:val="left"/>
      <w:pPr>
        <w:tabs>
          <w:tab w:val="num" w:pos="7200"/>
        </w:tabs>
        <w:ind w:left="7200" w:hanging="360"/>
      </w:pPr>
    </w:lvl>
    <w:lvl w:ilvl="7" w:tplc="04090019">
      <w:start w:val="1"/>
      <w:numFmt w:val="decimal"/>
      <w:lvlText w:val="%8."/>
      <w:lvlJc w:val="left"/>
      <w:pPr>
        <w:tabs>
          <w:tab w:val="num" w:pos="7920"/>
        </w:tabs>
        <w:ind w:left="7920" w:hanging="360"/>
      </w:pPr>
    </w:lvl>
    <w:lvl w:ilvl="8" w:tplc="0409001B">
      <w:start w:val="1"/>
      <w:numFmt w:val="decimal"/>
      <w:lvlText w:val="%9."/>
      <w:lvlJc w:val="left"/>
      <w:pPr>
        <w:tabs>
          <w:tab w:val="num" w:pos="8640"/>
        </w:tabs>
        <w:ind w:left="8640" w:hanging="360"/>
      </w:pPr>
    </w:lvl>
  </w:abstractNum>
  <w:abstractNum w:abstractNumId="77" w15:restartNumberingAfterBreak="0">
    <w:nsid w:val="5B2D0632"/>
    <w:multiLevelType w:val="multilevel"/>
    <w:tmpl w:val="7AA20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EA36301"/>
    <w:multiLevelType w:val="multilevel"/>
    <w:tmpl w:val="2772BEE2"/>
    <w:lvl w:ilvl="0">
      <w:start w:val="2"/>
      <w:numFmt w:val="decimal"/>
      <w:lvlText w:val="%1."/>
      <w:lvlJc w:val="left"/>
      <w:pPr>
        <w:ind w:left="360" w:hanging="360"/>
      </w:pPr>
      <w:rPr>
        <w:rFonts w:ascii="Times New Roman" w:hAnsi="Times New Roman" w:hint="default"/>
        <w:sz w:val="24"/>
      </w:rPr>
    </w:lvl>
    <w:lvl w:ilvl="1">
      <w:start w:val="1"/>
      <w:numFmt w:val="decimal"/>
      <w:lvlText w:val="%1.%2"/>
      <w:lvlJc w:val="left"/>
      <w:pPr>
        <w:ind w:left="792" w:hanging="432"/>
      </w:pPr>
      <w:rPr>
        <w:rFonts w:ascii="Times New Roman" w:hAnsi="Times New Roman"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9" w15:restartNumberingAfterBreak="0">
    <w:nsid w:val="605328C1"/>
    <w:multiLevelType w:val="hybridMultilevel"/>
    <w:tmpl w:val="508C6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2202700"/>
    <w:multiLevelType w:val="hybridMultilevel"/>
    <w:tmpl w:val="B40A54B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1" w15:restartNumberingAfterBreak="0">
    <w:nsid w:val="632B471F"/>
    <w:multiLevelType w:val="multilevel"/>
    <w:tmpl w:val="EA404BEC"/>
    <w:lvl w:ilvl="0">
      <w:start w:val="2"/>
      <w:numFmt w:val="decimal"/>
      <w:lvlText w:val="%1."/>
      <w:lvlJc w:val="left"/>
      <w:pPr>
        <w:ind w:left="360" w:hanging="360"/>
      </w:pPr>
      <w:rPr>
        <w:rFonts w:ascii="Times New Roman" w:hAnsi="Times New Roman" w:hint="default"/>
        <w:sz w:val="24"/>
      </w:rPr>
    </w:lvl>
    <w:lvl w:ilvl="1">
      <w:start w:val="6"/>
      <w:numFmt w:val="decimal"/>
      <w:lvlText w:val="%1.%2"/>
      <w:lvlJc w:val="left"/>
      <w:pPr>
        <w:ind w:left="792" w:hanging="432"/>
      </w:pPr>
      <w:rPr>
        <w:rFonts w:ascii="Times New Roman" w:hAnsi="Times New Roman"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65BA5E8E"/>
    <w:multiLevelType w:val="hybridMultilevel"/>
    <w:tmpl w:val="F5F45A82"/>
    <w:lvl w:ilvl="0" w:tplc="94040450">
      <w:start w:val="1"/>
      <w:numFmt w:val="upperLetter"/>
      <w:lvlText w:val="%1."/>
      <w:lvlJc w:val="left"/>
      <w:pPr>
        <w:ind w:left="1287" w:hanging="360"/>
      </w:pPr>
      <w:rPr>
        <w:rFonts w:hint="default"/>
        <w:b/>
        <w:i w:val="0"/>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3" w15:restartNumberingAfterBreak="0">
    <w:nsid w:val="66C56F57"/>
    <w:multiLevelType w:val="hybridMultilevel"/>
    <w:tmpl w:val="F7B45DA2"/>
    <w:lvl w:ilvl="0" w:tplc="750261F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187905"/>
    <w:multiLevelType w:val="multilevel"/>
    <w:tmpl w:val="1DDCD5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5" w15:restartNumberingAfterBreak="0">
    <w:nsid w:val="6D581BEB"/>
    <w:multiLevelType w:val="hybridMultilevel"/>
    <w:tmpl w:val="876A6318"/>
    <w:lvl w:ilvl="0" w:tplc="AD201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D5F220D"/>
    <w:multiLevelType w:val="hybridMultilevel"/>
    <w:tmpl w:val="F39EBD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7" w15:restartNumberingAfterBreak="0">
    <w:nsid w:val="6D924659"/>
    <w:multiLevelType w:val="hybridMultilevel"/>
    <w:tmpl w:val="145A1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E980D9F"/>
    <w:multiLevelType w:val="multilevel"/>
    <w:tmpl w:val="D3C261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9" w15:restartNumberingAfterBreak="0">
    <w:nsid w:val="6F043AEA"/>
    <w:multiLevelType w:val="multilevel"/>
    <w:tmpl w:val="FB9C44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71687F17"/>
    <w:multiLevelType w:val="hybridMultilevel"/>
    <w:tmpl w:val="CA329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2CB2A90"/>
    <w:multiLevelType w:val="hybridMultilevel"/>
    <w:tmpl w:val="1E006018"/>
    <w:lvl w:ilvl="0" w:tplc="D1DC96B6">
      <w:start w:val="1"/>
      <w:numFmt w:val="upp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2" w15:restartNumberingAfterBreak="0">
    <w:nsid w:val="75F516B8"/>
    <w:multiLevelType w:val="multilevel"/>
    <w:tmpl w:val="7BBEB4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3" w15:restartNumberingAfterBreak="0">
    <w:nsid w:val="766F6139"/>
    <w:multiLevelType w:val="multilevel"/>
    <w:tmpl w:val="246CB23E"/>
    <w:lvl w:ilvl="0">
      <w:start w:val="1"/>
      <w:numFmt w:val="decimal"/>
      <w:lvlText w:val="%1"/>
      <w:lvlJc w:val="left"/>
      <w:pPr>
        <w:ind w:left="360" w:hanging="360"/>
      </w:pPr>
      <w:rPr>
        <w:rFonts w:hint="default"/>
      </w:rPr>
    </w:lvl>
    <w:lvl w:ilvl="1">
      <w:start w:val="5"/>
      <w:numFmt w:val="decimal"/>
      <w:lvlText w:val="%1.%2"/>
      <w:lvlJc w:val="left"/>
      <w:pPr>
        <w:ind w:left="360" w:hanging="360"/>
      </w:pPr>
      <w:rPr>
        <w:rFonts w:ascii="Times New Roman" w:hAnsi="Times New Roman" w:hint="default"/>
        <w:b/>
        <w:sz w:val="24"/>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4" w15:restartNumberingAfterBreak="0">
    <w:nsid w:val="7B373AEE"/>
    <w:multiLevelType w:val="hybridMultilevel"/>
    <w:tmpl w:val="EF7E4F92"/>
    <w:lvl w:ilvl="0" w:tplc="04090015">
      <w:start w:val="1"/>
      <w:numFmt w:val="upp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5" w15:restartNumberingAfterBreak="0">
    <w:nsid w:val="7D810A87"/>
    <w:multiLevelType w:val="hybridMultilevel"/>
    <w:tmpl w:val="B41898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8"/>
  </w:num>
  <w:num w:numId="3">
    <w:abstractNumId w:val="93"/>
    <w:lvlOverride w:ilvl="0">
      <w:lvl w:ilvl="0">
        <w:start w:val="1"/>
        <w:numFmt w:val="decimal"/>
        <w:lvlText w:val="%1"/>
        <w:lvlJc w:val="left"/>
        <w:pPr>
          <w:ind w:left="360" w:hanging="360"/>
        </w:pPr>
        <w:rPr>
          <w:rFonts w:hint="default"/>
        </w:rPr>
      </w:lvl>
    </w:lvlOverride>
    <w:lvlOverride w:ilvl="1">
      <w:lvl w:ilvl="1">
        <w:start w:val="5"/>
        <w:numFmt w:val="decimal"/>
        <w:lvlText w:val="%1.%2"/>
        <w:lvlJc w:val="left"/>
        <w:pPr>
          <w:ind w:left="360" w:hanging="360"/>
        </w:pPr>
        <w:rPr>
          <w:rFonts w:ascii="Times New Roman" w:hAnsi="Times New Roman" w:hint="default"/>
          <w:b/>
          <w:sz w:val="24"/>
        </w:rPr>
      </w:lvl>
    </w:lvlOverride>
    <w:lvlOverride w:ilvl="2">
      <w:lvl w:ilvl="2">
        <w:start w:val="1"/>
        <w:numFmt w:val="decimal"/>
        <w:lvlText w:val="%1.%2.%3"/>
        <w:lvlJc w:val="left"/>
        <w:pPr>
          <w:ind w:left="720" w:hanging="720"/>
        </w:pPr>
        <w:rPr>
          <w:rFonts w:hint="default"/>
          <w:b/>
          <w:i w:val="0"/>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4">
    <w:abstractNumId w:val="74"/>
  </w:num>
  <w:num w:numId="5">
    <w:abstractNumId w:val="81"/>
  </w:num>
  <w:num w:numId="6">
    <w:abstractNumId w:val="22"/>
  </w:num>
  <w:num w:numId="7">
    <w:abstractNumId w:val="29"/>
  </w:num>
  <w:num w:numId="8">
    <w:abstractNumId w:val="55"/>
  </w:num>
  <w:num w:numId="9">
    <w:abstractNumId w:val="78"/>
  </w:num>
  <w:num w:numId="10">
    <w:abstractNumId w:val="44"/>
  </w:num>
  <w:num w:numId="11">
    <w:abstractNumId w:val="66"/>
  </w:num>
  <w:num w:numId="12">
    <w:abstractNumId w:val="68"/>
  </w:num>
  <w:num w:numId="13">
    <w:abstractNumId w:val="92"/>
  </w:num>
  <w:num w:numId="14">
    <w:abstractNumId w:val="83"/>
  </w:num>
  <w:num w:numId="15">
    <w:abstractNumId w:val="65"/>
  </w:num>
  <w:num w:numId="16">
    <w:abstractNumId w:val="60"/>
  </w:num>
  <w:num w:numId="17">
    <w:abstractNumId w:val="2"/>
  </w:num>
  <w:num w:numId="18">
    <w:abstractNumId w:val="26"/>
  </w:num>
  <w:num w:numId="1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6"/>
  </w:num>
  <w:num w:numId="2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38"/>
  </w:num>
  <w:num w:numId="26">
    <w:abstractNumId w:val="90"/>
  </w:num>
  <w:num w:numId="27">
    <w:abstractNumId w:val="33"/>
  </w:num>
  <w:num w:numId="28">
    <w:abstractNumId w:val="19"/>
  </w:num>
  <w:num w:numId="29">
    <w:abstractNumId w:val="80"/>
  </w:num>
  <w:num w:numId="30">
    <w:abstractNumId w:val="15"/>
  </w:num>
  <w:num w:numId="31">
    <w:abstractNumId w:val="50"/>
  </w:num>
  <w:num w:numId="32">
    <w:abstractNumId w:val="12"/>
  </w:num>
  <w:num w:numId="33">
    <w:abstractNumId w:val="13"/>
  </w:num>
  <w:num w:numId="34">
    <w:abstractNumId w:val="51"/>
  </w:num>
  <w:num w:numId="35">
    <w:abstractNumId w:val="34"/>
  </w:num>
  <w:num w:numId="36">
    <w:abstractNumId w:val="11"/>
  </w:num>
  <w:num w:numId="37">
    <w:abstractNumId w:val="63"/>
  </w:num>
  <w:num w:numId="38">
    <w:abstractNumId w:val="56"/>
  </w:num>
  <w:num w:numId="39">
    <w:abstractNumId w:val="40"/>
  </w:num>
  <w:num w:numId="40">
    <w:abstractNumId w:val="1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
    <w:abstractNumId w:val="28"/>
  </w:num>
  <w:num w:numId="42">
    <w:abstractNumId w:val="20"/>
  </w:num>
  <w:num w:numId="43">
    <w:abstractNumId w:val="43"/>
  </w:num>
  <w:num w:numId="44">
    <w:abstractNumId w:val="9"/>
  </w:num>
  <w:num w:numId="45">
    <w:abstractNumId w:val="95"/>
  </w:num>
  <w:num w:numId="46">
    <w:abstractNumId w:val="7"/>
  </w:num>
  <w:num w:numId="47">
    <w:abstractNumId w:val="75"/>
  </w:num>
  <w:num w:numId="48">
    <w:abstractNumId w:val="67"/>
  </w:num>
  <w:num w:numId="49">
    <w:abstractNumId w:val="61"/>
  </w:num>
  <w:num w:numId="50">
    <w:abstractNumId w:val="49"/>
  </w:num>
  <w:num w:numId="51">
    <w:abstractNumId w:val="8"/>
  </w:num>
  <w:num w:numId="52">
    <w:abstractNumId w:val="10"/>
  </w:num>
  <w:num w:numId="53">
    <w:abstractNumId w:val="42"/>
  </w:num>
  <w:num w:numId="54">
    <w:abstractNumId w:val="72"/>
  </w:num>
  <w:num w:numId="55">
    <w:abstractNumId w:val="31"/>
  </w:num>
  <w:num w:numId="56">
    <w:abstractNumId w:val="87"/>
  </w:num>
  <w:num w:numId="57">
    <w:abstractNumId w:val="62"/>
  </w:num>
  <w:num w:numId="58">
    <w:abstractNumId w:val="70"/>
  </w:num>
  <w:num w:numId="59">
    <w:abstractNumId w:val="16"/>
  </w:num>
  <w:num w:numId="60">
    <w:abstractNumId w:val="48"/>
  </w:num>
  <w:num w:numId="61">
    <w:abstractNumId w:val="30"/>
  </w:num>
  <w:num w:numId="62">
    <w:abstractNumId w:val="71"/>
  </w:num>
  <w:num w:numId="63">
    <w:abstractNumId w:val="85"/>
  </w:num>
  <w:num w:numId="64">
    <w:abstractNumId w:val="54"/>
  </w:num>
  <w:num w:numId="65">
    <w:abstractNumId w:val="35"/>
  </w:num>
  <w:num w:numId="66">
    <w:abstractNumId w:val="84"/>
  </w:num>
  <w:num w:numId="67">
    <w:abstractNumId w:val="25"/>
  </w:num>
  <w:num w:numId="68">
    <w:abstractNumId w:val="69"/>
  </w:num>
  <w:num w:numId="69">
    <w:abstractNumId w:val="32"/>
  </w:num>
  <w:num w:numId="70">
    <w:abstractNumId w:val="79"/>
  </w:num>
  <w:num w:numId="71">
    <w:abstractNumId w:val="77"/>
  </w:num>
  <w:num w:numId="72">
    <w:abstractNumId w:val="52"/>
  </w:num>
  <w:num w:numId="73">
    <w:abstractNumId w:val="37"/>
  </w:num>
  <w:num w:numId="74">
    <w:abstractNumId w:val="89"/>
  </w:num>
  <w:num w:numId="75">
    <w:abstractNumId w:val="45"/>
  </w:num>
  <w:num w:numId="76">
    <w:abstractNumId w:val="41"/>
  </w:num>
  <w:num w:numId="77">
    <w:abstractNumId w:val="94"/>
  </w:num>
  <w:num w:numId="78">
    <w:abstractNumId w:val="21"/>
  </w:num>
  <w:num w:numId="79">
    <w:abstractNumId w:val="57"/>
  </w:num>
  <w:num w:numId="80">
    <w:abstractNumId w:val="64"/>
  </w:num>
  <w:num w:numId="81">
    <w:abstractNumId w:val="59"/>
  </w:num>
  <w:num w:numId="82">
    <w:abstractNumId w:val="73"/>
  </w:num>
  <w:num w:numId="83">
    <w:abstractNumId w:val="24"/>
  </w:num>
  <w:num w:numId="84">
    <w:abstractNumId w:val="39"/>
  </w:num>
  <w:num w:numId="85">
    <w:abstractNumId w:val="17"/>
  </w:num>
  <w:num w:numId="86">
    <w:abstractNumId w:val="91"/>
  </w:num>
  <w:num w:numId="87">
    <w:abstractNumId w:val="47"/>
  </w:num>
  <w:num w:numId="88">
    <w:abstractNumId w:val="82"/>
  </w:num>
  <w:num w:numId="89">
    <w:abstractNumId w:val="36"/>
  </w:num>
  <w:num w:numId="90">
    <w:abstractNumId w:val="53"/>
  </w:num>
  <w:num w:numId="91">
    <w:abstractNumId w:val="86"/>
  </w:num>
  <w:num w:numId="92">
    <w:abstractNumId w:val="2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3"/>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DC"/>
    <w:rsid w:val="0001464F"/>
    <w:rsid w:val="00014F87"/>
    <w:rsid w:val="00017657"/>
    <w:rsid w:val="0002014B"/>
    <w:rsid w:val="000413E1"/>
    <w:rsid w:val="000416CC"/>
    <w:rsid w:val="00053223"/>
    <w:rsid w:val="00076D49"/>
    <w:rsid w:val="0007787F"/>
    <w:rsid w:val="00077986"/>
    <w:rsid w:val="00077F8F"/>
    <w:rsid w:val="0008087F"/>
    <w:rsid w:val="00081D62"/>
    <w:rsid w:val="00085A67"/>
    <w:rsid w:val="0009086E"/>
    <w:rsid w:val="000956EB"/>
    <w:rsid w:val="000A0392"/>
    <w:rsid w:val="000A5A07"/>
    <w:rsid w:val="000B3FAB"/>
    <w:rsid w:val="000B542D"/>
    <w:rsid w:val="000B595D"/>
    <w:rsid w:val="000C2194"/>
    <w:rsid w:val="000C693F"/>
    <w:rsid w:val="000D2876"/>
    <w:rsid w:val="000E51A5"/>
    <w:rsid w:val="000E7291"/>
    <w:rsid w:val="000F0950"/>
    <w:rsid w:val="000F182F"/>
    <w:rsid w:val="00102980"/>
    <w:rsid w:val="001067FC"/>
    <w:rsid w:val="00110B96"/>
    <w:rsid w:val="0011610B"/>
    <w:rsid w:val="00141DEA"/>
    <w:rsid w:val="00142B6C"/>
    <w:rsid w:val="00164C71"/>
    <w:rsid w:val="00167CED"/>
    <w:rsid w:val="001715B0"/>
    <w:rsid w:val="0019367C"/>
    <w:rsid w:val="001A3D7B"/>
    <w:rsid w:val="001B02B2"/>
    <w:rsid w:val="001B3420"/>
    <w:rsid w:val="001B41FB"/>
    <w:rsid w:val="001C1FE6"/>
    <w:rsid w:val="001C39B1"/>
    <w:rsid w:val="001C4DF2"/>
    <w:rsid w:val="001C5A2D"/>
    <w:rsid w:val="001C7995"/>
    <w:rsid w:val="001F312D"/>
    <w:rsid w:val="001F349D"/>
    <w:rsid w:val="00210C1E"/>
    <w:rsid w:val="00212D43"/>
    <w:rsid w:val="002139D0"/>
    <w:rsid w:val="00216E66"/>
    <w:rsid w:val="00216FAA"/>
    <w:rsid w:val="00223BE0"/>
    <w:rsid w:val="00226C6D"/>
    <w:rsid w:val="00227E8F"/>
    <w:rsid w:val="0023307A"/>
    <w:rsid w:val="002356C7"/>
    <w:rsid w:val="002364FA"/>
    <w:rsid w:val="002451BA"/>
    <w:rsid w:val="00246313"/>
    <w:rsid w:val="002466AA"/>
    <w:rsid w:val="0025440F"/>
    <w:rsid w:val="002604F5"/>
    <w:rsid w:val="002606AE"/>
    <w:rsid w:val="002607BC"/>
    <w:rsid w:val="002669D8"/>
    <w:rsid w:val="0028448F"/>
    <w:rsid w:val="002875C4"/>
    <w:rsid w:val="0029577E"/>
    <w:rsid w:val="00295A16"/>
    <w:rsid w:val="002A28EF"/>
    <w:rsid w:val="002A37AC"/>
    <w:rsid w:val="002B4134"/>
    <w:rsid w:val="002B721C"/>
    <w:rsid w:val="002C2623"/>
    <w:rsid w:val="002C5D0B"/>
    <w:rsid w:val="002D493B"/>
    <w:rsid w:val="002D734A"/>
    <w:rsid w:val="002D79EE"/>
    <w:rsid w:val="002E1988"/>
    <w:rsid w:val="002E3875"/>
    <w:rsid w:val="002F0478"/>
    <w:rsid w:val="002F26E4"/>
    <w:rsid w:val="002F290D"/>
    <w:rsid w:val="002F5956"/>
    <w:rsid w:val="00301547"/>
    <w:rsid w:val="00307951"/>
    <w:rsid w:val="00311442"/>
    <w:rsid w:val="003128C4"/>
    <w:rsid w:val="003131C4"/>
    <w:rsid w:val="00324540"/>
    <w:rsid w:val="00325735"/>
    <w:rsid w:val="00327881"/>
    <w:rsid w:val="00330DDF"/>
    <w:rsid w:val="00335B2E"/>
    <w:rsid w:val="00342565"/>
    <w:rsid w:val="003560CD"/>
    <w:rsid w:val="00357AAE"/>
    <w:rsid w:val="003975C0"/>
    <w:rsid w:val="00397785"/>
    <w:rsid w:val="003978A3"/>
    <w:rsid w:val="003A17DA"/>
    <w:rsid w:val="003B289C"/>
    <w:rsid w:val="003C24B7"/>
    <w:rsid w:val="003C6C86"/>
    <w:rsid w:val="003D3A2C"/>
    <w:rsid w:val="003D40B2"/>
    <w:rsid w:val="003D54FC"/>
    <w:rsid w:val="003E2E2B"/>
    <w:rsid w:val="003E3970"/>
    <w:rsid w:val="003F409A"/>
    <w:rsid w:val="003F7A6D"/>
    <w:rsid w:val="00406E4F"/>
    <w:rsid w:val="00421119"/>
    <w:rsid w:val="004214E9"/>
    <w:rsid w:val="00421CF4"/>
    <w:rsid w:val="00423880"/>
    <w:rsid w:val="0043069C"/>
    <w:rsid w:val="00433456"/>
    <w:rsid w:val="00441174"/>
    <w:rsid w:val="00443E46"/>
    <w:rsid w:val="00452A8C"/>
    <w:rsid w:val="00452AC8"/>
    <w:rsid w:val="00453066"/>
    <w:rsid w:val="00453329"/>
    <w:rsid w:val="00454D93"/>
    <w:rsid w:val="00457234"/>
    <w:rsid w:val="00473D3A"/>
    <w:rsid w:val="00481A88"/>
    <w:rsid w:val="00482A82"/>
    <w:rsid w:val="00484B1F"/>
    <w:rsid w:val="0048547B"/>
    <w:rsid w:val="004912DC"/>
    <w:rsid w:val="0049187B"/>
    <w:rsid w:val="004928E7"/>
    <w:rsid w:val="00495994"/>
    <w:rsid w:val="004967E5"/>
    <w:rsid w:val="004A1659"/>
    <w:rsid w:val="004B7DF6"/>
    <w:rsid w:val="004D53CD"/>
    <w:rsid w:val="004D5D7D"/>
    <w:rsid w:val="004E0932"/>
    <w:rsid w:val="004E4583"/>
    <w:rsid w:val="004E4B38"/>
    <w:rsid w:val="004F0540"/>
    <w:rsid w:val="004F1BA5"/>
    <w:rsid w:val="004F21B1"/>
    <w:rsid w:val="004F3D98"/>
    <w:rsid w:val="004F6347"/>
    <w:rsid w:val="004F6460"/>
    <w:rsid w:val="00505403"/>
    <w:rsid w:val="00506127"/>
    <w:rsid w:val="00511477"/>
    <w:rsid w:val="0051421E"/>
    <w:rsid w:val="00516D38"/>
    <w:rsid w:val="00517B57"/>
    <w:rsid w:val="00532956"/>
    <w:rsid w:val="005357CD"/>
    <w:rsid w:val="00536D53"/>
    <w:rsid w:val="0054161E"/>
    <w:rsid w:val="005477B7"/>
    <w:rsid w:val="00554876"/>
    <w:rsid w:val="0057267B"/>
    <w:rsid w:val="00572693"/>
    <w:rsid w:val="00572A95"/>
    <w:rsid w:val="00576551"/>
    <w:rsid w:val="005830AD"/>
    <w:rsid w:val="00585E9A"/>
    <w:rsid w:val="00587557"/>
    <w:rsid w:val="00591E9A"/>
    <w:rsid w:val="00594EB9"/>
    <w:rsid w:val="005954AB"/>
    <w:rsid w:val="005B509C"/>
    <w:rsid w:val="005C1579"/>
    <w:rsid w:val="005C2DEE"/>
    <w:rsid w:val="005E1AB6"/>
    <w:rsid w:val="005E58BA"/>
    <w:rsid w:val="005E60E8"/>
    <w:rsid w:val="005F04EE"/>
    <w:rsid w:val="005F1F65"/>
    <w:rsid w:val="005F33BB"/>
    <w:rsid w:val="005F5B15"/>
    <w:rsid w:val="005F6C39"/>
    <w:rsid w:val="006111B1"/>
    <w:rsid w:val="00620FE0"/>
    <w:rsid w:val="00644B80"/>
    <w:rsid w:val="00644EEB"/>
    <w:rsid w:val="00645EA8"/>
    <w:rsid w:val="0065728F"/>
    <w:rsid w:val="0066326D"/>
    <w:rsid w:val="00672DC0"/>
    <w:rsid w:val="00683756"/>
    <w:rsid w:val="00683976"/>
    <w:rsid w:val="0068480C"/>
    <w:rsid w:val="00693DF8"/>
    <w:rsid w:val="006A64F3"/>
    <w:rsid w:val="006A6A36"/>
    <w:rsid w:val="006B04CC"/>
    <w:rsid w:val="006B2C99"/>
    <w:rsid w:val="006B7CB2"/>
    <w:rsid w:val="006D1962"/>
    <w:rsid w:val="006D2BE0"/>
    <w:rsid w:val="00714BFC"/>
    <w:rsid w:val="00716A5B"/>
    <w:rsid w:val="00722204"/>
    <w:rsid w:val="00731FD5"/>
    <w:rsid w:val="007350AF"/>
    <w:rsid w:val="00745ADC"/>
    <w:rsid w:val="007502FC"/>
    <w:rsid w:val="0075045E"/>
    <w:rsid w:val="00755672"/>
    <w:rsid w:val="00774A05"/>
    <w:rsid w:val="007751DB"/>
    <w:rsid w:val="00784EEE"/>
    <w:rsid w:val="007A3E44"/>
    <w:rsid w:val="007A44C4"/>
    <w:rsid w:val="007B2FB7"/>
    <w:rsid w:val="007B47C1"/>
    <w:rsid w:val="007C13C1"/>
    <w:rsid w:val="007D5A4F"/>
    <w:rsid w:val="007D7A71"/>
    <w:rsid w:val="007E2D1B"/>
    <w:rsid w:val="0080025A"/>
    <w:rsid w:val="0080572C"/>
    <w:rsid w:val="0081029F"/>
    <w:rsid w:val="0081125A"/>
    <w:rsid w:val="00811EB3"/>
    <w:rsid w:val="00817915"/>
    <w:rsid w:val="008229D6"/>
    <w:rsid w:val="00823841"/>
    <w:rsid w:val="00825EBF"/>
    <w:rsid w:val="008264C7"/>
    <w:rsid w:val="00830997"/>
    <w:rsid w:val="00835F8E"/>
    <w:rsid w:val="00840C1E"/>
    <w:rsid w:val="0084119A"/>
    <w:rsid w:val="00850384"/>
    <w:rsid w:val="008512E8"/>
    <w:rsid w:val="00851FE8"/>
    <w:rsid w:val="00853EF7"/>
    <w:rsid w:val="0086001A"/>
    <w:rsid w:val="00873373"/>
    <w:rsid w:val="00876E00"/>
    <w:rsid w:val="008800AB"/>
    <w:rsid w:val="008941A4"/>
    <w:rsid w:val="008B2FEA"/>
    <w:rsid w:val="008B3A50"/>
    <w:rsid w:val="008B6A62"/>
    <w:rsid w:val="008C1011"/>
    <w:rsid w:val="008C395D"/>
    <w:rsid w:val="008D3D8E"/>
    <w:rsid w:val="008E5EB7"/>
    <w:rsid w:val="008E7709"/>
    <w:rsid w:val="00901DC4"/>
    <w:rsid w:val="00907A60"/>
    <w:rsid w:val="00917A6E"/>
    <w:rsid w:val="00931B1A"/>
    <w:rsid w:val="0093454E"/>
    <w:rsid w:val="009350D2"/>
    <w:rsid w:val="009362CF"/>
    <w:rsid w:val="00952DF4"/>
    <w:rsid w:val="00956751"/>
    <w:rsid w:val="009601BC"/>
    <w:rsid w:val="00965E22"/>
    <w:rsid w:val="00967FAC"/>
    <w:rsid w:val="009778D8"/>
    <w:rsid w:val="00980004"/>
    <w:rsid w:val="00980662"/>
    <w:rsid w:val="009905F4"/>
    <w:rsid w:val="00991984"/>
    <w:rsid w:val="009A0D11"/>
    <w:rsid w:val="009B2362"/>
    <w:rsid w:val="009C3B04"/>
    <w:rsid w:val="009C4FD5"/>
    <w:rsid w:val="009D7F67"/>
    <w:rsid w:val="009D7FD3"/>
    <w:rsid w:val="009E2271"/>
    <w:rsid w:val="009E30C6"/>
    <w:rsid w:val="009E3BF4"/>
    <w:rsid w:val="009E3E77"/>
    <w:rsid w:val="009E6281"/>
    <w:rsid w:val="00A016B0"/>
    <w:rsid w:val="00A02AAE"/>
    <w:rsid w:val="00A04447"/>
    <w:rsid w:val="00A12966"/>
    <w:rsid w:val="00A169F8"/>
    <w:rsid w:val="00A527B1"/>
    <w:rsid w:val="00A53D93"/>
    <w:rsid w:val="00A733B0"/>
    <w:rsid w:val="00A80794"/>
    <w:rsid w:val="00A909D0"/>
    <w:rsid w:val="00A95BED"/>
    <w:rsid w:val="00AA5BF6"/>
    <w:rsid w:val="00AB6BFB"/>
    <w:rsid w:val="00AC4170"/>
    <w:rsid w:val="00AE1389"/>
    <w:rsid w:val="00AF3860"/>
    <w:rsid w:val="00AF4F80"/>
    <w:rsid w:val="00B06D54"/>
    <w:rsid w:val="00B075FD"/>
    <w:rsid w:val="00B25F50"/>
    <w:rsid w:val="00B330ED"/>
    <w:rsid w:val="00B35B38"/>
    <w:rsid w:val="00B371A7"/>
    <w:rsid w:val="00B44B76"/>
    <w:rsid w:val="00B51DCE"/>
    <w:rsid w:val="00B5391B"/>
    <w:rsid w:val="00B55F25"/>
    <w:rsid w:val="00B64A03"/>
    <w:rsid w:val="00B66C2B"/>
    <w:rsid w:val="00B670F7"/>
    <w:rsid w:val="00B6766B"/>
    <w:rsid w:val="00B72FEF"/>
    <w:rsid w:val="00B76E4D"/>
    <w:rsid w:val="00B800D5"/>
    <w:rsid w:val="00B8703F"/>
    <w:rsid w:val="00B9071F"/>
    <w:rsid w:val="00BA0298"/>
    <w:rsid w:val="00BA6812"/>
    <w:rsid w:val="00BB2A92"/>
    <w:rsid w:val="00BC4972"/>
    <w:rsid w:val="00BD1691"/>
    <w:rsid w:val="00BD1BCA"/>
    <w:rsid w:val="00BD2459"/>
    <w:rsid w:val="00BD68D1"/>
    <w:rsid w:val="00BD6C47"/>
    <w:rsid w:val="00BD6D9D"/>
    <w:rsid w:val="00BE1A5B"/>
    <w:rsid w:val="00BE217D"/>
    <w:rsid w:val="00BE6CE4"/>
    <w:rsid w:val="00BF0C6A"/>
    <w:rsid w:val="00C05D6A"/>
    <w:rsid w:val="00C346F1"/>
    <w:rsid w:val="00C35F21"/>
    <w:rsid w:val="00C475E3"/>
    <w:rsid w:val="00C50A9A"/>
    <w:rsid w:val="00C56351"/>
    <w:rsid w:val="00C57D4A"/>
    <w:rsid w:val="00C640CE"/>
    <w:rsid w:val="00C7159D"/>
    <w:rsid w:val="00C81C13"/>
    <w:rsid w:val="00C92D5F"/>
    <w:rsid w:val="00C9602F"/>
    <w:rsid w:val="00CA3651"/>
    <w:rsid w:val="00CC334D"/>
    <w:rsid w:val="00CC60B7"/>
    <w:rsid w:val="00CD3ED4"/>
    <w:rsid w:val="00CD6C61"/>
    <w:rsid w:val="00CE07AD"/>
    <w:rsid w:val="00CE7D41"/>
    <w:rsid w:val="00CF6050"/>
    <w:rsid w:val="00CF63F3"/>
    <w:rsid w:val="00CF6B2D"/>
    <w:rsid w:val="00CF70F5"/>
    <w:rsid w:val="00D01362"/>
    <w:rsid w:val="00D02BE4"/>
    <w:rsid w:val="00D11777"/>
    <w:rsid w:val="00D14ECA"/>
    <w:rsid w:val="00D23A2A"/>
    <w:rsid w:val="00D25157"/>
    <w:rsid w:val="00D27652"/>
    <w:rsid w:val="00D30722"/>
    <w:rsid w:val="00D34298"/>
    <w:rsid w:val="00D367C9"/>
    <w:rsid w:val="00D50885"/>
    <w:rsid w:val="00D5195B"/>
    <w:rsid w:val="00D55721"/>
    <w:rsid w:val="00D56FC6"/>
    <w:rsid w:val="00D6145C"/>
    <w:rsid w:val="00D93756"/>
    <w:rsid w:val="00DA04C7"/>
    <w:rsid w:val="00DA1941"/>
    <w:rsid w:val="00DA59B7"/>
    <w:rsid w:val="00DB1C5F"/>
    <w:rsid w:val="00DC1DAF"/>
    <w:rsid w:val="00DD100D"/>
    <w:rsid w:val="00DF71FA"/>
    <w:rsid w:val="00E05A25"/>
    <w:rsid w:val="00E067A1"/>
    <w:rsid w:val="00E10F03"/>
    <w:rsid w:val="00E22A64"/>
    <w:rsid w:val="00E22A8F"/>
    <w:rsid w:val="00E378C2"/>
    <w:rsid w:val="00E40A67"/>
    <w:rsid w:val="00E40D81"/>
    <w:rsid w:val="00E46647"/>
    <w:rsid w:val="00E4782E"/>
    <w:rsid w:val="00E54194"/>
    <w:rsid w:val="00E635EA"/>
    <w:rsid w:val="00E65EA5"/>
    <w:rsid w:val="00E71650"/>
    <w:rsid w:val="00E7391D"/>
    <w:rsid w:val="00E739E5"/>
    <w:rsid w:val="00E747DF"/>
    <w:rsid w:val="00E75439"/>
    <w:rsid w:val="00E80ED3"/>
    <w:rsid w:val="00E821DA"/>
    <w:rsid w:val="00E84130"/>
    <w:rsid w:val="00E8798A"/>
    <w:rsid w:val="00E90AF7"/>
    <w:rsid w:val="00EA1D21"/>
    <w:rsid w:val="00EA24A5"/>
    <w:rsid w:val="00EA5BEC"/>
    <w:rsid w:val="00EB0B4C"/>
    <w:rsid w:val="00EB49B6"/>
    <w:rsid w:val="00EB71BD"/>
    <w:rsid w:val="00EC0E60"/>
    <w:rsid w:val="00EC1EFE"/>
    <w:rsid w:val="00EC4394"/>
    <w:rsid w:val="00EC7452"/>
    <w:rsid w:val="00EE4016"/>
    <w:rsid w:val="00EE4973"/>
    <w:rsid w:val="00EF47F3"/>
    <w:rsid w:val="00EF6891"/>
    <w:rsid w:val="00EF6975"/>
    <w:rsid w:val="00F00459"/>
    <w:rsid w:val="00F05299"/>
    <w:rsid w:val="00F0605C"/>
    <w:rsid w:val="00F06629"/>
    <w:rsid w:val="00F13E5A"/>
    <w:rsid w:val="00F161E3"/>
    <w:rsid w:val="00F17133"/>
    <w:rsid w:val="00F210B5"/>
    <w:rsid w:val="00F34CB3"/>
    <w:rsid w:val="00F57B5D"/>
    <w:rsid w:val="00F609D6"/>
    <w:rsid w:val="00F677F0"/>
    <w:rsid w:val="00F73498"/>
    <w:rsid w:val="00F76127"/>
    <w:rsid w:val="00F80636"/>
    <w:rsid w:val="00F80C76"/>
    <w:rsid w:val="00F8174B"/>
    <w:rsid w:val="00F841CD"/>
    <w:rsid w:val="00F91473"/>
    <w:rsid w:val="00F91A15"/>
    <w:rsid w:val="00F93BF4"/>
    <w:rsid w:val="00F9510A"/>
    <w:rsid w:val="00FA3BEB"/>
    <w:rsid w:val="00FA5182"/>
    <w:rsid w:val="00FB11C9"/>
    <w:rsid w:val="00FC14B2"/>
    <w:rsid w:val="00FC633D"/>
    <w:rsid w:val="00FE7EE6"/>
    <w:rsid w:val="00FF2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B9D9BBE-1408-4B1F-BDA2-FFAC8DAB4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2DC"/>
    <w:pPr>
      <w:spacing w:after="200" w:line="276" w:lineRule="auto"/>
      <w:ind w:left="2261" w:hanging="2261"/>
      <w:jc w:val="both"/>
    </w:pPr>
    <w:rPr>
      <w:rFonts w:ascii="Times New Roman" w:eastAsia="Calibri" w:hAnsi="Times New Roman" w:cs="Times New Roman"/>
      <w:sz w:val="24"/>
    </w:rPr>
  </w:style>
  <w:style w:type="paragraph" w:styleId="Heading1">
    <w:name w:val="heading 1"/>
    <w:basedOn w:val="Normal"/>
    <w:next w:val="Normal"/>
    <w:link w:val="Heading1Char"/>
    <w:autoRedefine/>
    <w:qFormat/>
    <w:rsid w:val="00A80794"/>
    <w:pPr>
      <w:keepNext/>
      <w:keepLines/>
      <w:spacing w:after="0" w:line="360" w:lineRule="auto"/>
      <w:ind w:left="0" w:firstLine="0"/>
      <w:jc w:val="center"/>
      <w:outlineLvl w:val="0"/>
    </w:pPr>
    <w:rPr>
      <w:rFonts w:eastAsiaTheme="minorHAnsi" w:cstheme="minorBidi"/>
      <w:b/>
      <w:szCs w:val="32"/>
    </w:rPr>
  </w:style>
  <w:style w:type="paragraph" w:styleId="Heading2">
    <w:name w:val="heading 2"/>
    <w:basedOn w:val="Normal"/>
    <w:next w:val="Normal"/>
    <w:link w:val="Heading2Char"/>
    <w:unhideWhenUsed/>
    <w:qFormat/>
    <w:rsid w:val="00F9510A"/>
    <w:pPr>
      <w:keepNext/>
      <w:keepLines/>
      <w:spacing w:after="0" w:line="360" w:lineRule="auto"/>
      <w:outlineLvl w:val="1"/>
    </w:pPr>
    <w:rPr>
      <w:rFonts w:eastAsiaTheme="majorEastAsia" w:cstheme="majorBidi"/>
      <w:b/>
      <w:szCs w:val="26"/>
    </w:rPr>
  </w:style>
  <w:style w:type="paragraph" w:styleId="Heading3">
    <w:name w:val="heading 3"/>
    <w:basedOn w:val="Normal"/>
    <w:next w:val="Normal"/>
    <w:link w:val="Heading3Char"/>
    <w:autoRedefine/>
    <w:unhideWhenUsed/>
    <w:qFormat/>
    <w:rsid w:val="005F6C39"/>
    <w:pPr>
      <w:keepNext/>
      <w:keepLines/>
      <w:numPr>
        <w:ilvl w:val="2"/>
        <w:numId w:val="33"/>
      </w:numPr>
      <w:spacing w:after="0" w:line="360" w:lineRule="auto"/>
      <w:ind w:left="567" w:hanging="567"/>
      <w:outlineLvl w:val="2"/>
    </w:pPr>
    <w:rPr>
      <w:rFonts w:cstheme="majorBidi"/>
      <w:b/>
      <w:color w:val="000000" w:themeColor="text1"/>
      <w:szCs w:val="24"/>
      <w:lang w:val="id-ID"/>
    </w:rPr>
  </w:style>
  <w:style w:type="paragraph" w:styleId="Heading4">
    <w:name w:val="heading 4"/>
    <w:basedOn w:val="Normal"/>
    <w:next w:val="Normal"/>
    <w:link w:val="Heading4Char"/>
    <w:uiPriority w:val="9"/>
    <w:unhideWhenUsed/>
    <w:qFormat/>
    <w:rsid w:val="007C13C1"/>
    <w:pPr>
      <w:keepNext/>
      <w:keepLines/>
      <w:spacing w:after="0" w:line="360" w:lineRule="auto"/>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9510A"/>
    <w:rPr>
      <w:rFonts w:ascii="Times New Roman" w:eastAsiaTheme="majorEastAsia" w:hAnsi="Times New Roman" w:cstheme="majorBidi"/>
      <w:b/>
      <w:sz w:val="24"/>
      <w:szCs w:val="26"/>
    </w:rPr>
  </w:style>
  <w:style w:type="character" w:customStyle="1" w:styleId="Heading1Char">
    <w:name w:val="Heading 1 Char"/>
    <w:link w:val="Heading1"/>
    <w:rsid w:val="00A80794"/>
    <w:rPr>
      <w:rFonts w:ascii="Times New Roman" w:hAnsi="Times New Roman"/>
      <w:b/>
      <w:sz w:val="24"/>
      <w:szCs w:val="32"/>
    </w:rPr>
  </w:style>
  <w:style w:type="character" w:customStyle="1" w:styleId="Heading3Char">
    <w:name w:val="Heading 3 Char"/>
    <w:basedOn w:val="DefaultParagraphFont"/>
    <w:link w:val="Heading3"/>
    <w:rsid w:val="005F6C39"/>
    <w:rPr>
      <w:rFonts w:ascii="Times New Roman" w:eastAsia="Calibri" w:hAnsi="Times New Roman" w:cstheme="majorBidi"/>
      <w:b/>
      <w:color w:val="000000" w:themeColor="text1"/>
      <w:sz w:val="24"/>
      <w:szCs w:val="24"/>
      <w:lang w:val="id-ID"/>
    </w:rPr>
  </w:style>
  <w:style w:type="character" w:customStyle="1" w:styleId="notranslate">
    <w:name w:val="notranslate"/>
    <w:basedOn w:val="DefaultParagraphFont"/>
    <w:rsid w:val="00F93BF4"/>
  </w:style>
  <w:style w:type="character" w:customStyle="1" w:styleId="normalchar">
    <w:name w:val="normal__char"/>
    <w:basedOn w:val="DefaultParagraphFont"/>
    <w:rsid w:val="00F93BF4"/>
  </w:style>
  <w:style w:type="paragraph" w:styleId="Header">
    <w:name w:val="header"/>
    <w:basedOn w:val="Normal"/>
    <w:link w:val="HeaderChar"/>
    <w:uiPriority w:val="99"/>
    <w:unhideWhenUsed/>
    <w:rsid w:val="00F93B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BF4"/>
    <w:rPr>
      <w:rFonts w:ascii="Times New Roman" w:eastAsia="Calibri" w:hAnsi="Times New Roman" w:cs="Times New Roman"/>
      <w:sz w:val="24"/>
    </w:rPr>
  </w:style>
  <w:style w:type="paragraph" w:styleId="Footer">
    <w:name w:val="footer"/>
    <w:basedOn w:val="Normal"/>
    <w:link w:val="FooterChar"/>
    <w:uiPriority w:val="99"/>
    <w:unhideWhenUsed/>
    <w:rsid w:val="00F93B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BF4"/>
    <w:rPr>
      <w:rFonts w:ascii="Times New Roman" w:eastAsia="Calibri" w:hAnsi="Times New Roman" w:cs="Times New Roman"/>
      <w:sz w:val="24"/>
    </w:rPr>
  </w:style>
  <w:style w:type="numbering" w:customStyle="1" w:styleId="Style1">
    <w:name w:val="Style1"/>
    <w:uiPriority w:val="99"/>
    <w:rsid w:val="00B5391B"/>
    <w:pPr>
      <w:numPr>
        <w:numId w:val="4"/>
      </w:numPr>
    </w:pPr>
  </w:style>
  <w:style w:type="table" w:styleId="TableGrid">
    <w:name w:val="Table Grid"/>
    <w:basedOn w:val="TableNormal"/>
    <w:uiPriority w:val="59"/>
    <w:rsid w:val="00B5391B"/>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B53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5391B"/>
    <w:pPr>
      <w:ind w:left="720"/>
      <w:contextualSpacing/>
    </w:pPr>
  </w:style>
  <w:style w:type="numbering" w:customStyle="1" w:styleId="NoList1">
    <w:name w:val="No List1"/>
    <w:next w:val="NoList"/>
    <w:uiPriority w:val="99"/>
    <w:semiHidden/>
    <w:unhideWhenUsed/>
    <w:rsid w:val="00D23A2A"/>
  </w:style>
  <w:style w:type="paragraph" w:styleId="Caption">
    <w:name w:val="caption"/>
    <w:basedOn w:val="Normal"/>
    <w:next w:val="Normal"/>
    <w:uiPriority w:val="35"/>
    <w:unhideWhenUsed/>
    <w:qFormat/>
    <w:rsid w:val="00D23A2A"/>
    <w:pPr>
      <w:spacing w:after="0" w:line="360" w:lineRule="auto"/>
      <w:ind w:left="0" w:firstLine="0"/>
      <w:jc w:val="center"/>
    </w:pPr>
    <w:rPr>
      <w:rFonts w:eastAsiaTheme="minorHAnsi" w:cstheme="minorBidi"/>
      <w:iCs/>
      <w:sz w:val="20"/>
      <w:szCs w:val="18"/>
    </w:rPr>
  </w:style>
  <w:style w:type="table" w:customStyle="1" w:styleId="TableGrid2">
    <w:name w:val="Table Grid2"/>
    <w:basedOn w:val="TableNormal"/>
    <w:next w:val="TableGrid"/>
    <w:uiPriority w:val="39"/>
    <w:rsid w:val="00D23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23A2A"/>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D23A2A"/>
    <w:pPr>
      <w:spacing w:after="0" w:line="240" w:lineRule="auto"/>
      <w:ind w:left="0" w:firstLine="0"/>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D23A2A"/>
    <w:rPr>
      <w:rFonts w:ascii="Segoe UI" w:hAnsi="Segoe UI" w:cs="Segoe UI"/>
      <w:sz w:val="18"/>
      <w:szCs w:val="18"/>
    </w:rPr>
  </w:style>
  <w:style w:type="paragraph" w:customStyle="1" w:styleId="JSKReferenceItem">
    <w:name w:val="JSK Reference Item"/>
    <w:basedOn w:val="Normal"/>
    <w:rsid w:val="0057267B"/>
    <w:pPr>
      <w:numPr>
        <w:numId w:val="17"/>
      </w:numPr>
      <w:suppressAutoHyphens/>
      <w:snapToGrid w:val="0"/>
      <w:spacing w:after="0" w:line="240" w:lineRule="auto"/>
    </w:pPr>
    <w:rPr>
      <w:rFonts w:eastAsia="Times New Roman"/>
      <w:sz w:val="16"/>
      <w:szCs w:val="24"/>
      <w:lang w:eastAsia="zh-CN"/>
    </w:rPr>
  </w:style>
  <w:style w:type="paragraph" w:styleId="TOCHeading">
    <w:name w:val="TOC Heading"/>
    <w:basedOn w:val="Heading1"/>
    <w:next w:val="Normal"/>
    <w:uiPriority w:val="39"/>
    <w:unhideWhenUsed/>
    <w:qFormat/>
    <w:rsid w:val="0057267B"/>
    <w:pPr>
      <w:spacing w:before="240"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B330ED"/>
    <w:pPr>
      <w:tabs>
        <w:tab w:val="right" w:leader="dot" w:pos="7928"/>
      </w:tabs>
      <w:spacing w:after="100"/>
      <w:ind w:left="0" w:firstLine="0"/>
    </w:pPr>
  </w:style>
  <w:style w:type="paragraph" w:styleId="TOC2">
    <w:name w:val="toc 2"/>
    <w:basedOn w:val="Normal"/>
    <w:next w:val="Normal"/>
    <w:autoRedefine/>
    <w:uiPriority w:val="39"/>
    <w:unhideWhenUsed/>
    <w:rsid w:val="00907A60"/>
    <w:pPr>
      <w:tabs>
        <w:tab w:val="right" w:leader="dot" w:pos="7928"/>
      </w:tabs>
      <w:spacing w:after="0" w:line="360" w:lineRule="auto"/>
      <w:ind w:left="567" w:hanging="567"/>
    </w:pPr>
  </w:style>
  <w:style w:type="paragraph" w:styleId="TOC3">
    <w:name w:val="toc 3"/>
    <w:basedOn w:val="Normal"/>
    <w:next w:val="Normal"/>
    <w:autoRedefine/>
    <w:uiPriority w:val="39"/>
    <w:unhideWhenUsed/>
    <w:rsid w:val="00907A60"/>
    <w:pPr>
      <w:tabs>
        <w:tab w:val="right" w:leader="dot" w:pos="7928"/>
      </w:tabs>
      <w:spacing w:after="0" w:line="360" w:lineRule="auto"/>
      <w:ind w:left="1134" w:hanging="567"/>
    </w:pPr>
  </w:style>
  <w:style w:type="character" w:styleId="Hyperlink">
    <w:name w:val="Hyperlink"/>
    <w:basedOn w:val="DefaultParagraphFont"/>
    <w:uiPriority w:val="99"/>
    <w:unhideWhenUsed/>
    <w:rsid w:val="0057267B"/>
    <w:rPr>
      <w:color w:val="0563C1" w:themeColor="hyperlink"/>
      <w:u w:val="single"/>
    </w:rPr>
  </w:style>
  <w:style w:type="paragraph" w:styleId="TableofFigures">
    <w:name w:val="table of figures"/>
    <w:basedOn w:val="Normal"/>
    <w:next w:val="Normal"/>
    <w:uiPriority w:val="99"/>
    <w:unhideWhenUsed/>
    <w:rsid w:val="00D02BE4"/>
    <w:pPr>
      <w:spacing w:after="0"/>
      <w:ind w:left="0"/>
    </w:pPr>
  </w:style>
  <w:style w:type="paragraph" w:styleId="FootnoteText">
    <w:name w:val="footnote text"/>
    <w:basedOn w:val="Normal"/>
    <w:link w:val="FootnoteTextChar"/>
    <w:unhideWhenUsed/>
    <w:rsid w:val="00D34298"/>
    <w:pPr>
      <w:spacing w:after="0" w:line="240" w:lineRule="auto"/>
    </w:pPr>
    <w:rPr>
      <w:sz w:val="20"/>
      <w:szCs w:val="20"/>
    </w:rPr>
  </w:style>
  <w:style w:type="character" w:customStyle="1" w:styleId="FootnoteTextChar">
    <w:name w:val="Footnote Text Char"/>
    <w:basedOn w:val="DefaultParagraphFont"/>
    <w:link w:val="FootnoteText"/>
    <w:rsid w:val="00D34298"/>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D34298"/>
    <w:rPr>
      <w:vertAlign w:val="superscript"/>
    </w:rPr>
  </w:style>
  <w:style w:type="character" w:customStyle="1" w:styleId="WW8Num1z0">
    <w:name w:val="WW8Num1z0"/>
    <w:rsid w:val="00E05A25"/>
    <w:rPr>
      <w:b/>
      <w:lang w:val="id-ID"/>
    </w:rPr>
  </w:style>
  <w:style w:type="character" w:customStyle="1" w:styleId="WW8Num1z1">
    <w:name w:val="WW8Num1z1"/>
    <w:rsid w:val="00E05A25"/>
  </w:style>
  <w:style w:type="character" w:customStyle="1" w:styleId="WW8Num1z2">
    <w:name w:val="WW8Num1z2"/>
    <w:rsid w:val="00E05A25"/>
  </w:style>
  <w:style w:type="character" w:customStyle="1" w:styleId="WW8Num1z3">
    <w:name w:val="WW8Num1z3"/>
    <w:rsid w:val="00E05A25"/>
  </w:style>
  <w:style w:type="character" w:customStyle="1" w:styleId="WW8Num1z4">
    <w:name w:val="WW8Num1z4"/>
    <w:rsid w:val="00E05A25"/>
  </w:style>
  <w:style w:type="character" w:customStyle="1" w:styleId="WW8Num1z5">
    <w:name w:val="WW8Num1z5"/>
    <w:rsid w:val="00E05A25"/>
  </w:style>
  <w:style w:type="character" w:customStyle="1" w:styleId="WW8Num1z6">
    <w:name w:val="WW8Num1z6"/>
    <w:rsid w:val="00E05A25"/>
  </w:style>
  <w:style w:type="character" w:customStyle="1" w:styleId="WW8Num1z7">
    <w:name w:val="WW8Num1z7"/>
    <w:rsid w:val="00E05A25"/>
  </w:style>
  <w:style w:type="character" w:customStyle="1" w:styleId="WW8Num1z8">
    <w:name w:val="WW8Num1z8"/>
    <w:rsid w:val="00E05A25"/>
  </w:style>
  <w:style w:type="character" w:customStyle="1" w:styleId="WW8Num2z0">
    <w:name w:val="WW8Num2z0"/>
    <w:rsid w:val="00E05A25"/>
  </w:style>
  <w:style w:type="character" w:customStyle="1" w:styleId="WW8Num2z1">
    <w:name w:val="WW8Num2z1"/>
    <w:rsid w:val="00E05A25"/>
  </w:style>
  <w:style w:type="character" w:customStyle="1" w:styleId="WW8Num2z2">
    <w:name w:val="WW8Num2z2"/>
    <w:rsid w:val="00E05A25"/>
  </w:style>
  <w:style w:type="character" w:customStyle="1" w:styleId="WW8Num2z3">
    <w:name w:val="WW8Num2z3"/>
    <w:rsid w:val="00E05A25"/>
  </w:style>
  <w:style w:type="character" w:customStyle="1" w:styleId="WW8Num2z4">
    <w:name w:val="WW8Num2z4"/>
    <w:rsid w:val="00E05A25"/>
  </w:style>
  <w:style w:type="character" w:customStyle="1" w:styleId="WW8Num2z5">
    <w:name w:val="WW8Num2z5"/>
    <w:rsid w:val="00E05A25"/>
  </w:style>
  <w:style w:type="character" w:customStyle="1" w:styleId="WW8Num2z6">
    <w:name w:val="WW8Num2z6"/>
    <w:rsid w:val="00E05A25"/>
  </w:style>
  <w:style w:type="character" w:customStyle="1" w:styleId="WW8Num2z7">
    <w:name w:val="WW8Num2z7"/>
    <w:rsid w:val="00E05A25"/>
  </w:style>
  <w:style w:type="character" w:customStyle="1" w:styleId="WW8Num2z8">
    <w:name w:val="WW8Num2z8"/>
    <w:rsid w:val="00E05A25"/>
  </w:style>
  <w:style w:type="character" w:customStyle="1" w:styleId="WW8Num3z0">
    <w:name w:val="WW8Num3z0"/>
    <w:rsid w:val="00E05A25"/>
    <w:rPr>
      <w:lang w:val="id-ID"/>
    </w:rPr>
  </w:style>
  <w:style w:type="character" w:customStyle="1" w:styleId="WW8Num3z1">
    <w:name w:val="WW8Num3z1"/>
    <w:rsid w:val="00E05A25"/>
  </w:style>
  <w:style w:type="character" w:customStyle="1" w:styleId="WW8Num3z2">
    <w:name w:val="WW8Num3z2"/>
    <w:rsid w:val="00E05A25"/>
  </w:style>
  <w:style w:type="character" w:customStyle="1" w:styleId="WW8Num3z3">
    <w:name w:val="WW8Num3z3"/>
    <w:rsid w:val="00E05A25"/>
  </w:style>
  <w:style w:type="character" w:customStyle="1" w:styleId="WW8Num3z4">
    <w:name w:val="WW8Num3z4"/>
    <w:rsid w:val="00E05A25"/>
  </w:style>
  <w:style w:type="character" w:customStyle="1" w:styleId="WW8Num3z5">
    <w:name w:val="WW8Num3z5"/>
    <w:rsid w:val="00E05A25"/>
  </w:style>
  <w:style w:type="character" w:customStyle="1" w:styleId="WW8Num3z6">
    <w:name w:val="WW8Num3z6"/>
    <w:rsid w:val="00E05A25"/>
  </w:style>
  <w:style w:type="character" w:customStyle="1" w:styleId="WW8Num3z7">
    <w:name w:val="WW8Num3z7"/>
    <w:rsid w:val="00E05A25"/>
  </w:style>
  <w:style w:type="character" w:customStyle="1" w:styleId="WW8Num3z8">
    <w:name w:val="WW8Num3z8"/>
    <w:rsid w:val="00E05A25"/>
  </w:style>
  <w:style w:type="character" w:customStyle="1" w:styleId="WW8Num4z0">
    <w:name w:val="WW8Num4z0"/>
    <w:rsid w:val="00E05A25"/>
    <w:rPr>
      <w:i/>
      <w:lang w:val="id-ID"/>
    </w:rPr>
  </w:style>
  <w:style w:type="character" w:customStyle="1" w:styleId="WW8Num4z1">
    <w:name w:val="WW8Num4z1"/>
    <w:rsid w:val="00E05A25"/>
  </w:style>
  <w:style w:type="character" w:customStyle="1" w:styleId="WW8Num4z2">
    <w:name w:val="WW8Num4z2"/>
    <w:rsid w:val="00E05A25"/>
  </w:style>
  <w:style w:type="character" w:customStyle="1" w:styleId="WW8Num4z3">
    <w:name w:val="WW8Num4z3"/>
    <w:rsid w:val="00E05A25"/>
  </w:style>
  <w:style w:type="character" w:customStyle="1" w:styleId="WW8Num4z4">
    <w:name w:val="WW8Num4z4"/>
    <w:rsid w:val="00E05A25"/>
  </w:style>
  <w:style w:type="character" w:customStyle="1" w:styleId="WW8Num4z5">
    <w:name w:val="WW8Num4z5"/>
    <w:rsid w:val="00E05A25"/>
  </w:style>
  <w:style w:type="character" w:customStyle="1" w:styleId="WW8Num4z6">
    <w:name w:val="WW8Num4z6"/>
    <w:rsid w:val="00E05A25"/>
  </w:style>
  <w:style w:type="character" w:customStyle="1" w:styleId="WW8Num4z7">
    <w:name w:val="WW8Num4z7"/>
    <w:rsid w:val="00E05A25"/>
  </w:style>
  <w:style w:type="character" w:customStyle="1" w:styleId="WW8Num4z8">
    <w:name w:val="WW8Num4z8"/>
    <w:rsid w:val="00E05A25"/>
  </w:style>
  <w:style w:type="character" w:customStyle="1" w:styleId="WW8Num5z0">
    <w:name w:val="WW8Num5z0"/>
    <w:rsid w:val="00E05A25"/>
  </w:style>
  <w:style w:type="character" w:customStyle="1" w:styleId="WW8Num5z1">
    <w:name w:val="WW8Num5z1"/>
    <w:rsid w:val="00E05A25"/>
  </w:style>
  <w:style w:type="character" w:customStyle="1" w:styleId="WW8Num5z2">
    <w:name w:val="WW8Num5z2"/>
    <w:rsid w:val="00E05A25"/>
  </w:style>
  <w:style w:type="character" w:customStyle="1" w:styleId="WW8Num5z3">
    <w:name w:val="WW8Num5z3"/>
    <w:rsid w:val="00E05A25"/>
  </w:style>
  <w:style w:type="character" w:customStyle="1" w:styleId="WW8Num5z4">
    <w:name w:val="WW8Num5z4"/>
    <w:rsid w:val="00E05A25"/>
  </w:style>
  <w:style w:type="character" w:customStyle="1" w:styleId="WW8Num5z5">
    <w:name w:val="WW8Num5z5"/>
    <w:rsid w:val="00E05A25"/>
  </w:style>
  <w:style w:type="character" w:customStyle="1" w:styleId="WW8Num5z6">
    <w:name w:val="WW8Num5z6"/>
    <w:rsid w:val="00E05A25"/>
  </w:style>
  <w:style w:type="character" w:customStyle="1" w:styleId="WW8Num5z7">
    <w:name w:val="WW8Num5z7"/>
    <w:rsid w:val="00E05A25"/>
  </w:style>
  <w:style w:type="character" w:customStyle="1" w:styleId="WW8Num5z8">
    <w:name w:val="WW8Num5z8"/>
    <w:rsid w:val="00E05A25"/>
  </w:style>
  <w:style w:type="character" w:customStyle="1" w:styleId="FootnoteCharacters">
    <w:name w:val="Footnote Characters"/>
    <w:rsid w:val="00E05A25"/>
    <w:rPr>
      <w:vertAlign w:val="superscript"/>
    </w:rPr>
  </w:style>
  <w:style w:type="character" w:customStyle="1" w:styleId="WW8Num21z0">
    <w:name w:val="WW8Num21z0"/>
    <w:rsid w:val="00E05A25"/>
    <w:rPr>
      <w:rFonts w:ascii="Symbol" w:hAnsi="Symbol" w:cs="Times New Roman"/>
      <w:sz w:val="20"/>
      <w:szCs w:val="16"/>
    </w:rPr>
  </w:style>
  <w:style w:type="character" w:customStyle="1" w:styleId="WW8Num21z1">
    <w:name w:val="WW8Num21z1"/>
    <w:rsid w:val="00E05A25"/>
    <w:rPr>
      <w:rFonts w:ascii="Symbol" w:eastAsia="SimSun" w:hAnsi="Symbol"/>
      <w:sz w:val="16"/>
      <w:szCs w:val="24"/>
    </w:rPr>
  </w:style>
  <w:style w:type="paragraph" w:customStyle="1" w:styleId="Heading">
    <w:name w:val="Heading"/>
    <w:basedOn w:val="Normal"/>
    <w:next w:val="Subtitle"/>
    <w:rsid w:val="00E05A25"/>
    <w:pPr>
      <w:suppressAutoHyphens/>
      <w:spacing w:after="0" w:line="240" w:lineRule="auto"/>
      <w:ind w:left="0" w:firstLine="0"/>
      <w:jc w:val="center"/>
    </w:pPr>
    <w:rPr>
      <w:rFonts w:eastAsia="Times New Roman" w:cs="Arial"/>
      <w:b/>
      <w:bCs/>
      <w:kern w:val="1"/>
      <w:sz w:val="32"/>
      <w:szCs w:val="32"/>
      <w:lang w:eastAsia="zh-CN"/>
    </w:rPr>
  </w:style>
  <w:style w:type="paragraph" w:styleId="BodyText">
    <w:name w:val="Body Text"/>
    <w:basedOn w:val="Normal"/>
    <w:link w:val="BodyTextChar"/>
    <w:rsid w:val="00E05A25"/>
    <w:pPr>
      <w:suppressAutoHyphens/>
      <w:spacing w:after="140" w:line="288" w:lineRule="auto"/>
      <w:ind w:left="0" w:firstLine="0"/>
      <w:jc w:val="left"/>
    </w:pPr>
    <w:rPr>
      <w:rFonts w:eastAsia="Times New Roman"/>
      <w:szCs w:val="24"/>
      <w:lang w:eastAsia="zh-CN"/>
    </w:rPr>
  </w:style>
  <w:style w:type="character" w:customStyle="1" w:styleId="BodyTextChar">
    <w:name w:val="Body Text Char"/>
    <w:basedOn w:val="DefaultParagraphFont"/>
    <w:link w:val="BodyText"/>
    <w:rsid w:val="00E05A25"/>
    <w:rPr>
      <w:rFonts w:ascii="Times New Roman" w:eastAsia="Times New Roman" w:hAnsi="Times New Roman" w:cs="Times New Roman"/>
      <w:sz w:val="24"/>
      <w:szCs w:val="24"/>
      <w:lang w:eastAsia="zh-CN"/>
    </w:rPr>
  </w:style>
  <w:style w:type="paragraph" w:styleId="List">
    <w:name w:val="List"/>
    <w:basedOn w:val="BodyText"/>
    <w:rsid w:val="00E05A25"/>
    <w:rPr>
      <w:rFonts w:cs="FreeSans"/>
    </w:rPr>
  </w:style>
  <w:style w:type="paragraph" w:customStyle="1" w:styleId="Index">
    <w:name w:val="Index"/>
    <w:basedOn w:val="Normal"/>
    <w:rsid w:val="00E05A25"/>
    <w:pPr>
      <w:suppressLineNumbers/>
      <w:suppressAutoHyphens/>
      <w:spacing w:after="0" w:line="240" w:lineRule="auto"/>
      <w:ind w:left="0" w:firstLine="0"/>
      <w:jc w:val="left"/>
    </w:pPr>
    <w:rPr>
      <w:rFonts w:eastAsia="Times New Roman" w:cs="FreeSans"/>
      <w:szCs w:val="24"/>
      <w:lang w:eastAsia="zh-CN"/>
    </w:rPr>
  </w:style>
  <w:style w:type="paragraph" w:styleId="Subtitle">
    <w:name w:val="Subtitle"/>
    <w:basedOn w:val="Normal"/>
    <w:next w:val="BodyText"/>
    <w:link w:val="SubtitleChar"/>
    <w:qFormat/>
    <w:rsid w:val="00E05A25"/>
    <w:pPr>
      <w:suppressAutoHyphens/>
      <w:spacing w:after="60" w:line="240" w:lineRule="auto"/>
      <w:ind w:left="0" w:firstLine="0"/>
      <w:jc w:val="center"/>
    </w:pPr>
    <w:rPr>
      <w:rFonts w:ascii="Arial" w:eastAsia="Times New Roman" w:hAnsi="Arial" w:cs="Arial"/>
      <w:szCs w:val="24"/>
      <w:lang w:eastAsia="zh-CN"/>
    </w:rPr>
  </w:style>
  <w:style w:type="character" w:customStyle="1" w:styleId="SubtitleChar">
    <w:name w:val="Subtitle Char"/>
    <w:basedOn w:val="DefaultParagraphFont"/>
    <w:link w:val="Subtitle"/>
    <w:rsid w:val="00E05A25"/>
    <w:rPr>
      <w:rFonts w:ascii="Arial" w:eastAsia="Times New Roman" w:hAnsi="Arial" w:cs="Arial"/>
      <w:sz w:val="24"/>
      <w:szCs w:val="24"/>
      <w:lang w:eastAsia="zh-CN"/>
    </w:rPr>
  </w:style>
  <w:style w:type="paragraph" w:styleId="BodyTextIndent">
    <w:name w:val="Body Text Indent"/>
    <w:basedOn w:val="Normal"/>
    <w:link w:val="BodyTextIndentChar"/>
    <w:rsid w:val="00E05A25"/>
    <w:pPr>
      <w:suppressAutoHyphens/>
      <w:spacing w:after="0" w:line="240" w:lineRule="auto"/>
      <w:ind w:left="0" w:firstLine="567"/>
    </w:pPr>
    <w:rPr>
      <w:rFonts w:eastAsia="Times New Roman"/>
      <w:sz w:val="20"/>
      <w:szCs w:val="20"/>
      <w:lang w:eastAsia="zh-CN"/>
    </w:rPr>
  </w:style>
  <w:style w:type="character" w:customStyle="1" w:styleId="BodyTextIndentChar">
    <w:name w:val="Body Text Indent Char"/>
    <w:basedOn w:val="DefaultParagraphFont"/>
    <w:link w:val="BodyTextIndent"/>
    <w:rsid w:val="00E05A25"/>
    <w:rPr>
      <w:rFonts w:ascii="Times New Roman" w:eastAsia="Times New Roman" w:hAnsi="Times New Roman" w:cs="Times New Roman"/>
      <w:sz w:val="20"/>
      <w:szCs w:val="20"/>
      <w:lang w:eastAsia="zh-CN"/>
    </w:rPr>
  </w:style>
  <w:style w:type="paragraph" w:styleId="BodyTextIndent2">
    <w:name w:val="Body Text Indent 2"/>
    <w:basedOn w:val="Normal"/>
    <w:link w:val="BodyTextIndent2Char"/>
    <w:rsid w:val="00E05A25"/>
    <w:pPr>
      <w:suppressAutoHyphens/>
      <w:spacing w:after="0" w:line="240" w:lineRule="auto"/>
      <w:ind w:left="567" w:hanging="567"/>
    </w:pPr>
    <w:rPr>
      <w:rFonts w:eastAsia="Times New Roman"/>
      <w:sz w:val="20"/>
      <w:szCs w:val="20"/>
      <w:lang w:eastAsia="zh-CN"/>
    </w:rPr>
  </w:style>
  <w:style w:type="character" w:customStyle="1" w:styleId="BodyTextIndent2Char">
    <w:name w:val="Body Text Indent 2 Char"/>
    <w:basedOn w:val="DefaultParagraphFont"/>
    <w:link w:val="BodyTextIndent2"/>
    <w:rsid w:val="00E05A25"/>
    <w:rPr>
      <w:rFonts w:ascii="Times New Roman" w:eastAsia="Times New Roman" w:hAnsi="Times New Roman" w:cs="Times New Roman"/>
      <w:sz w:val="20"/>
      <w:szCs w:val="20"/>
      <w:lang w:eastAsia="zh-CN"/>
    </w:rPr>
  </w:style>
  <w:style w:type="paragraph" w:customStyle="1" w:styleId="Equation">
    <w:name w:val="Equation"/>
    <w:basedOn w:val="BodyTextIndent"/>
    <w:rsid w:val="00E05A25"/>
    <w:pPr>
      <w:tabs>
        <w:tab w:val="left" w:pos="57"/>
        <w:tab w:val="center" w:pos="1985"/>
        <w:tab w:val="right" w:pos="4026"/>
      </w:tabs>
      <w:ind w:firstLine="0"/>
      <w:jc w:val="left"/>
    </w:pPr>
  </w:style>
  <w:style w:type="paragraph" w:customStyle="1" w:styleId="Body">
    <w:name w:val="Body"/>
    <w:basedOn w:val="BodyTextIndent"/>
    <w:rsid w:val="00E05A25"/>
  </w:style>
  <w:style w:type="paragraph" w:customStyle="1" w:styleId="BodyAbstract">
    <w:name w:val="Body Abstract"/>
    <w:basedOn w:val="Heading1"/>
    <w:rsid w:val="00E05A25"/>
    <w:pPr>
      <w:keepLines w:val="0"/>
      <w:suppressAutoHyphens/>
      <w:spacing w:after="115" w:line="240" w:lineRule="auto"/>
      <w:ind w:left="567" w:right="567"/>
    </w:pPr>
    <w:rPr>
      <w:rFonts w:eastAsia="Times New Roman" w:cs="Times New Roman"/>
      <w:b w:val="0"/>
      <w:i/>
      <w:smallCaps/>
      <w:sz w:val="20"/>
      <w:szCs w:val="20"/>
      <w:lang w:eastAsia="zh-CN"/>
    </w:rPr>
  </w:style>
  <w:style w:type="paragraph" w:customStyle="1" w:styleId="StyleTitle">
    <w:name w:val="Style Title"/>
    <w:basedOn w:val="Heading"/>
    <w:rsid w:val="00E05A25"/>
    <w:rPr>
      <w:sz w:val="24"/>
    </w:rPr>
  </w:style>
  <w:style w:type="paragraph" w:styleId="NormalWeb">
    <w:name w:val="Normal (Web)"/>
    <w:basedOn w:val="Normal"/>
    <w:uiPriority w:val="99"/>
    <w:rsid w:val="00E05A25"/>
    <w:pPr>
      <w:suppressAutoHyphens/>
      <w:spacing w:before="280" w:after="119" w:line="240" w:lineRule="auto"/>
      <w:ind w:left="0" w:firstLine="0"/>
      <w:jc w:val="left"/>
    </w:pPr>
    <w:rPr>
      <w:rFonts w:eastAsia="Times New Roman"/>
      <w:szCs w:val="24"/>
      <w:lang w:eastAsia="zh-CN"/>
    </w:rPr>
  </w:style>
  <w:style w:type="paragraph" w:customStyle="1" w:styleId="Author">
    <w:name w:val="Author"/>
    <w:basedOn w:val="Normal"/>
    <w:rsid w:val="00E05A25"/>
    <w:pPr>
      <w:suppressAutoHyphens/>
      <w:spacing w:after="0" w:line="240" w:lineRule="auto"/>
      <w:ind w:left="0" w:firstLine="0"/>
      <w:jc w:val="center"/>
    </w:pPr>
    <w:rPr>
      <w:rFonts w:eastAsia="Times New Roman"/>
      <w:b/>
      <w:szCs w:val="24"/>
      <w:lang w:eastAsia="zh-CN"/>
    </w:rPr>
  </w:style>
  <w:style w:type="paragraph" w:customStyle="1" w:styleId="AbstractTitle">
    <w:name w:val="Abstract Title"/>
    <w:basedOn w:val="Normal"/>
    <w:rsid w:val="00E05A25"/>
    <w:pPr>
      <w:suppressAutoHyphens/>
      <w:spacing w:after="0" w:line="240" w:lineRule="auto"/>
      <w:ind w:left="0" w:firstLine="0"/>
      <w:jc w:val="center"/>
    </w:pPr>
    <w:rPr>
      <w:rFonts w:eastAsia="Times New Roman"/>
      <w:b/>
      <w:sz w:val="20"/>
      <w:szCs w:val="20"/>
      <w:lang w:eastAsia="zh-CN"/>
    </w:rPr>
  </w:style>
  <w:style w:type="paragraph" w:customStyle="1" w:styleId="FrameContents">
    <w:name w:val="Frame Contents"/>
    <w:basedOn w:val="Normal"/>
    <w:rsid w:val="00E05A25"/>
    <w:pPr>
      <w:suppressAutoHyphens/>
      <w:spacing w:after="0" w:line="240" w:lineRule="auto"/>
      <w:ind w:left="0" w:firstLine="0"/>
      <w:jc w:val="left"/>
    </w:pPr>
    <w:rPr>
      <w:rFonts w:eastAsia="Times New Roman"/>
      <w:szCs w:val="24"/>
      <w:lang w:eastAsia="zh-CN"/>
    </w:rPr>
  </w:style>
  <w:style w:type="paragraph" w:customStyle="1" w:styleId="TableContents">
    <w:name w:val="Table Contents"/>
    <w:basedOn w:val="Normal"/>
    <w:rsid w:val="00E05A25"/>
    <w:pPr>
      <w:suppressLineNumbers/>
      <w:suppressAutoHyphens/>
      <w:spacing w:after="0" w:line="240" w:lineRule="auto"/>
      <w:ind w:left="0" w:firstLine="0"/>
      <w:jc w:val="left"/>
    </w:pPr>
    <w:rPr>
      <w:rFonts w:eastAsia="Times New Roman"/>
      <w:szCs w:val="24"/>
      <w:lang w:eastAsia="zh-CN"/>
    </w:rPr>
  </w:style>
  <w:style w:type="paragraph" w:customStyle="1" w:styleId="TableHeading">
    <w:name w:val="Table Heading"/>
    <w:basedOn w:val="TableContents"/>
    <w:rsid w:val="00E05A25"/>
    <w:pPr>
      <w:jc w:val="center"/>
    </w:pPr>
    <w:rPr>
      <w:b/>
      <w:bCs/>
    </w:rPr>
  </w:style>
  <w:style w:type="paragraph" w:customStyle="1" w:styleId="JSKParagraph">
    <w:name w:val="JSK Paragraph"/>
    <w:basedOn w:val="Normal"/>
    <w:rsid w:val="00E05A25"/>
    <w:pPr>
      <w:suppressAutoHyphens/>
      <w:snapToGrid w:val="0"/>
      <w:spacing w:after="0" w:line="240" w:lineRule="auto"/>
      <w:ind w:left="0" w:firstLine="216"/>
    </w:pPr>
    <w:rPr>
      <w:rFonts w:eastAsia="Times New Roman"/>
      <w:sz w:val="20"/>
      <w:szCs w:val="24"/>
      <w:lang w:eastAsia="zh-CN"/>
    </w:rPr>
  </w:style>
  <w:style w:type="paragraph" w:customStyle="1" w:styleId="Gambar">
    <w:name w:val="Gambar"/>
    <w:basedOn w:val="Caption"/>
    <w:rsid w:val="00E05A25"/>
    <w:pPr>
      <w:suppressLineNumbers/>
      <w:suppressAutoHyphens/>
      <w:spacing w:line="240" w:lineRule="auto"/>
    </w:pPr>
    <w:rPr>
      <w:rFonts w:eastAsia="Times New Roman" w:cs="FreeSans"/>
      <w:b/>
      <w:szCs w:val="24"/>
      <w:lang w:eastAsia="zh-CN"/>
    </w:rPr>
  </w:style>
  <w:style w:type="paragraph" w:customStyle="1" w:styleId="Tabel">
    <w:name w:val="Tabel"/>
    <w:basedOn w:val="Caption"/>
    <w:rsid w:val="00E05A25"/>
    <w:pPr>
      <w:suppressLineNumbers/>
      <w:suppressAutoHyphens/>
      <w:spacing w:line="240" w:lineRule="auto"/>
    </w:pPr>
    <w:rPr>
      <w:rFonts w:eastAsia="Times New Roman" w:cs="FreeSans"/>
      <w:b/>
      <w:szCs w:val="24"/>
      <w:lang w:eastAsia="zh-CN"/>
    </w:rPr>
  </w:style>
  <w:style w:type="table" w:customStyle="1" w:styleId="PlainTable21">
    <w:name w:val="Plain Table 21"/>
    <w:basedOn w:val="TableNormal"/>
    <w:uiPriority w:val="42"/>
    <w:rsid w:val="00E05A25"/>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IEEEParagraph">
    <w:name w:val="IEEE Paragraph"/>
    <w:basedOn w:val="Normal"/>
    <w:link w:val="IEEEParagraphChar"/>
    <w:rsid w:val="00E05A25"/>
    <w:pPr>
      <w:adjustRightInd w:val="0"/>
      <w:snapToGrid w:val="0"/>
      <w:spacing w:after="0" w:line="240" w:lineRule="auto"/>
      <w:ind w:left="0" w:firstLine="216"/>
    </w:pPr>
    <w:rPr>
      <w:rFonts w:eastAsia="SimSun"/>
      <w:sz w:val="20"/>
      <w:szCs w:val="24"/>
      <w:lang w:val="en-AU" w:eastAsia="zh-CN"/>
    </w:rPr>
  </w:style>
  <w:style w:type="character" w:customStyle="1" w:styleId="IEEEParagraphChar">
    <w:name w:val="IEEE Paragraph Char"/>
    <w:link w:val="IEEEParagraph"/>
    <w:rsid w:val="00E05A25"/>
    <w:rPr>
      <w:rFonts w:ascii="Times New Roman" w:eastAsia="SimSun" w:hAnsi="Times New Roman" w:cs="Times New Roman"/>
      <w:sz w:val="20"/>
      <w:szCs w:val="24"/>
      <w:lang w:val="en-AU" w:eastAsia="zh-CN"/>
    </w:rPr>
  </w:style>
  <w:style w:type="paragraph" w:customStyle="1" w:styleId="IEEEReferenceItem">
    <w:name w:val="IEEE Reference Item"/>
    <w:basedOn w:val="Normal"/>
    <w:rsid w:val="00E05A25"/>
    <w:pPr>
      <w:tabs>
        <w:tab w:val="num" w:pos="432"/>
      </w:tabs>
      <w:adjustRightInd w:val="0"/>
      <w:snapToGrid w:val="0"/>
      <w:spacing w:after="0" w:line="240" w:lineRule="auto"/>
      <w:ind w:left="432" w:hanging="432"/>
    </w:pPr>
    <w:rPr>
      <w:rFonts w:eastAsia="SimSun"/>
      <w:sz w:val="16"/>
      <w:szCs w:val="24"/>
      <w:lang w:eastAsia="zh-CN"/>
    </w:rPr>
  </w:style>
  <w:style w:type="character" w:styleId="PlaceholderText">
    <w:name w:val="Placeholder Text"/>
    <w:basedOn w:val="DefaultParagraphFont"/>
    <w:uiPriority w:val="99"/>
    <w:semiHidden/>
    <w:rsid w:val="00E8798A"/>
    <w:rPr>
      <w:color w:val="808080"/>
    </w:rPr>
  </w:style>
  <w:style w:type="numbering" w:customStyle="1" w:styleId="NoList2">
    <w:name w:val="No List2"/>
    <w:next w:val="NoList"/>
    <w:uiPriority w:val="99"/>
    <w:semiHidden/>
    <w:unhideWhenUsed/>
    <w:rsid w:val="00517B57"/>
  </w:style>
  <w:style w:type="table" w:customStyle="1" w:styleId="TableGrid3">
    <w:name w:val="Table Grid3"/>
    <w:basedOn w:val="TableNormal"/>
    <w:next w:val="TableGrid"/>
    <w:uiPriority w:val="39"/>
    <w:rsid w:val="00517B5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qFormat/>
    <w:locked/>
    <w:rsid w:val="00644EEB"/>
    <w:rPr>
      <w:rFonts w:ascii="Times New Roman" w:eastAsia="Calibri" w:hAnsi="Times New Roman" w:cs="Times New Roman"/>
      <w:sz w:val="24"/>
    </w:rPr>
  </w:style>
  <w:style w:type="character" w:customStyle="1" w:styleId="subjudul3Char">
    <w:name w:val="subjudul3 Char"/>
    <w:link w:val="subjudul3"/>
    <w:locked/>
    <w:rsid w:val="00EF47F3"/>
    <w:rPr>
      <w:rFonts w:ascii="Times New Roman" w:eastAsia="Times New Roman" w:hAnsi="Times New Roman" w:cs="Times New Roman"/>
      <w:b/>
      <w:sz w:val="24"/>
      <w:szCs w:val="24"/>
    </w:rPr>
  </w:style>
  <w:style w:type="paragraph" w:customStyle="1" w:styleId="subjudul3">
    <w:name w:val="subjudul3"/>
    <w:basedOn w:val="Normal"/>
    <w:link w:val="subjudul3Char"/>
    <w:qFormat/>
    <w:rsid w:val="00EF47F3"/>
    <w:pPr>
      <w:numPr>
        <w:numId w:val="22"/>
      </w:numPr>
      <w:spacing w:after="0" w:line="360" w:lineRule="auto"/>
      <w:ind w:left="567" w:hanging="567"/>
      <w:contextualSpacing/>
      <w:jc w:val="left"/>
    </w:pPr>
    <w:rPr>
      <w:rFonts w:eastAsia="Times New Roman"/>
      <w:b/>
      <w:szCs w:val="24"/>
    </w:rPr>
  </w:style>
  <w:style w:type="character" w:customStyle="1" w:styleId="subsubjudul31Char">
    <w:name w:val="subsubjudul3.1 Char"/>
    <w:link w:val="subsubjudul31"/>
    <w:locked/>
    <w:rsid w:val="00EF47F3"/>
    <w:rPr>
      <w:rFonts w:ascii="Times New Roman" w:eastAsia="Times New Roman" w:hAnsi="Times New Roman" w:cs="Times New Roman"/>
      <w:b/>
      <w:sz w:val="24"/>
      <w:szCs w:val="24"/>
    </w:rPr>
  </w:style>
  <w:style w:type="paragraph" w:customStyle="1" w:styleId="subsubjudul31">
    <w:name w:val="subsubjudul3.1"/>
    <w:basedOn w:val="Normal"/>
    <w:link w:val="subsubjudul31Char"/>
    <w:qFormat/>
    <w:rsid w:val="00EF47F3"/>
    <w:pPr>
      <w:numPr>
        <w:numId w:val="23"/>
      </w:numPr>
      <w:spacing w:after="0" w:line="360" w:lineRule="auto"/>
      <w:contextualSpacing/>
    </w:pPr>
    <w:rPr>
      <w:rFonts w:eastAsia="Times New Roman"/>
      <w:b/>
      <w:szCs w:val="24"/>
    </w:rPr>
  </w:style>
  <w:style w:type="character" w:customStyle="1" w:styleId="Heading4Char">
    <w:name w:val="Heading 4 Char"/>
    <w:basedOn w:val="DefaultParagraphFont"/>
    <w:link w:val="Heading4"/>
    <w:uiPriority w:val="9"/>
    <w:rsid w:val="007C13C1"/>
    <w:rPr>
      <w:rFonts w:ascii="Times New Roman" w:eastAsiaTheme="majorEastAsia" w:hAnsi="Times New Roman" w:cstheme="majorBidi"/>
      <w:iCs/>
      <w:sz w:val="24"/>
    </w:rPr>
  </w:style>
  <w:style w:type="paragraph" w:customStyle="1" w:styleId="MediumGrid1-Accent21">
    <w:name w:val="Medium Grid 1 - Accent 21"/>
    <w:basedOn w:val="Normal"/>
    <w:link w:val="MediumGrid1-Accent2Char"/>
    <w:uiPriority w:val="34"/>
    <w:qFormat/>
    <w:rsid w:val="007C13C1"/>
    <w:pPr>
      <w:spacing w:after="0" w:line="240" w:lineRule="auto"/>
      <w:ind w:left="720" w:firstLine="0"/>
      <w:contextualSpacing/>
      <w:jc w:val="left"/>
    </w:pPr>
    <w:rPr>
      <w:rFonts w:eastAsia="Times New Roman"/>
      <w:szCs w:val="24"/>
    </w:rPr>
  </w:style>
  <w:style w:type="character" w:customStyle="1" w:styleId="MediumGrid1-Accent2Char">
    <w:name w:val="Medium Grid 1 - Accent 2 Char"/>
    <w:link w:val="MediumGrid1-Accent21"/>
    <w:uiPriority w:val="34"/>
    <w:rsid w:val="007C13C1"/>
    <w:rPr>
      <w:rFonts w:ascii="Times New Roman" w:eastAsia="Times New Roman" w:hAnsi="Times New Roman" w:cs="Times New Roman"/>
      <w:sz w:val="24"/>
      <w:szCs w:val="24"/>
    </w:rPr>
  </w:style>
  <w:style w:type="character" w:customStyle="1" w:styleId="subsubjudul34Char">
    <w:name w:val="subsubjudul3.4 Char"/>
    <w:link w:val="subsubjudul34"/>
    <w:locked/>
    <w:rsid w:val="007C13C1"/>
    <w:rPr>
      <w:rFonts w:ascii="Times New Roman" w:eastAsia="Times New Roman" w:hAnsi="Times New Roman"/>
      <w:b/>
      <w:sz w:val="24"/>
      <w:szCs w:val="24"/>
    </w:rPr>
  </w:style>
  <w:style w:type="paragraph" w:customStyle="1" w:styleId="subsubjudul34">
    <w:name w:val="subsubjudul3.4"/>
    <w:basedOn w:val="MediumGrid1-Accent21"/>
    <w:link w:val="subsubjudul34Char"/>
    <w:rsid w:val="007C13C1"/>
    <w:pPr>
      <w:numPr>
        <w:ilvl w:val="2"/>
        <w:numId w:val="41"/>
      </w:numPr>
      <w:spacing w:line="360" w:lineRule="auto"/>
      <w:ind w:left="1276" w:hanging="709"/>
      <w:jc w:val="both"/>
    </w:pPr>
    <w:rPr>
      <w:rFonts w:cstheme="minorBidi"/>
      <w:b/>
    </w:rPr>
  </w:style>
  <w:style w:type="table" w:customStyle="1" w:styleId="TableGridLight1">
    <w:name w:val="Table Grid Light1"/>
    <w:basedOn w:val="TableNormal"/>
    <w:uiPriority w:val="40"/>
    <w:rsid w:val="007C13C1"/>
    <w:pPr>
      <w:spacing w:after="0" w:line="240" w:lineRule="auto"/>
    </w:pPr>
    <w:rPr>
      <w:rFonts w:ascii="Calibri" w:eastAsia="Calibri" w:hAnsi="Calibri"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ColorfulList-Accent11">
    <w:name w:val="Colorful List - Accent 11"/>
    <w:basedOn w:val="Normal"/>
    <w:uiPriority w:val="34"/>
    <w:qFormat/>
    <w:rsid w:val="007C13C1"/>
    <w:pPr>
      <w:spacing w:after="0" w:line="240" w:lineRule="auto"/>
      <w:ind w:left="720" w:firstLine="0"/>
      <w:jc w:val="left"/>
    </w:pPr>
    <w:rPr>
      <w:rFonts w:eastAsia="Times New Roman"/>
      <w:szCs w:val="24"/>
    </w:rPr>
  </w:style>
  <w:style w:type="character" w:styleId="FollowedHyperlink">
    <w:name w:val="FollowedHyperlink"/>
    <w:uiPriority w:val="99"/>
    <w:semiHidden/>
    <w:unhideWhenUsed/>
    <w:rsid w:val="007C13C1"/>
    <w:rPr>
      <w:color w:val="800080"/>
      <w:u w:val="single"/>
    </w:rPr>
  </w:style>
  <w:style w:type="paragraph" w:styleId="NoSpacing">
    <w:name w:val="No Spacing"/>
    <w:uiPriority w:val="1"/>
    <w:qFormat/>
    <w:rsid w:val="007C13C1"/>
    <w:pPr>
      <w:spacing w:after="0" w:line="240" w:lineRule="auto"/>
    </w:pPr>
    <w:rPr>
      <w:rFonts w:ascii="Times New Roman" w:eastAsia="Times New Roman" w:hAnsi="Times New Roman" w:cs="Times New Roman"/>
      <w:sz w:val="24"/>
      <w:szCs w:val="24"/>
    </w:rPr>
  </w:style>
  <w:style w:type="character" w:customStyle="1" w:styleId="apple-converted-space">
    <w:name w:val="apple-converted-space"/>
    <w:rsid w:val="007C13C1"/>
  </w:style>
  <w:style w:type="paragraph" w:styleId="HTMLPreformatted">
    <w:name w:val="HTML Preformatted"/>
    <w:basedOn w:val="Normal"/>
    <w:link w:val="HTMLPreformattedChar"/>
    <w:uiPriority w:val="99"/>
    <w:semiHidden/>
    <w:unhideWhenUsed/>
    <w:rsid w:val="00D51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19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53940">
      <w:bodyDiv w:val="1"/>
      <w:marLeft w:val="0"/>
      <w:marRight w:val="0"/>
      <w:marTop w:val="0"/>
      <w:marBottom w:val="0"/>
      <w:divBdr>
        <w:top w:val="none" w:sz="0" w:space="0" w:color="auto"/>
        <w:left w:val="none" w:sz="0" w:space="0" w:color="auto"/>
        <w:bottom w:val="none" w:sz="0" w:space="0" w:color="auto"/>
        <w:right w:val="none" w:sz="0" w:space="0" w:color="auto"/>
      </w:divBdr>
    </w:div>
    <w:div w:id="490869011">
      <w:bodyDiv w:val="1"/>
      <w:marLeft w:val="0"/>
      <w:marRight w:val="0"/>
      <w:marTop w:val="0"/>
      <w:marBottom w:val="0"/>
      <w:divBdr>
        <w:top w:val="none" w:sz="0" w:space="0" w:color="auto"/>
        <w:left w:val="none" w:sz="0" w:space="0" w:color="auto"/>
        <w:bottom w:val="none" w:sz="0" w:space="0" w:color="auto"/>
        <w:right w:val="none" w:sz="0" w:space="0" w:color="auto"/>
      </w:divBdr>
    </w:div>
    <w:div w:id="492836659">
      <w:bodyDiv w:val="1"/>
      <w:marLeft w:val="0"/>
      <w:marRight w:val="0"/>
      <w:marTop w:val="0"/>
      <w:marBottom w:val="0"/>
      <w:divBdr>
        <w:top w:val="none" w:sz="0" w:space="0" w:color="auto"/>
        <w:left w:val="none" w:sz="0" w:space="0" w:color="auto"/>
        <w:bottom w:val="none" w:sz="0" w:space="0" w:color="auto"/>
        <w:right w:val="none" w:sz="0" w:space="0" w:color="auto"/>
      </w:divBdr>
    </w:div>
    <w:div w:id="680551663">
      <w:bodyDiv w:val="1"/>
      <w:marLeft w:val="0"/>
      <w:marRight w:val="0"/>
      <w:marTop w:val="0"/>
      <w:marBottom w:val="0"/>
      <w:divBdr>
        <w:top w:val="none" w:sz="0" w:space="0" w:color="auto"/>
        <w:left w:val="none" w:sz="0" w:space="0" w:color="auto"/>
        <w:bottom w:val="none" w:sz="0" w:space="0" w:color="auto"/>
        <w:right w:val="none" w:sz="0" w:space="0" w:color="auto"/>
      </w:divBdr>
    </w:div>
    <w:div w:id="809127594">
      <w:bodyDiv w:val="1"/>
      <w:marLeft w:val="0"/>
      <w:marRight w:val="0"/>
      <w:marTop w:val="0"/>
      <w:marBottom w:val="0"/>
      <w:divBdr>
        <w:top w:val="none" w:sz="0" w:space="0" w:color="auto"/>
        <w:left w:val="none" w:sz="0" w:space="0" w:color="auto"/>
        <w:bottom w:val="none" w:sz="0" w:space="0" w:color="auto"/>
        <w:right w:val="none" w:sz="0" w:space="0" w:color="auto"/>
      </w:divBdr>
    </w:div>
    <w:div w:id="923490407">
      <w:bodyDiv w:val="1"/>
      <w:marLeft w:val="0"/>
      <w:marRight w:val="0"/>
      <w:marTop w:val="0"/>
      <w:marBottom w:val="0"/>
      <w:divBdr>
        <w:top w:val="none" w:sz="0" w:space="0" w:color="auto"/>
        <w:left w:val="none" w:sz="0" w:space="0" w:color="auto"/>
        <w:bottom w:val="none" w:sz="0" w:space="0" w:color="auto"/>
        <w:right w:val="none" w:sz="0" w:space="0" w:color="auto"/>
      </w:divBdr>
    </w:div>
    <w:div w:id="952517928">
      <w:bodyDiv w:val="1"/>
      <w:marLeft w:val="0"/>
      <w:marRight w:val="0"/>
      <w:marTop w:val="0"/>
      <w:marBottom w:val="0"/>
      <w:divBdr>
        <w:top w:val="none" w:sz="0" w:space="0" w:color="auto"/>
        <w:left w:val="none" w:sz="0" w:space="0" w:color="auto"/>
        <w:bottom w:val="none" w:sz="0" w:space="0" w:color="auto"/>
        <w:right w:val="none" w:sz="0" w:space="0" w:color="auto"/>
      </w:divBdr>
    </w:div>
    <w:div w:id="1151098941">
      <w:bodyDiv w:val="1"/>
      <w:marLeft w:val="0"/>
      <w:marRight w:val="0"/>
      <w:marTop w:val="0"/>
      <w:marBottom w:val="0"/>
      <w:divBdr>
        <w:top w:val="none" w:sz="0" w:space="0" w:color="auto"/>
        <w:left w:val="none" w:sz="0" w:space="0" w:color="auto"/>
        <w:bottom w:val="none" w:sz="0" w:space="0" w:color="auto"/>
        <w:right w:val="none" w:sz="0" w:space="0" w:color="auto"/>
      </w:divBdr>
    </w:div>
    <w:div w:id="1339693635">
      <w:bodyDiv w:val="1"/>
      <w:marLeft w:val="0"/>
      <w:marRight w:val="0"/>
      <w:marTop w:val="0"/>
      <w:marBottom w:val="0"/>
      <w:divBdr>
        <w:top w:val="none" w:sz="0" w:space="0" w:color="auto"/>
        <w:left w:val="none" w:sz="0" w:space="0" w:color="auto"/>
        <w:bottom w:val="none" w:sz="0" w:space="0" w:color="auto"/>
        <w:right w:val="none" w:sz="0" w:space="0" w:color="auto"/>
      </w:divBdr>
    </w:div>
    <w:div w:id="1396927304">
      <w:bodyDiv w:val="1"/>
      <w:marLeft w:val="0"/>
      <w:marRight w:val="0"/>
      <w:marTop w:val="0"/>
      <w:marBottom w:val="0"/>
      <w:divBdr>
        <w:top w:val="none" w:sz="0" w:space="0" w:color="auto"/>
        <w:left w:val="none" w:sz="0" w:space="0" w:color="auto"/>
        <w:bottom w:val="none" w:sz="0" w:space="0" w:color="auto"/>
        <w:right w:val="none" w:sz="0" w:space="0" w:color="auto"/>
      </w:divBdr>
    </w:div>
    <w:div w:id="1683363345">
      <w:bodyDiv w:val="1"/>
      <w:marLeft w:val="0"/>
      <w:marRight w:val="0"/>
      <w:marTop w:val="0"/>
      <w:marBottom w:val="0"/>
      <w:divBdr>
        <w:top w:val="none" w:sz="0" w:space="0" w:color="auto"/>
        <w:left w:val="none" w:sz="0" w:space="0" w:color="auto"/>
        <w:bottom w:val="none" w:sz="0" w:space="0" w:color="auto"/>
        <w:right w:val="none" w:sz="0" w:space="0" w:color="auto"/>
      </w:divBdr>
    </w:div>
    <w:div w:id="1706131248">
      <w:bodyDiv w:val="1"/>
      <w:marLeft w:val="0"/>
      <w:marRight w:val="0"/>
      <w:marTop w:val="0"/>
      <w:marBottom w:val="0"/>
      <w:divBdr>
        <w:top w:val="none" w:sz="0" w:space="0" w:color="auto"/>
        <w:left w:val="none" w:sz="0" w:space="0" w:color="auto"/>
        <w:bottom w:val="none" w:sz="0" w:space="0" w:color="auto"/>
        <w:right w:val="none" w:sz="0" w:space="0" w:color="auto"/>
      </w:divBdr>
    </w:div>
    <w:div w:id="1797674171">
      <w:bodyDiv w:val="1"/>
      <w:marLeft w:val="0"/>
      <w:marRight w:val="0"/>
      <w:marTop w:val="0"/>
      <w:marBottom w:val="0"/>
      <w:divBdr>
        <w:top w:val="none" w:sz="0" w:space="0" w:color="auto"/>
        <w:left w:val="none" w:sz="0" w:space="0" w:color="auto"/>
        <w:bottom w:val="none" w:sz="0" w:space="0" w:color="auto"/>
        <w:right w:val="none" w:sz="0" w:space="0" w:color="auto"/>
      </w:divBdr>
    </w:div>
    <w:div w:id="1951204658">
      <w:bodyDiv w:val="1"/>
      <w:marLeft w:val="0"/>
      <w:marRight w:val="0"/>
      <w:marTop w:val="0"/>
      <w:marBottom w:val="0"/>
      <w:divBdr>
        <w:top w:val="none" w:sz="0" w:space="0" w:color="auto"/>
        <w:left w:val="none" w:sz="0" w:space="0" w:color="auto"/>
        <w:bottom w:val="none" w:sz="0" w:space="0" w:color="auto"/>
        <w:right w:val="none" w:sz="0" w:space="0" w:color="auto"/>
      </w:divBdr>
    </w:div>
    <w:div w:id="1959752763">
      <w:bodyDiv w:val="1"/>
      <w:marLeft w:val="0"/>
      <w:marRight w:val="0"/>
      <w:marTop w:val="0"/>
      <w:marBottom w:val="0"/>
      <w:divBdr>
        <w:top w:val="none" w:sz="0" w:space="0" w:color="auto"/>
        <w:left w:val="none" w:sz="0" w:space="0" w:color="auto"/>
        <w:bottom w:val="none" w:sz="0" w:space="0" w:color="auto"/>
        <w:right w:val="none" w:sz="0" w:space="0" w:color="auto"/>
      </w:divBdr>
    </w:div>
    <w:div w:id="2031685997">
      <w:bodyDiv w:val="1"/>
      <w:marLeft w:val="0"/>
      <w:marRight w:val="0"/>
      <w:marTop w:val="0"/>
      <w:marBottom w:val="0"/>
      <w:divBdr>
        <w:top w:val="none" w:sz="0" w:space="0" w:color="auto"/>
        <w:left w:val="none" w:sz="0" w:space="0" w:color="auto"/>
        <w:bottom w:val="none" w:sz="0" w:space="0" w:color="auto"/>
        <w:right w:val="none" w:sz="0" w:space="0" w:color="auto"/>
      </w:divBdr>
    </w:div>
    <w:div w:id="205029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0B3B2-C28E-497A-84FB-167A12A0B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17</Pages>
  <Words>4418</Words>
  <Characters>25187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Bagas D. Priyambodo</dc:creator>
  <cp:keywords/>
  <dc:description/>
  <cp:lastModifiedBy>Bagas D. Priyambodo</cp:lastModifiedBy>
  <cp:revision>5</cp:revision>
  <cp:lastPrinted>2016-12-28T07:07:00Z</cp:lastPrinted>
  <dcterms:created xsi:type="dcterms:W3CDTF">2016-12-27T23:28:00Z</dcterms:created>
  <dcterms:modified xsi:type="dcterms:W3CDTF">2016-12-28T07:09:00Z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8d387d72-e3d7-38a1-a81d-039b5c9d936f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