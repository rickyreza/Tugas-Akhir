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12DC" w:rsidRPr="00554876" w:rsidRDefault="00FC6805" w:rsidP="007350AF">
      <w:pPr>
        <w:spacing w:after="0"/>
        <w:ind w:left="0" w:firstLine="0"/>
        <w:jc w:val="center"/>
        <w:rPr>
          <w:sz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6" type="#_x0000_t75" style="position:absolute;left:0;text-align:left;margin-left:-56.4pt;margin-top:-11897.4pt;width:582.8pt;height:824.3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8" o:title="IMG_0003"/>
          </v:shape>
        </w:pict>
      </w:r>
    </w:p>
    <w:p w:rsidR="00D23A2A" w:rsidRPr="00145984" w:rsidRDefault="00D23A2A" w:rsidP="007350AF">
      <w:pPr>
        <w:keepNext/>
        <w:keepLines/>
        <w:spacing w:after="0" w:line="360" w:lineRule="auto"/>
        <w:ind w:left="0" w:firstLine="0"/>
        <w:jc w:val="center"/>
        <w:outlineLvl w:val="0"/>
        <w:rPr>
          <w:rFonts w:eastAsia="Times New Roman"/>
          <w:b/>
          <w:kern w:val="2"/>
          <w:szCs w:val="32"/>
        </w:rPr>
      </w:pPr>
      <w:bookmarkStart w:id="0" w:name="_Toc470154674"/>
      <w:r w:rsidRPr="00145984">
        <w:rPr>
          <w:rFonts w:eastAsia="Times New Roman"/>
          <w:b/>
          <w:kern w:val="2"/>
          <w:szCs w:val="32"/>
        </w:rPr>
        <w:t>BAB IV</w:t>
      </w:r>
      <w:r w:rsidRPr="00145984">
        <w:rPr>
          <w:rFonts w:eastAsia="Times New Roman"/>
          <w:b/>
          <w:kern w:val="2"/>
          <w:szCs w:val="32"/>
        </w:rPr>
        <w:br/>
        <w:t>IMPLEMENTASI DAN PENGUJIAN SISTEM</w:t>
      </w:r>
      <w:bookmarkEnd w:id="0"/>
    </w:p>
    <w:p w:rsidR="00D23A2A" w:rsidRPr="00145984" w:rsidRDefault="00D23A2A" w:rsidP="007350AF">
      <w:pPr>
        <w:spacing w:after="0" w:line="360" w:lineRule="auto"/>
        <w:ind w:left="0" w:firstLine="0"/>
      </w:pPr>
    </w:p>
    <w:p w:rsidR="00D23A2A" w:rsidRPr="00145984" w:rsidRDefault="00532956" w:rsidP="00645EA8">
      <w:pPr>
        <w:keepNext/>
        <w:keepLines/>
        <w:numPr>
          <w:ilvl w:val="0"/>
          <w:numId w:val="14"/>
        </w:numPr>
        <w:spacing w:after="0" w:line="360" w:lineRule="auto"/>
        <w:ind w:left="567" w:hanging="567"/>
        <w:outlineLvl w:val="1"/>
        <w:rPr>
          <w:rFonts w:eastAsia="Times New Roman"/>
          <w:b/>
          <w:szCs w:val="26"/>
        </w:rPr>
      </w:pPr>
      <w:bookmarkStart w:id="1" w:name="_Toc470154675"/>
      <w:r w:rsidRPr="00554876">
        <w:rPr>
          <w:b/>
          <w:lang w:val="id-ID"/>
        </w:rPr>
        <w:t>Implementasi</w:t>
      </w:r>
      <w:bookmarkEnd w:id="1"/>
    </w:p>
    <w:p w:rsidR="00554876" w:rsidRPr="00554876" w:rsidRDefault="00554876" w:rsidP="00554876">
      <w:pPr>
        <w:spacing w:after="0" w:line="360" w:lineRule="auto"/>
        <w:ind w:left="0" w:firstLine="567"/>
        <w:rPr>
          <w:rFonts w:eastAsia="Times New Roman"/>
          <w:szCs w:val="24"/>
          <w:lang w:val="id-ID"/>
        </w:rPr>
      </w:pPr>
      <w:r w:rsidRPr="00554876">
        <w:rPr>
          <w:rFonts w:eastAsia="Times New Roman"/>
          <w:szCs w:val="24"/>
          <w:lang w:val="id-ID"/>
        </w:rPr>
        <w:t xml:space="preserve">Pada tahap ini dilakukan implementasi terhadap aplikasi </w:t>
      </w:r>
      <w:r w:rsidRPr="00554876">
        <w:rPr>
          <w:rFonts w:eastAsia="Times New Roman"/>
          <w:szCs w:val="24"/>
        </w:rPr>
        <w:t>Siskom.in</w:t>
      </w:r>
      <w:r w:rsidRPr="00554876">
        <w:rPr>
          <w:rFonts w:eastAsia="Times New Roman"/>
          <w:szCs w:val="24"/>
          <w:lang w:val="id-ID"/>
        </w:rPr>
        <w:t>.</w:t>
      </w:r>
      <w:r w:rsidRPr="00554876">
        <w:rPr>
          <w:rFonts w:eastAsia="Times New Roman"/>
          <w:szCs w:val="24"/>
        </w:rPr>
        <w:t xml:space="preserve"> Implementasi dilakukan untuk melanjutkan proses perancangan yang telah dilakukan sebelumnya agar terwujud aplikasi yang mempunyai fungsi dan antarmuka yang sesuai dengan rancangan desain sistem. </w:t>
      </w:r>
      <w:r w:rsidRPr="00554876">
        <w:rPr>
          <w:rFonts w:eastAsia="Times New Roman"/>
          <w:szCs w:val="24"/>
          <w:lang w:val="id-ID"/>
        </w:rPr>
        <w:t xml:space="preserve">Implementasi dilakukan pada setiap kegiatan yang dikerjakan masing – masing pengguna pada </w:t>
      </w:r>
      <w:r w:rsidRPr="00554876">
        <w:rPr>
          <w:rFonts w:eastAsia="Times New Roman"/>
          <w:i/>
          <w:szCs w:val="24"/>
          <w:lang w:val="id-ID"/>
        </w:rPr>
        <w:t>website</w:t>
      </w:r>
      <w:r w:rsidRPr="00554876">
        <w:rPr>
          <w:rFonts w:eastAsia="Times New Roman"/>
          <w:szCs w:val="24"/>
          <w:lang w:val="id-ID"/>
        </w:rPr>
        <w:t xml:space="preserve"> dan </w:t>
      </w:r>
      <w:r w:rsidRPr="00554876">
        <w:rPr>
          <w:rFonts w:eastAsia="Times New Roman"/>
          <w:i/>
          <w:szCs w:val="24"/>
          <w:lang w:val="id-ID"/>
        </w:rPr>
        <w:t>mobile</w:t>
      </w:r>
      <w:r w:rsidRPr="00554876">
        <w:rPr>
          <w:rFonts w:eastAsia="Times New Roman"/>
          <w:szCs w:val="24"/>
          <w:lang w:val="id-ID"/>
        </w:rPr>
        <w:t xml:space="preserve">. </w:t>
      </w:r>
    </w:p>
    <w:p w:rsidR="00554876" w:rsidRPr="00145984" w:rsidRDefault="00554876" w:rsidP="0011610B">
      <w:pPr>
        <w:pStyle w:val="ListParagraph"/>
        <w:keepNext/>
        <w:keepLines/>
        <w:numPr>
          <w:ilvl w:val="0"/>
          <w:numId w:val="81"/>
        </w:numPr>
        <w:spacing w:after="0" w:line="360" w:lineRule="auto"/>
        <w:contextualSpacing w:val="0"/>
        <w:outlineLvl w:val="2"/>
        <w:rPr>
          <w:b/>
          <w:vanish/>
          <w:szCs w:val="24"/>
          <w:lang w:val="id-ID"/>
        </w:rPr>
      </w:pPr>
      <w:bookmarkStart w:id="2" w:name="_Toc467615395"/>
      <w:bookmarkStart w:id="3" w:name="_Toc470048735"/>
      <w:bookmarkStart w:id="4" w:name="_Toc470154676"/>
      <w:bookmarkEnd w:id="2"/>
      <w:bookmarkEnd w:id="3"/>
      <w:bookmarkEnd w:id="4"/>
    </w:p>
    <w:p w:rsidR="00554876" w:rsidRPr="00145984" w:rsidRDefault="00554876" w:rsidP="0011610B">
      <w:pPr>
        <w:pStyle w:val="ListParagraph"/>
        <w:keepNext/>
        <w:keepLines/>
        <w:numPr>
          <w:ilvl w:val="0"/>
          <w:numId w:val="81"/>
        </w:numPr>
        <w:spacing w:after="0" w:line="360" w:lineRule="auto"/>
        <w:contextualSpacing w:val="0"/>
        <w:outlineLvl w:val="2"/>
        <w:rPr>
          <w:b/>
          <w:vanish/>
          <w:szCs w:val="24"/>
          <w:lang w:val="id-ID"/>
        </w:rPr>
      </w:pPr>
      <w:bookmarkStart w:id="5" w:name="_Toc467615396"/>
      <w:bookmarkStart w:id="6" w:name="_Toc470048736"/>
      <w:bookmarkStart w:id="7" w:name="_Toc470154677"/>
      <w:bookmarkEnd w:id="5"/>
      <w:bookmarkEnd w:id="6"/>
      <w:bookmarkEnd w:id="7"/>
    </w:p>
    <w:p w:rsidR="00554876" w:rsidRPr="00145984" w:rsidRDefault="00554876" w:rsidP="0011610B">
      <w:pPr>
        <w:pStyle w:val="ListParagraph"/>
        <w:keepNext/>
        <w:keepLines/>
        <w:numPr>
          <w:ilvl w:val="0"/>
          <w:numId w:val="81"/>
        </w:numPr>
        <w:spacing w:after="0" w:line="360" w:lineRule="auto"/>
        <w:contextualSpacing w:val="0"/>
        <w:outlineLvl w:val="2"/>
        <w:rPr>
          <w:b/>
          <w:vanish/>
          <w:szCs w:val="24"/>
          <w:lang w:val="id-ID"/>
        </w:rPr>
      </w:pPr>
      <w:bookmarkStart w:id="8" w:name="_Toc467615397"/>
      <w:bookmarkStart w:id="9" w:name="_Toc470048737"/>
      <w:bookmarkStart w:id="10" w:name="_Toc470154678"/>
      <w:bookmarkEnd w:id="8"/>
      <w:bookmarkEnd w:id="9"/>
      <w:bookmarkEnd w:id="10"/>
    </w:p>
    <w:p w:rsidR="00554876" w:rsidRPr="00145984" w:rsidRDefault="00554876" w:rsidP="0011610B">
      <w:pPr>
        <w:pStyle w:val="ListParagraph"/>
        <w:keepNext/>
        <w:keepLines/>
        <w:numPr>
          <w:ilvl w:val="0"/>
          <w:numId w:val="81"/>
        </w:numPr>
        <w:spacing w:after="0" w:line="360" w:lineRule="auto"/>
        <w:contextualSpacing w:val="0"/>
        <w:outlineLvl w:val="2"/>
        <w:rPr>
          <w:b/>
          <w:vanish/>
          <w:szCs w:val="24"/>
          <w:lang w:val="id-ID"/>
        </w:rPr>
      </w:pPr>
      <w:bookmarkStart w:id="11" w:name="_Toc467615398"/>
      <w:bookmarkStart w:id="12" w:name="_Toc470048738"/>
      <w:bookmarkStart w:id="13" w:name="_Toc470154679"/>
      <w:bookmarkEnd w:id="11"/>
      <w:bookmarkEnd w:id="12"/>
      <w:bookmarkEnd w:id="13"/>
    </w:p>
    <w:p w:rsidR="00554876" w:rsidRPr="00145984" w:rsidRDefault="00554876" w:rsidP="0011610B">
      <w:pPr>
        <w:pStyle w:val="ListParagraph"/>
        <w:keepNext/>
        <w:keepLines/>
        <w:numPr>
          <w:ilvl w:val="1"/>
          <w:numId w:val="81"/>
        </w:numPr>
        <w:spacing w:after="0" w:line="360" w:lineRule="auto"/>
        <w:contextualSpacing w:val="0"/>
        <w:outlineLvl w:val="2"/>
        <w:rPr>
          <w:b/>
          <w:vanish/>
          <w:szCs w:val="24"/>
          <w:lang w:val="id-ID"/>
        </w:rPr>
      </w:pPr>
      <w:bookmarkStart w:id="14" w:name="_Toc467615399"/>
      <w:bookmarkStart w:id="15" w:name="_Toc470048739"/>
      <w:bookmarkStart w:id="16" w:name="_Toc470154680"/>
      <w:bookmarkEnd w:id="14"/>
      <w:bookmarkEnd w:id="15"/>
      <w:bookmarkEnd w:id="16"/>
    </w:p>
    <w:p w:rsidR="00554876" w:rsidRPr="00554876" w:rsidRDefault="00554876" w:rsidP="001E2430">
      <w:pPr>
        <w:pStyle w:val="Heading3"/>
      </w:pPr>
      <w:bookmarkStart w:id="17" w:name="_Toc470154681"/>
      <w:r w:rsidRPr="00554876">
        <w:t xml:space="preserve">Implementasi </w:t>
      </w:r>
      <w:r w:rsidR="00473D3A">
        <w:t>Basis D</w:t>
      </w:r>
      <w:r w:rsidR="0080025A">
        <w:t>ata</w:t>
      </w:r>
      <w:bookmarkEnd w:id="17"/>
    </w:p>
    <w:p w:rsidR="00554876" w:rsidRPr="00554876" w:rsidRDefault="00554876" w:rsidP="00554876">
      <w:pPr>
        <w:spacing w:after="0" w:line="360" w:lineRule="auto"/>
        <w:ind w:left="0" w:firstLine="567"/>
        <w:rPr>
          <w:rFonts w:eastAsia="Times New Roman"/>
          <w:szCs w:val="24"/>
        </w:rPr>
      </w:pPr>
      <w:r w:rsidRPr="00554876">
        <w:rPr>
          <w:rFonts w:eastAsia="Times New Roman"/>
          <w:szCs w:val="24"/>
        </w:rPr>
        <w:t xml:space="preserve">Implementasi </w:t>
      </w:r>
      <w:r w:rsidR="0080025A">
        <w:rPr>
          <w:rFonts w:eastAsia="Times New Roman"/>
          <w:szCs w:val="24"/>
        </w:rPr>
        <w:t>basis data</w:t>
      </w:r>
      <w:r w:rsidRPr="00554876">
        <w:rPr>
          <w:rFonts w:eastAsia="Times New Roman"/>
          <w:szCs w:val="24"/>
        </w:rPr>
        <w:t xml:space="preserve"> dilakukan untuk melanjutkan proses perancangan dengan melakukan proses pembuatan tabel-tabel </w:t>
      </w:r>
      <w:r w:rsidR="0080025A">
        <w:rPr>
          <w:rFonts w:eastAsia="Times New Roman"/>
          <w:szCs w:val="24"/>
        </w:rPr>
        <w:t>basis data</w:t>
      </w:r>
      <w:r w:rsidRPr="00554876">
        <w:rPr>
          <w:rFonts w:eastAsia="Times New Roman"/>
          <w:szCs w:val="24"/>
        </w:rPr>
        <w:t xml:space="preserve"> pada MySQL serta mengisikan data primer yang harus diisikan sebelum digunakan oleh pengguna.</w:t>
      </w:r>
    </w:p>
    <w:p w:rsidR="00554876" w:rsidRPr="00554876" w:rsidRDefault="00554876" w:rsidP="0011610B">
      <w:pPr>
        <w:numPr>
          <w:ilvl w:val="0"/>
          <w:numId w:val="80"/>
        </w:numPr>
        <w:spacing w:after="0" w:line="360" w:lineRule="auto"/>
        <w:ind w:left="567" w:hanging="567"/>
        <w:jc w:val="left"/>
        <w:rPr>
          <w:rFonts w:eastAsia="Times New Roman"/>
          <w:b/>
          <w:szCs w:val="24"/>
        </w:rPr>
      </w:pPr>
      <w:r w:rsidRPr="00554876">
        <w:rPr>
          <w:rFonts w:eastAsia="Times New Roman"/>
          <w:b/>
          <w:szCs w:val="24"/>
        </w:rPr>
        <w:t xml:space="preserve">Tabel </w:t>
      </w:r>
      <w:r w:rsidRPr="00554876">
        <w:rPr>
          <w:rFonts w:eastAsia="Times New Roman"/>
          <w:b/>
          <w:i/>
          <w:szCs w:val="24"/>
        </w:rPr>
        <w:t>User</w:t>
      </w:r>
    </w:p>
    <w:p w:rsidR="00554876" w:rsidRPr="00554876" w:rsidRDefault="00576551" w:rsidP="00554876">
      <w:pPr>
        <w:spacing w:after="0" w:line="360" w:lineRule="auto"/>
        <w:ind w:left="0" w:firstLine="567"/>
        <w:rPr>
          <w:rFonts w:eastAsia="Times New Roman"/>
          <w:szCs w:val="24"/>
        </w:rPr>
      </w:pPr>
      <w:r>
        <w:rPr>
          <w:rFonts w:eastAsia="Times New Roman"/>
          <w:szCs w:val="24"/>
        </w:rPr>
        <w:t>Tabel</w:t>
      </w:r>
      <w:r w:rsidR="00554876" w:rsidRPr="00554876">
        <w:rPr>
          <w:rFonts w:eastAsia="Times New Roman"/>
          <w:szCs w:val="24"/>
        </w:rPr>
        <w:t xml:space="preserve"> 4.1 menunjukkan struktur tabel </w:t>
      </w:r>
      <w:r w:rsidR="00554876" w:rsidRPr="00554876">
        <w:rPr>
          <w:rFonts w:eastAsia="Times New Roman"/>
          <w:i/>
          <w:szCs w:val="24"/>
        </w:rPr>
        <w:t>user</w:t>
      </w:r>
      <w:r w:rsidR="00554876" w:rsidRPr="00554876">
        <w:rPr>
          <w:rFonts w:eastAsia="Times New Roman"/>
          <w:szCs w:val="24"/>
        </w:rPr>
        <w:t xml:space="preserve"> yang terdiri dari id_</w:t>
      </w:r>
      <w:r w:rsidR="00554876" w:rsidRPr="00554876">
        <w:rPr>
          <w:rFonts w:eastAsia="Times New Roman"/>
          <w:i/>
          <w:szCs w:val="24"/>
        </w:rPr>
        <w:t>user</w:t>
      </w:r>
      <w:r w:rsidR="00554876" w:rsidRPr="00554876">
        <w:rPr>
          <w:rFonts w:eastAsia="Times New Roman"/>
          <w:szCs w:val="24"/>
        </w:rPr>
        <w:t xml:space="preserve">, </w:t>
      </w:r>
      <w:r w:rsidR="00554876" w:rsidRPr="00554876">
        <w:rPr>
          <w:rFonts w:eastAsia="Times New Roman"/>
          <w:i/>
          <w:szCs w:val="24"/>
        </w:rPr>
        <w:t>username</w:t>
      </w:r>
      <w:r w:rsidR="00554876" w:rsidRPr="00554876">
        <w:rPr>
          <w:rFonts w:eastAsia="Times New Roman"/>
          <w:szCs w:val="24"/>
        </w:rPr>
        <w:t xml:space="preserve">, </w:t>
      </w:r>
      <w:proofErr w:type="gramStart"/>
      <w:r w:rsidR="00554876" w:rsidRPr="00554876">
        <w:rPr>
          <w:rFonts w:eastAsia="Times New Roman"/>
          <w:szCs w:val="24"/>
        </w:rPr>
        <w:t>nama</w:t>
      </w:r>
      <w:proofErr w:type="gramEnd"/>
      <w:r w:rsidR="00554876" w:rsidRPr="00554876">
        <w:rPr>
          <w:rFonts w:eastAsia="Times New Roman"/>
          <w:szCs w:val="24"/>
        </w:rPr>
        <w:t xml:space="preserve">, </w:t>
      </w:r>
      <w:r w:rsidR="00554876" w:rsidRPr="00554876">
        <w:rPr>
          <w:rFonts w:eastAsia="Times New Roman"/>
          <w:i/>
          <w:szCs w:val="24"/>
        </w:rPr>
        <w:t>password</w:t>
      </w:r>
      <w:r w:rsidR="00554876" w:rsidRPr="00554876">
        <w:rPr>
          <w:rFonts w:eastAsia="Times New Roman"/>
          <w:szCs w:val="24"/>
        </w:rPr>
        <w:t xml:space="preserve">, </w:t>
      </w:r>
      <w:r w:rsidR="00554876" w:rsidRPr="00554876">
        <w:rPr>
          <w:rFonts w:eastAsia="Times New Roman"/>
          <w:i/>
          <w:szCs w:val="24"/>
        </w:rPr>
        <w:t>level</w:t>
      </w:r>
      <w:r w:rsidR="00554876" w:rsidRPr="00554876">
        <w:rPr>
          <w:rFonts w:eastAsia="Times New Roman"/>
          <w:szCs w:val="24"/>
        </w:rPr>
        <w:t>.</w:t>
      </w:r>
    </w:p>
    <w:p w:rsidR="00576551" w:rsidRDefault="00576551" w:rsidP="00576551">
      <w:pPr>
        <w:pStyle w:val="Caption"/>
        <w:keepNext/>
        <w:jc w:val="both"/>
      </w:pPr>
      <w:bookmarkStart w:id="18" w:name="_Toc470115931"/>
      <w:r>
        <w:t>Tabel 4.</w:t>
      </w:r>
      <w:r w:rsidR="00FC6805">
        <w:fldChar w:fldCharType="begin"/>
      </w:r>
      <w:r w:rsidR="00FC6805">
        <w:instrText xml:space="preserve"> SEQ Tabel_4. \* ARABIC </w:instrText>
      </w:r>
      <w:r w:rsidR="00FC6805">
        <w:fldChar w:fldCharType="separate"/>
      </w:r>
      <w:r w:rsidR="00825E19">
        <w:rPr>
          <w:noProof/>
        </w:rPr>
        <w:t>1</w:t>
      </w:r>
      <w:r w:rsidR="00FC6805">
        <w:rPr>
          <w:noProof/>
        </w:rPr>
        <w:fldChar w:fldCharType="end"/>
      </w:r>
      <w:r>
        <w:t xml:space="preserve"> </w:t>
      </w:r>
      <w:r w:rsidRPr="00554876">
        <w:rPr>
          <w:rFonts w:eastAsia="Times New Roman"/>
          <w:szCs w:val="24"/>
          <w:lang w:val="id-ID"/>
        </w:rPr>
        <w:t xml:space="preserve">Struktur tabel </w:t>
      </w:r>
      <w:r w:rsidRPr="00554876">
        <w:rPr>
          <w:rFonts w:eastAsia="Times New Roman"/>
          <w:i/>
          <w:szCs w:val="24"/>
          <w:lang w:val="id-ID"/>
        </w:rPr>
        <w:t>user</w:t>
      </w:r>
      <w:bookmarkEnd w:id="18"/>
    </w:p>
    <w:p w:rsidR="00554876" w:rsidRDefault="00FC6805" w:rsidP="004B7DF6">
      <w:pPr>
        <w:keepNext/>
        <w:spacing w:after="0" w:line="360" w:lineRule="auto"/>
        <w:ind w:left="0" w:firstLine="0"/>
        <w:jc w:val="left"/>
      </w:pPr>
      <w:r>
        <w:rPr>
          <w:rFonts w:eastAsia="Times New Roman"/>
          <w:noProof/>
          <w:szCs w:val="24"/>
        </w:rPr>
        <w:pict>
          <v:shape id="Picture 73591" o:spid="_x0000_i1025" type="#_x0000_t75" style="width:243pt;height:81pt;visibility:visible;mso-wrap-style:square">
            <v:imagedata r:id="rId9" o:title="user"/>
          </v:shape>
        </w:pict>
      </w:r>
    </w:p>
    <w:p w:rsidR="00554876" w:rsidRPr="00554876" w:rsidRDefault="00554876" w:rsidP="0011610B">
      <w:pPr>
        <w:numPr>
          <w:ilvl w:val="0"/>
          <w:numId w:val="80"/>
        </w:numPr>
        <w:spacing w:after="0" w:line="360" w:lineRule="auto"/>
        <w:ind w:left="567" w:hanging="567"/>
        <w:jc w:val="left"/>
        <w:rPr>
          <w:rFonts w:eastAsia="Times New Roman"/>
          <w:b/>
          <w:szCs w:val="24"/>
        </w:rPr>
      </w:pPr>
      <w:r w:rsidRPr="00554876">
        <w:rPr>
          <w:rFonts w:eastAsia="Times New Roman"/>
          <w:b/>
          <w:szCs w:val="24"/>
        </w:rPr>
        <w:t>Tabel</w:t>
      </w:r>
      <w:r>
        <w:rPr>
          <w:rFonts w:eastAsia="Times New Roman"/>
          <w:b/>
          <w:szCs w:val="24"/>
        </w:rPr>
        <w:t xml:space="preserve"> I</w:t>
      </w:r>
      <w:r w:rsidRPr="00554876">
        <w:rPr>
          <w:rFonts w:eastAsia="Times New Roman"/>
          <w:b/>
          <w:szCs w:val="24"/>
        </w:rPr>
        <w:t>nfo</w:t>
      </w:r>
    </w:p>
    <w:p w:rsidR="00554876" w:rsidRPr="00554876" w:rsidRDefault="00576551" w:rsidP="00554876">
      <w:pPr>
        <w:spacing w:after="0" w:line="360" w:lineRule="auto"/>
        <w:ind w:left="0" w:firstLine="567"/>
        <w:rPr>
          <w:rFonts w:eastAsia="Times New Roman"/>
          <w:szCs w:val="24"/>
          <w:lang w:val="id-ID"/>
        </w:rPr>
      </w:pPr>
      <w:r>
        <w:rPr>
          <w:rFonts w:eastAsia="Times New Roman"/>
          <w:szCs w:val="24"/>
        </w:rPr>
        <w:t>Tabel</w:t>
      </w:r>
      <w:r w:rsidR="00554876" w:rsidRPr="00554876">
        <w:rPr>
          <w:rFonts w:eastAsia="Times New Roman"/>
          <w:szCs w:val="24"/>
        </w:rPr>
        <w:t xml:space="preserve"> 4.2 menunjukan struktul tabel info yang terdiri</w:t>
      </w:r>
      <w:r w:rsidR="00554876" w:rsidRPr="00554876">
        <w:rPr>
          <w:rFonts w:eastAsia="Times New Roman"/>
          <w:szCs w:val="24"/>
          <w:lang w:val="id-ID"/>
        </w:rPr>
        <w:t xml:space="preserve"> dari id_info, isi_info, waktu_info, id_</w:t>
      </w:r>
      <w:r w:rsidR="00554876" w:rsidRPr="00554876">
        <w:rPr>
          <w:rFonts w:eastAsia="Times New Roman"/>
          <w:i/>
          <w:szCs w:val="24"/>
          <w:lang w:val="id-ID"/>
        </w:rPr>
        <w:t>user</w:t>
      </w:r>
      <w:r w:rsidR="00554876" w:rsidRPr="00554876">
        <w:rPr>
          <w:rFonts w:eastAsia="Times New Roman"/>
          <w:szCs w:val="24"/>
          <w:lang w:val="id-ID"/>
        </w:rPr>
        <w:t>.</w:t>
      </w:r>
    </w:p>
    <w:p w:rsidR="00576551" w:rsidRDefault="00576551" w:rsidP="00576551">
      <w:pPr>
        <w:pStyle w:val="Caption"/>
        <w:tabs>
          <w:tab w:val="left" w:pos="142"/>
        </w:tabs>
        <w:jc w:val="both"/>
        <w:rPr>
          <w:rFonts w:eastAsia="Times New Roman"/>
          <w:szCs w:val="24"/>
        </w:rPr>
      </w:pPr>
      <w:bookmarkStart w:id="19" w:name="_Toc470115932"/>
      <w:r>
        <w:t>Tabel 4.</w:t>
      </w:r>
      <w:r w:rsidR="00FC6805">
        <w:fldChar w:fldCharType="begin"/>
      </w:r>
      <w:r w:rsidR="00FC6805">
        <w:instrText xml:space="preserve"> SEQ Tabel_4. \* ARABIC </w:instrText>
      </w:r>
      <w:r w:rsidR="00FC6805">
        <w:fldChar w:fldCharType="separate"/>
      </w:r>
      <w:r w:rsidR="00825E19">
        <w:rPr>
          <w:noProof/>
        </w:rPr>
        <w:t>2</w:t>
      </w:r>
      <w:r w:rsidR="00FC6805">
        <w:rPr>
          <w:noProof/>
        </w:rPr>
        <w:fldChar w:fldCharType="end"/>
      </w:r>
      <w:r>
        <w:t xml:space="preserve"> </w:t>
      </w:r>
      <w:r>
        <w:rPr>
          <w:rFonts w:eastAsia="Times New Roman"/>
          <w:szCs w:val="24"/>
          <w:lang w:val="id-ID"/>
        </w:rPr>
        <w:t>Struktur tabel in</w:t>
      </w:r>
      <w:r>
        <w:rPr>
          <w:rFonts w:eastAsia="Times New Roman"/>
          <w:szCs w:val="24"/>
        </w:rPr>
        <w:t>fo</w:t>
      </w:r>
      <w:bookmarkEnd w:id="19"/>
    </w:p>
    <w:p w:rsidR="00576551" w:rsidRPr="00576551" w:rsidRDefault="00FC6805" w:rsidP="004B7DF6">
      <w:pPr>
        <w:pStyle w:val="Caption"/>
        <w:tabs>
          <w:tab w:val="left" w:pos="142"/>
        </w:tabs>
        <w:jc w:val="left"/>
        <w:rPr>
          <w:rFonts w:eastAsia="Times New Roman"/>
          <w:szCs w:val="24"/>
        </w:rPr>
        <w:sectPr w:rsidR="00576551" w:rsidRPr="00576551" w:rsidSect="00145984">
          <w:headerReference w:type="default" r:id="rId10"/>
          <w:footerReference w:type="default" r:id="rId11"/>
          <w:pgSz w:w="11907" w:h="16839" w:code="9"/>
          <w:pgMar w:top="2268" w:right="1701" w:bottom="1701" w:left="2268" w:header="720" w:footer="720" w:gutter="0"/>
          <w:pgNumType w:start="70"/>
          <w:cols w:space="720"/>
          <w:docGrid w:linePitch="360"/>
        </w:sectPr>
      </w:pPr>
      <w:r>
        <w:rPr>
          <w:rFonts w:eastAsia="Times New Roman"/>
          <w:noProof/>
          <w:szCs w:val="24"/>
        </w:rPr>
        <w:pict>
          <v:shape id="Picture 73592" o:spid="_x0000_i1026" type="#_x0000_t75" alt="info" style="width:250.5pt;height:73.5pt;visibility:visible;mso-wrap-style:square">
            <v:imagedata r:id="rId12" o:title="info"/>
          </v:shape>
        </w:pict>
      </w:r>
    </w:p>
    <w:p w:rsidR="00554876" w:rsidRPr="00554876" w:rsidRDefault="00554876" w:rsidP="0011610B">
      <w:pPr>
        <w:numPr>
          <w:ilvl w:val="0"/>
          <w:numId w:val="80"/>
        </w:numPr>
        <w:tabs>
          <w:tab w:val="left" w:pos="142"/>
        </w:tabs>
        <w:spacing w:after="0" w:line="360" w:lineRule="auto"/>
        <w:ind w:left="567" w:hanging="567"/>
        <w:jc w:val="left"/>
        <w:rPr>
          <w:rFonts w:eastAsia="Times New Roman"/>
          <w:b/>
          <w:szCs w:val="24"/>
        </w:rPr>
      </w:pPr>
      <w:r w:rsidRPr="00554876">
        <w:rPr>
          <w:rFonts w:eastAsia="Times New Roman"/>
          <w:b/>
          <w:szCs w:val="24"/>
        </w:rPr>
        <w:lastRenderedPageBreak/>
        <w:t>Tabel Forum</w:t>
      </w:r>
    </w:p>
    <w:p w:rsidR="00554876" w:rsidRPr="00554876" w:rsidRDefault="00576551" w:rsidP="00554876">
      <w:pPr>
        <w:spacing w:after="0" w:line="360" w:lineRule="auto"/>
        <w:ind w:left="0" w:firstLine="567"/>
        <w:rPr>
          <w:rFonts w:eastAsia="Times New Roman"/>
          <w:szCs w:val="24"/>
          <w:lang w:val="id-ID"/>
        </w:rPr>
      </w:pPr>
      <w:r>
        <w:rPr>
          <w:rFonts w:eastAsia="Times New Roman"/>
          <w:szCs w:val="24"/>
        </w:rPr>
        <w:t>Tabel</w:t>
      </w:r>
      <w:r w:rsidR="00554876" w:rsidRPr="00554876">
        <w:rPr>
          <w:rFonts w:eastAsia="Times New Roman"/>
          <w:szCs w:val="24"/>
          <w:lang w:val="id-ID"/>
        </w:rPr>
        <w:t xml:space="preserve"> 4.3 menunjukkan struktur tabel forum yang terdiri dari id_forum, judul_forum, isi_forum, waktu_forum, id_</w:t>
      </w:r>
      <w:r w:rsidR="00554876" w:rsidRPr="00554876">
        <w:rPr>
          <w:rFonts w:eastAsia="Times New Roman"/>
          <w:i/>
          <w:szCs w:val="24"/>
          <w:lang w:val="id-ID"/>
        </w:rPr>
        <w:t>user</w:t>
      </w:r>
      <w:r w:rsidR="00554876" w:rsidRPr="00554876">
        <w:rPr>
          <w:rFonts w:eastAsia="Times New Roman"/>
          <w:szCs w:val="24"/>
          <w:lang w:val="id-ID"/>
        </w:rPr>
        <w:t>, id_kategori.</w:t>
      </w:r>
    </w:p>
    <w:p w:rsidR="00576551" w:rsidRDefault="00576551" w:rsidP="00576551">
      <w:pPr>
        <w:pStyle w:val="Caption"/>
        <w:keepNext/>
        <w:jc w:val="both"/>
      </w:pPr>
      <w:bookmarkStart w:id="20" w:name="_Toc470115933"/>
      <w:r>
        <w:t>Tabel 4.</w:t>
      </w:r>
      <w:r w:rsidR="00FC6805">
        <w:fldChar w:fldCharType="begin"/>
      </w:r>
      <w:r w:rsidR="00FC6805">
        <w:instrText xml:space="preserve"> SEQ Tabel_4. \* ARABIC </w:instrText>
      </w:r>
      <w:r w:rsidR="00FC6805">
        <w:fldChar w:fldCharType="separate"/>
      </w:r>
      <w:r w:rsidR="00825E19">
        <w:rPr>
          <w:noProof/>
        </w:rPr>
        <w:t>3</w:t>
      </w:r>
      <w:r w:rsidR="00FC6805">
        <w:rPr>
          <w:noProof/>
        </w:rPr>
        <w:fldChar w:fldCharType="end"/>
      </w:r>
      <w:r>
        <w:t xml:space="preserve"> </w:t>
      </w:r>
      <w:r w:rsidRPr="00554876">
        <w:rPr>
          <w:rFonts w:eastAsia="Times New Roman"/>
          <w:szCs w:val="24"/>
          <w:lang w:val="id-ID"/>
        </w:rPr>
        <w:t>Struktur tabel forum</w:t>
      </w:r>
      <w:bookmarkEnd w:id="20"/>
    </w:p>
    <w:p w:rsidR="00554876" w:rsidRDefault="00FC1892" w:rsidP="004B7DF6">
      <w:pPr>
        <w:keepNext/>
        <w:spacing w:after="0" w:line="360" w:lineRule="auto"/>
        <w:ind w:left="0" w:firstLine="0"/>
        <w:jc w:val="left"/>
      </w:pPr>
      <w:r>
        <w:rPr>
          <w:rFonts w:eastAsia="Times New Roman"/>
          <w:noProof/>
          <w:szCs w:val="24"/>
        </w:rPr>
        <w:pict>
          <v:shape id="Picture 73593" o:spid="_x0000_i1027" type="#_x0000_t75" alt="forum" style="width:253.5pt;height:102.75pt;visibility:visible;mso-wrap-style:square">
            <v:imagedata r:id="rId13" o:title="forum"/>
          </v:shape>
        </w:pict>
      </w:r>
    </w:p>
    <w:p w:rsidR="00554876" w:rsidRPr="00554876" w:rsidRDefault="00554876" w:rsidP="0011610B">
      <w:pPr>
        <w:numPr>
          <w:ilvl w:val="0"/>
          <w:numId w:val="80"/>
        </w:numPr>
        <w:spacing w:after="0" w:line="360" w:lineRule="auto"/>
        <w:ind w:left="567" w:hanging="567"/>
        <w:jc w:val="left"/>
        <w:rPr>
          <w:rFonts w:eastAsia="Times New Roman"/>
          <w:b/>
          <w:szCs w:val="24"/>
        </w:rPr>
      </w:pPr>
      <w:r w:rsidRPr="00554876">
        <w:rPr>
          <w:rFonts w:eastAsia="Times New Roman"/>
          <w:b/>
          <w:szCs w:val="24"/>
        </w:rPr>
        <w:t>Tabel Forum_komentar</w:t>
      </w:r>
    </w:p>
    <w:p w:rsidR="00554876" w:rsidRPr="00554876" w:rsidRDefault="00576551" w:rsidP="00554876">
      <w:pPr>
        <w:spacing w:after="0" w:line="360" w:lineRule="auto"/>
        <w:ind w:left="0" w:firstLine="567"/>
        <w:rPr>
          <w:rFonts w:eastAsia="Times New Roman"/>
          <w:szCs w:val="24"/>
          <w:lang w:val="id-ID"/>
        </w:rPr>
      </w:pPr>
      <w:r>
        <w:rPr>
          <w:rFonts w:eastAsia="Times New Roman"/>
          <w:szCs w:val="24"/>
        </w:rPr>
        <w:t>Tabel</w:t>
      </w:r>
      <w:r w:rsidR="00554876" w:rsidRPr="00554876">
        <w:rPr>
          <w:rFonts w:eastAsia="Times New Roman"/>
          <w:szCs w:val="24"/>
          <w:lang w:val="id-ID"/>
        </w:rPr>
        <w:t xml:space="preserve"> 4.4 menunjukkan struktur tabel </w:t>
      </w:r>
      <w:r w:rsidR="00554876" w:rsidRPr="00554876">
        <w:rPr>
          <w:rFonts w:eastAsia="Times New Roman"/>
          <w:szCs w:val="24"/>
        </w:rPr>
        <w:t>f</w:t>
      </w:r>
      <w:r w:rsidR="00554876" w:rsidRPr="00554876">
        <w:rPr>
          <w:rFonts w:eastAsia="Times New Roman"/>
          <w:szCs w:val="24"/>
          <w:lang w:val="id-ID"/>
        </w:rPr>
        <w:t>orum</w:t>
      </w:r>
      <w:r w:rsidR="00554876" w:rsidRPr="00554876">
        <w:rPr>
          <w:rFonts w:eastAsia="Times New Roman"/>
          <w:szCs w:val="24"/>
        </w:rPr>
        <w:t>_komentar</w:t>
      </w:r>
      <w:r w:rsidR="00554876" w:rsidRPr="00554876">
        <w:rPr>
          <w:rFonts w:eastAsia="Times New Roman"/>
          <w:szCs w:val="24"/>
          <w:lang w:val="id-ID"/>
        </w:rPr>
        <w:t xml:space="preserve"> yang terdiri dari id_komentarforum, isi_komentarforum, waktu_komentarforum, id_</w:t>
      </w:r>
      <w:r w:rsidR="00554876" w:rsidRPr="00554876">
        <w:rPr>
          <w:rFonts w:eastAsia="Times New Roman"/>
          <w:i/>
          <w:szCs w:val="24"/>
          <w:lang w:val="id-ID"/>
        </w:rPr>
        <w:t>user</w:t>
      </w:r>
      <w:r w:rsidR="00554876" w:rsidRPr="00554876">
        <w:rPr>
          <w:rFonts w:eastAsia="Times New Roman"/>
          <w:szCs w:val="24"/>
          <w:lang w:val="id-ID"/>
        </w:rPr>
        <w:t>, id_forum</w:t>
      </w:r>
    </w:p>
    <w:p w:rsidR="00576551" w:rsidRDefault="00576551" w:rsidP="00576551">
      <w:pPr>
        <w:pStyle w:val="Caption"/>
        <w:keepNext/>
        <w:jc w:val="both"/>
      </w:pPr>
      <w:bookmarkStart w:id="21" w:name="_Toc470115934"/>
      <w:r>
        <w:t>Tabel 4.</w:t>
      </w:r>
      <w:r w:rsidR="00FC6805">
        <w:fldChar w:fldCharType="begin"/>
      </w:r>
      <w:r w:rsidR="00FC6805">
        <w:instrText xml:space="preserve"> SEQ Tabel_4. \* ARABIC </w:instrText>
      </w:r>
      <w:r w:rsidR="00FC6805">
        <w:fldChar w:fldCharType="separate"/>
      </w:r>
      <w:r w:rsidR="00825E19">
        <w:rPr>
          <w:noProof/>
        </w:rPr>
        <w:t>4</w:t>
      </w:r>
      <w:r w:rsidR="00FC6805">
        <w:rPr>
          <w:noProof/>
        </w:rPr>
        <w:fldChar w:fldCharType="end"/>
      </w:r>
      <w:r>
        <w:t xml:space="preserve"> </w:t>
      </w:r>
      <w:r w:rsidRPr="00554876">
        <w:rPr>
          <w:rFonts w:eastAsia="Times New Roman"/>
          <w:szCs w:val="24"/>
          <w:lang w:val="id-ID"/>
        </w:rPr>
        <w:t>Struktur tabel komentar forum</w:t>
      </w:r>
      <w:bookmarkEnd w:id="21"/>
    </w:p>
    <w:p w:rsidR="00554876" w:rsidRDefault="00FC1892" w:rsidP="004B7DF6">
      <w:pPr>
        <w:keepNext/>
        <w:spacing w:after="0" w:line="360" w:lineRule="auto"/>
        <w:ind w:left="0" w:firstLine="0"/>
        <w:jc w:val="left"/>
      </w:pPr>
      <w:r>
        <w:rPr>
          <w:rFonts w:eastAsia="Times New Roman"/>
          <w:noProof/>
          <w:szCs w:val="24"/>
        </w:rPr>
        <w:pict>
          <v:shape id="Picture 73594" o:spid="_x0000_i1028" type="#_x0000_t75" alt="forum_komentar" style="width:256.5pt;height:81pt;visibility:visible;mso-wrap-style:square">
            <v:imagedata r:id="rId14" o:title="forum_komentar"/>
          </v:shape>
        </w:pict>
      </w:r>
    </w:p>
    <w:p w:rsidR="00554876" w:rsidRPr="00554876" w:rsidRDefault="00554876" w:rsidP="0011610B">
      <w:pPr>
        <w:numPr>
          <w:ilvl w:val="0"/>
          <w:numId w:val="80"/>
        </w:numPr>
        <w:spacing w:after="0" w:line="360" w:lineRule="auto"/>
        <w:ind w:left="567" w:hanging="567"/>
        <w:jc w:val="left"/>
        <w:rPr>
          <w:rFonts w:eastAsia="Times New Roman"/>
          <w:b/>
          <w:szCs w:val="24"/>
        </w:rPr>
      </w:pPr>
      <w:r w:rsidRPr="00554876">
        <w:rPr>
          <w:rFonts w:eastAsia="Times New Roman"/>
          <w:b/>
          <w:szCs w:val="24"/>
        </w:rPr>
        <w:t>Tabel</w:t>
      </w:r>
      <w:r>
        <w:rPr>
          <w:rFonts w:eastAsia="Times New Roman"/>
          <w:b/>
          <w:szCs w:val="24"/>
        </w:rPr>
        <w:t xml:space="preserve"> F</w:t>
      </w:r>
      <w:r w:rsidRPr="00554876">
        <w:rPr>
          <w:rFonts w:eastAsia="Times New Roman"/>
          <w:b/>
          <w:szCs w:val="24"/>
        </w:rPr>
        <w:t>orum_kategori</w:t>
      </w:r>
    </w:p>
    <w:p w:rsidR="00554876" w:rsidRPr="00554876" w:rsidRDefault="00576551" w:rsidP="00554876">
      <w:pPr>
        <w:spacing w:after="0" w:line="360" w:lineRule="auto"/>
        <w:ind w:left="0" w:firstLine="567"/>
        <w:rPr>
          <w:rFonts w:eastAsia="Times New Roman"/>
          <w:szCs w:val="24"/>
          <w:lang w:val="id-ID"/>
        </w:rPr>
      </w:pPr>
      <w:r>
        <w:rPr>
          <w:rFonts w:eastAsia="Times New Roman"/>
          <w:szCs w:val="24"/>
        </w:rPr>
        <w:t>Tabel</w:t>
      </w:r>
      <w:r w:rsidR="00554876" w:rsidRPr="00554876">
        <w:rPr>
          <w:rFonts w:eastAsia="Times New Roman"/>
          <w:szCs w:val="24"/>
          <w:lang w:val="id-ID"/>
        </w:rPr>
        <w:t xml:space="preserve"> 4.5 menunjukkan struktur tabel </w:t>
      </w:r>
      <w:r w:rsidR="00554876" w:rsidRPr="00554876">
        <w:rPr>
          <w:rFonts w:eastAsia="Times New Roman"/>
          <w:szCs w:val="24"/>
        </w:rPr>
        <w:t>forum_kategori</w:t>
      </w:r>
      <w:r w:rsidR="00554876" w:rsidRPr="00554876">
        <w:rPr>
          <w:rFonts w:eastAsia="Times New Roman"/>
          <w:szCs w:val="24"/>
          <w:lang w:val="id-ID"/>
        </w:rPr>
        <w:t xml:space="preserve"> yang terdiri dari id_kategori dan kategori.</w:t>
      </w:r>
    </w:p>
    <w:p w:rsidR="00576551" w:rsidRDefault="00576551" w:rsidP="00576551">
      <w:pPr>
        <w:pStyle w:val="Caption"/>
        <w:keepNext/>
        <w:jc w:val="both"/>
      </w:pPr>
      <w:bookmarkStart w:id="22" w:name="_Toc470115935"/>
      <w:r>
        <w:t>Tabel 4.</w:t>
      </w:r>
      <w:r w:rsidR="00FC6805">
        <w:fldChar w:fldCharType="begin"/>
      </w:r>
      <w:r w:rsidR="00FC6805">
        <w:instrText xml:space="preserve"> SEQ Tabel_4. \* ARABIC </w:instrText>
      </w:r>
      <w:r w:rsidR="00FC6805">
        <w:fldChar w:fldCharType="separate"/>
      </w:r>
      <w:r w:rsidR="00825E19">
        <w:rPr>
          <w:noProof/>
        </w:rPr>
        <w:t>5</w:t>
      </w:r>
      <w:r w:rsidR="00FC6805">
        <w:rPr>
          <w:noProof/>
        </w:rPr>
        <w:fldChar w:fldCharType="end"/>
      </w:r>
      <w:r>
        <w:t xml:space="preserve"> </w:t>
      </w:r>
      <w:r w:rsidRPr="00554876">
        <w:rPr>
          <w:rFonts w:eastAsia="Times New Roman"/>
          <w:szCs w:val="24"/>
          <w:lang w:val="id-ID"/>
        </w:rPr>
        <w:t>Struktur tabel kategori forum</w:t>
      </w:r>
      <w:bookmarkEnd w:id="22"/>
    </w:p>
    <w:p w:rsidR="00554876" w:rsidRDefault="00FC1892" w:rsidP="004B7DF6">
      <w:pPr>
        <w:keepNext/>
        <w:spacing w:after="0" w:line="360" w:lineRule="auto"/>
        <w:ind w:left="0" w:firstLine="0"/>
        <w:jc w:val="left"/>
      </w:pPr>
      <w:r>
        <w:rPr>
          <w:rFonts w:eastAsia="Times New Roman"/>
          <w:noProof/>
          <w:szCs w:val="24"/>
        </w:rPr>
        <w:pict>
          <v:shape id="Picture 73595" o:spid="_x0000_i1029" type="#_x0000_t75" alt="kategori" style="width:252pt;height:39.75pt;visibility:visible;mso-wrap-style:square">
            <v:imagedata r:id="rId15" o:title="kategori"/>
          </v:shape>
        </w:pict>
      </w:r>
    </w:p>
    <w:p w:rsidR="00554876" w:rsidRPr="00554876" w:rsidRDefault="00554876" w:rsidP="0011610B">
      <w:pPr>
        <w:numPr>
          <w:ilvl w:val="0"/>
          <w:numId w:val="80"/>
        </w:numPr>
        <w:spacing w:after="0" w:line="360" w:lineRule="auto"/>
        <w:ind w:left="567" w:hanging="567"/>
        <w:jc w:val="left"/>
        <w:rPr>
          <w:rFonts w:eastAsia="Times New Roman"/>
          <w:b/>
          <w:szCs w:val="24"/>
        </w:rPr>
      </w:pPr>
      <w:r w:rsidRPr="00554876">
        <w:rPr>
          <w:rFonts w:eastAsia="Times New Roman"/>
          <w:b/>
          <w:szCs w:val="24"/>
        </w:rPr>
        <w:t xml:space="preserve">Tabel </w:t>
      </w:r>
      <w:r>
        <w:rPr>
          <w:rFonts w:eastAsia="Times New Roman"/>
          <w:b/>
          <w:i/>
          <w:szCs w:val="24"/>
        </w:rPr>
        <w:t>L</w:t>
      </w:r>
      <w:r w:rsidRPr="00554876">
        <w:rPr>
          <w:rFonts w:eastAsia="Times New Roman"/>
          <w:b/>
          <w:i/>
          <w:szCs w:val="24"/>
        </w:rPr>
        <w:t>evel</w:t>
      </w:r>
    </w:p>
    <w:p w:rsidR="00554876" w:rsidRPr="00554876" w:rsidRDefault="00576551" w:rsidP="00554876">
      <w:pPr>
        <w:spacing w:after="0" w:line="360" w:lineRule="auto"/>
        <w:ind w:left="0" w:firstLine="567"/>
        <w:rPr>
          <w:rFonts w:eastAsia="Times New Roman"/>
          <w:szCs w:val="24"/>
          <w:lang w:val="id-ID"/>
        </w:rPr>
      </w:pPr>
      <w:r>
        <w:rPr>
          <w:rFonts w:eastAsia="Times New Roman"/>
          <w:szCs w:val="24"/>
        </w:rPr>
        <w:t>Tabel</w:t>
      </w:r>
      <w:r w:rsidR="00554876" w:rsidRPr="00554876">
        <w:rPr>
          <w:rFonts w:eastAsia="Times New Roman"/>
          <w:szCs w:val="24"/>
          <w:lang w:val="id-ID"/>
        </w:rPr>
        <w:t xml:space="preserve"> 4.6 menunjukkan struktur tabel </w:t>
      </w:r>
      <w:r w:rsidR="00554876" w:rsidRPr="00554876">
        <w:rPr>
          <w:rFonts w:eastAsia="Times New Roman"/>
          <w:i/>
          <w:szCs w:val="24"/>
          <w:lang w:val="id-ID"/>
        </w:rPr>
        <w:t>level</w:t>
      </w:r>
      <w:r w:rsidR="00554876" w:rsidRPr="00554876">
        <w:rPr>
          <w:rFonts w:eastAsia="Times New Roman"/>
          <w:szCs w:val="24"/>
          <w:lang w:val="id-ID"/>
        </w:rPr>
        <w:t xml:space="preserve"> yang terdiri dari id_</w:t>
      </w:r>
      <w:r w:rsidR="00554876" w:rsidRPr="00554876">
        <w:rPr>
          <w:rFonts w:eastAsia="Times New Roman"/>
          <w:i/>
          <w:szCs w:val="24"/>
          <w:lang w:val="id-ID"/>
        </w:rPr>
        <w:t>level</w:t>
      </w:r>
      <w:r w:rsidR="00554876" w:rsidRPr="00554876">
        <w:rPr>
          <w:rFonts w:eastAsia="Times New Roman"/>
          <w:szCs w:val="24"/>
          <w:lang w:val="id-ID"/>
        </w:rPr>
        <w:t xml:space="preserve"> dan nama_</w:t>
      </w:r>
      <w:r w:rsidR="00554876" w:rsidRPr="00554876">
        <w:rPr>
          <w:rFonts w:eastAsia="Times New Roman"/>
          <w:i/>
          <w:szCs w:val="24"/>
          <w:lang w:val="id-ID"/>
        </w:rPr>
        <w:t>level</w:t>
      </w:r>
      <w:r w:rsidR="00554876" w:rsidRPr="00554876">
        <w:rPr>
          <w:rFonts w:eastAsia="Times New Roman"/>
          <w:szCs w:val="24"/>
          <w:lang w:val="id-ID"/>
        </w:rPr>
        <w:t>.</w:t>
      </w:r>
    </w:p>
    <w:p w:rsidR="00576551" w:rsidRDefault="00576551" w:rsidP="00576551">
      <w:pPr>
        <w:pStyle w:val="Caption"/>
        <w:keepNext/>
        <w:jc w:val="both"/>
      </w:pPr>
      <w:bookmarkStart w:id="23" w:name="_Toc470115936"/>
      <w:r>
        <w:t>Tabel 4.</w:t>
      </w:r>
      <w:r w:rsidR="00FC6805">
        <w:fldChar w:fldCharType="begin"/>
      </w:r>
      <w:r w:rsidR="00FC6805">
        <w:instrText xml:space="preserve"> SEQ Tabel_4. \* ARABIC </w:instrText>
      </w:r>
      <w:r w:rsidR="00FC6805">
        <w:fldChar w:fldCharType="separate"/>
      </w:r>
      <w:r w:rsidR="00825E19">
        <w:rPr>
          <w:noProof/>
        </w:rPr>
        <w:t>6</w:t>
      </w:r>
      <w:r w:rsidR="00FC6805">
        <w:rPr>
          <w:noProof/>
        </w:rPr>
        <w:fldChar w:fldCharType="end"/>
      </w:r>
      <w:r>
        <w:t xml:space="preserve"> </w:t>
      </w:r>
      <w:r w:rsidRPr="00554876">
        <w:rPr>
          <w:rFonts w:eastAsia="Times New Roman"/>
          <w:szCs w:val="24"/>
          <w:lang w:val="id-ID"/>
        </w:rPr>
        <w:t xml:space="preserve">Struktur tabel </w:t>
      </w:r>
      <w:r w:rsidRPr="00554876">
        <w:rPr>
          <w:rFonts w:eastAsia="Times New Roman"/>
          <w:i/>
          <w:szCs w:val="24"/>
          <w:lang w:val="id-ID"/>
        </w:rPr>
        <w:t>level</w:t>
      </w:r>
      <w:bookmarkEnd w:id="23"/>
    </w:p>
    <w:p w:rsidR="00554876" w:rsidRDefault="00FC1892" w:rsidP="004B7DF6">
      <w:pPr>
        <w:keepNext/>
        <w:spacing w:after="0" w:line="360" w:lineRule="auto"/>
        <w:ind w:left="0" w:firstLine="0"/>
        <w:jc w:val="left"/>
      </w:pPr>
      <w:r>
        <w:rPr>
          <w:rFonts w:eastAsia="Times New Roman"/>
          <w:noProof/>
          <w:szCs w:val="24"/>
        </w:rPr>
        <w:pict>
          <v:shape id="Picture 73596" o:spid="_x0000_i1030" type="#_x0000_t75" alt="level" style="width:253.5pt;height:39.75pt;visibility:visible;mso-wrap-style:square">
            <v:imagedata r:id="rId16" o:title="level"/>
          </v:shape>
        </w:pict>
      </w:r>
    </w:p>
    <w:p w:rsidR="00554876" w:rsidRPr="00554876" w:rsidRDefault="00554876" w:rsidP="00554876">
      <w:pPr>
        <w:spacing w:after="0" w:line="360" w:lineRule="auto"/>
        <w:ind w:left="0" w:firstLine="0"/>
      </w:pPr>
    </w:p>
    <w:p w:rsidR="00D56FC6" w:rsidRPr="00145984" w:rsidRDefault="00D56FC6" w:rsidP="0011610B">
      <w:pPr>
        <w:pStyle w:val="ListParagraph"/>
        <w:keepNext/>
        <w:keepLines/>
        <w:numPr>
          <w:ilvl w:val="0"/>
          <w:numId w:val="84"/>
        </w:numPr>
        <w:spacing w:after="0" w:line="360" w:lineRule="auto"/>
        <w:contextualSpacing w:val="0"/>
        <w:outlineLvl w:val="2"/>
        <w:rPr>
          <w:b/>
          <w:vanish/>
          <w:color w:val="000000"/>
          <w:szCs w:val="24"/>
          <w:lang w:val="id-ID"/>
        </w:rPr>
      </w:pPr>
      <w:bookmarkStart w:id="24" w:name="_Toc467615401"/>
      <w:bookmarkStart w:id="25" w:name="_Toc470048741"/>
      <w:bookmarkStart w:id="26" w:name="_Toc470154682"/>
      <w:bookmarkEnd w:id="24"/>
      <w:bookmarkEnd w:id="25"/>
      <w:bookmarkEnd w:id="26"/>
    </w:p>
    <w:p w:rsidR="00D56FC6" w:rsidRPr="00145984" w:rsidRDefault="00D56FC6" w:rsidP="0011610B">
      <w:pPr>
        <w:pStyle w:val="ListParagraph"/>
        <w:keepNext/>
        <w:keepLines/>
        <w:numPr>
          <w:ilvl w:val="0"/>
          <w:numId w:val="84"/>
        </w:numPr>
        <w:spacing w:after="0" w:line="360" w:lineRule="auto"/>
        <w:contextualSpacing w:val="0"/>
        <w:outlineLvl w:val="2"/>
        <w:rPr>
          <w:b/>
          <w:vanish/>
          <w:color w:val="000000"/>
          <w:szCs w:val="24"/>
          <w:lang w:val="id-ID"/>
        </w:rPr>
      </w:pPr>
      <w:bookmarkStart w:id="27" w:name="_Toc467615402"/>
      <w:bookmarkStart w:id="28" w:name="_Toc470048742"/>
      <w:bookmarkStart w:id="29" w:name="_Toc470154683"/>
      <w:bookmarkEnd w:id="27"/>
      <w:bookmarkEnd w:id="28"/>
      <w:bookmarkEnd w:id="29"/>
    </w:p>
    <w:p w:rsidR="00D56FC6" w:rsidRPr="00145984" w:rsidRDefault="00D56FC6" w:rsidP="0011610B">
      <w:pPr>
        <w:pStyle w:val="ListParagraph"/>
        <w:keepNext/>
        <w:keepLines/>
        <w:numPr>
          <w:ilvl w:val="0"/>
          <w:numId w:val="84"/>
        </w:numPr>
        <w:spacing w:after="0" w:line="360" w:lineRule="auto"/>
        <w:contextualSpacing w:val="0"/>
        <w:outlineLvl w:val="2"/>
        <w:rPr>
          <w:b/>
          <w:vanish/>
          <w:color w:val="000000"/>
          <w:szCs w:val="24"/>
          <w:lang w:val="id-ID"/>
        </w:rPr>
      </w:pPr>
      <w:bookmarkStart w:id="30" w:name="_Toc467615403"/>
      <w:bookmarkStart w:id="31" w:name="_Toc470048743"/>
      <w:bookmarkStart w:id="32" w:name="_Toc470154684"/>
      <w:bookmarkEnd w:id="30"/>
      <w:bookmarkEnd w:id="31"/>
      <w:bookmarkEnd w:id="32"/>
    </w:p>
    <w:p w:rsidR="00D56FC6" w:rsidRPr="00145984" w:rsidRDefault="00D56FC6" w:rsidP="0011610B">
      <w:pPr>
        <w:pStyle w:val="ListParagraph"/>
        <w:keepNext/>
        <w:keepLines/>
        <w:numPr>
          <w:ilvl w:val="0"/>
          <w:numId w:val="84"/>
        </w:numPr>
        <w:spacing w:after="0" w:line="360" w:lineRule="auto"/>
        <w:contextualSpacing w:val="0"/>
        <w:outlineLvl w:val="2"/>
        <w:rPr>
          <w:b/>
          <w:vanish/>
          <w:color w:val="000000"/>
          <w:szCs w:val="24"/>
          <w:lang w:val="id-ID"/>
        </w:rPr>
      </w:pPr>
      <w:bookmarkStart w:id="33" w:name="_Toc467615404"/>
      <w:bookmarkStart w:id="34" w:name="_Toc470048744"/>
      <w:bookmarkStart w:id="35" w:name="_Toc470154685"/>
      <w:bookmarkEnd w:id="33"/>
      <w:bookmarkEnd w:id="34"/>
      <w:bookmarkEnd w:id="35"/>
    </w:p>
    <w:p w:rsidR="00D56FC6" w:rsidRPr="00145984" w:rsidRDefault="00D56FC6" w:rsidP="0011610B">
      <w:pPr>
        <w:pStyle w:val="ListParagraph"/>
        <w:keepNext/>
        <w:keepLines/>
        <w:numPr>
          <w:ilvl w:val="1"/>
          <w:numId w:val="84"/>
        </w:numPr>
        <w:spacing w:after="0" w:line="360" w:lineRule="auto"/>
        <w:contextualSpacing w:val="0"/>
        <w:outlineLvl w:val="2"/>
        <w:rPr>
          <w:b/>
          <w:vanish/>
          <w:color w:val="000000"/>
          <w:szCs w:val="24"/>
          <w:lang w:val="id-ID"/>
        </w:rPr>
      </w:pPr>
      <w:bookmarkStart w:id="36" w:name="_Toc467615405"/>
      <w:bookmarkStart w:id="37" w:name="_Toc470048745"/>
      <w:bookmarkStart w:id="38" w:name="_Toc470154686"/>
      <w:bookmarkEnd w:id="36"/>
      <w:bookmarkEnd w:id="37"/>
      <w:bookmarkEnd w:id="38"/>
    </w:p>
    <w:p w:rsidR="00D56FC6" w:rsidRPr="00145984" w:rsidRDefault="00D56FC6" w:rsidP="0011610B">
      <w:pPr>
        <w:pStyle w:val="ListParagraph"/>
        <w:keepNext/>
        <w:keepLines/>
        <w:numPr>
          <w:ilvl w:val="2"/>
          <w:numId w:val="84"/>
        </w:numPr>
        <w:spacing w:after="0" w:line="360" w:lineRule="auto"/>
        <w:contextualSpacing w:val="0"/>
        <w:outlineLvl w:val="2"/>
        <w:rPr>
          <w:b/>
          <w:vanish/>
          <w:color w:val="000000"/>
          <w:szCs w:val="24"/>
          <w:lang w:val="id-ID"/>
        </w:rPr>
      </w:pPr>
      <w:bookmarkStart w:id="39" w:name="_Toc467615406"/>
      <w:bookmarkStart w:id="40" w:name="_Toc470048746"/>
      <w:bookmarkStart w:id="41" w:name="_Toc470154687"/>
      <w:bookmarkEnd w:id="39"/>
      <w:bookmarkEnd w:id="40"/>
      <w:bookmarkEnd w:id="41"/>
    </w:p>
    <w:p w:rsidR="00554876" w:rsidRPr="00554876" w:rsidRDefault="00554876" w:rsidP="00A94FD2">
      <w:pPr>
        <w:pStyle w:val="Heading3"/>
        <w:numPr>
          <w:ilvl w:val="2"/>
          <w:numId w:val="84"/>
        </w:numPr>
        <w:ind w:left="567" w:hanging="567"/>
      </w:pPr>
      <w:bookmarkStart w:id="42" w:name="_Toc470154688"/>
      <w:r w:rsidRPr="00554876">
        <w:t xml:space="preserve">Implementasi Antarmuka Aplikasi Sisi </w:t>
      </w:r>
      <w:r w:rsidRPr="00554876">
        <w:rPr>
          <w:i/>
        </w:rPr>
        <w:t>Server</w:t>
      </w:r>
      <w:bookmarkEnd w:id="42"/>
    </w:p>
    <w:p w:rsidR="00554876" w:rsidRPr="00554876" w:rsidRDefault="00554876" w:rsidP="00554876">
      <w:pPr>
        <w:spacing w:after="0" w:line="360" w:lineRule="auto"/>
        <w:ind w:left="0" w:firstLine="567"/>
        <w:rPr>
          <w:rFonts w:eastAsia="Times New Roman"/>
          <w:szCs w:val="24"/>
        </w:rPr>
      </w:pPr>
      <w:r w:rsidRPr="00554876">
        <w:rPr>
          <w:rFonts w:eastAsia="Times New Roman"/>
          <w:szCs w:val="24"/>
        </w:rPr>
        <w:t xml:space="preserve">Bagian ini menjelaskan tampilan halaman aplikasi pada sisi </w:t>
      </w:r>
      <w:r w:rsidRPr="00554876">
        <w:rPr>
          <w:rFonts w:eastAsia="Times New Roman"/>
          <w:i/>
          <w:szCs w:val="24"/>
        </w:rPr>
        <w:t>server</w:t>
      </w:r>
      <w:r w:rsidRPr="00554876">
        <w:rPr>
          <w:rFonts w:eastAsia="Times New Roman"/>
          <w:szCs w:val="24"/>
        </w:rPr>
        <w:t xml:space="preserve"> yang telah dibangun. Aplikasi ini merupakan hasil penerjemahaan perancangan aplikasi ke dalam kode program sehingga menghasilkan antarmuka yang diharapkan.</w:t>
      </w:r>
    </w:p>
    <w:p w:rsidR="00554876" w:rsidRPr="00554876" w:rsidRDefault="00554876" w:rsidP="0011610B">
      <w:pPr>
        <w:numPr>
          <w:ilvl w:val="0"/>
          <w:numId w:val="82"/>
        </w:numPr>
        <w:spacing w:after="0" w:line="360" w:lineRule="auto"/>
        <w:ind w:left="567" w:hanging="567"/>
        <w:contextualSpacing/>
        <w:jc w:val="left"/>
        <w:rPr>
          <w:rFonts w:eastAsia="Times New Roman"/>
          <w:b/>
          <w:szCs w:val="24"/>
          <w:lang w:val="id-ID"/>
        </w:rPr>
      </w:pPr>
      <w:r w:rsidRPr="00554876">
        <w:rPr>
          <w:rFonts w:eastAsia="Times New Roman"/>
          <w:b/>
          <w:szCs w:val="24"/>
          <w:lang w:val="id-ID"/>
        </w:rPr>
        <w:t xml:space="preserve">Halaman </w:t>
      </w:r>
      <w:r w:rsidRPr="00554876">
        <w:rPr>
          <w:rFonts w:eastAsia="Times New Roman"/>
          <w:b/>
          <w:i/>
          <w:szCs w:val="24"/>
          <w:lang w:val="id-ID"/>
        </w:rPr>
        <w:t>Login</w:t>
      </w:r>
    </w:p>
    <w:p w:rsidR="00484B1F" w:rsidRDefault="00554876" w:rsidP="00484B1F">
      <w:pPr>
        <w:spacing w:after="0" w:line="360" w:lineRule="auto"/>
        <w:ind w:left="0" w:firstLine="567"/>
        <w:contextualSpacing/>
        <w:rPr>
          <w:noProof/>
        </w:rPr>
      </w:pPr>
      <w:r w:rsidRPr="00554876">
        <w:rPr>
          <w:rFonts w:eastAsia="Times New Roman"/>
          <w:szCs w:val="24"/>
        </w:rPr>
        <w:t xml:space="preserve">Halaman </w:t>
      </w:r>
      <w:r w:rsidRPr="00554876">
        <w:rPr>
          <w:rFonts w:eastAsia="Times New Roman"/>
          <w:i/>
          <w:szCs w:val="24"/>
        </w:rPr>
        <w:t>login</w:t>
      </w:r>
      <w:r w:rsidRPr="00554876">
        <w:rPr>
          <w:rFonts w:eastAsia="Times New Roman"/>
          <w:szCs w:val="24"/>
        </w:rPr>
        <w:t xml:space="preserve"> merupakan halaman awal ketika pengguna membuka aplikasi Siskom.in pada sisi </w:t>
      </w:r>
      <w:r w:rsidRPr="00554876">
        <w:rPr>
          <w:rFonts w:eastAsia="Times New Roman"/>
          <w:i/>
          <w:szCs w:val="24"/>
        </w:rPr>
        <w:t>server</w:t>
      </w:r>
      <w:r w:rsidRPr="00554876">
        <w:rPr>
          <w:rFonts w:eastAsia="Times New Roman"/>
          <w:szCs w:val="24"/>
        </w:rPr>
        <w:t xml:space="preserve">. Pada halaman </w:t>
      </w:r>
      <w:r w:rsidRPr="00554876">
        <w:rPr>
          <w:rFonts w:eastAsia="Times New Roman"/>
          <w:i/>
          <w:szCs w:val="24"/>
        </w:rPr>
        <w:t>login</w:t>
      </w:r>
      <w:r w:rsidRPr="00554876">
        <w:rPr>
          <w:rFonts w:eastAsia="Times New Roman"/>
          <w:szCs w:val="24"/>
        </w:rPr>
        <w:t xml:space="preserve"> terdapat </w:t>
      </w:r>
      <w:r w:rsidRPr="00554876">
        <w:rPr>
          <w:rFonts w:eastAsia="Times New Roman"/>
          <w:i/>
          <w:szCs w:val="24"/>
        </w:rPr>
        <w:t>form</w:t>
      </w:r>
      <w:r w:rsidRPr="00554876">
        <w:rPr>
          <w:rFonts w:eastAsia="Times New Roman"/>
          <w:szCs w:val="24"/>
        </w:rPr>
        <w:t xml:space="preserve"> yang digunakan untuk memasukkan nomor induk dan kata sandi yang dimiliki oleh </w:t>
      </w:r>
      <w:r w:rsidRPr="00554876">
        <w:rPr>
          <w:rFonts w:eastAsia="Times New Roman"/>
          <w:szCs w:val="24"/>
          <w:lang w:val="id-ID"/>
        </w:rPr>
        <w:t>pengguna</w:t>
      </w:r>
      <w:r w:rsidRPr="00554876">
        <w:rPr>
          <w:rFonts w:eastAsia="Times New Roman"/>
          <w:szCs w:val="24"/>
        </w:rPr>
        <w:t xml:space="preserve"> yang merupakan parameter agar </w:t>
      </w:r>
      <w:r w:rsidRPr="00554876">
        <w:rPr>
          <w:rFonts w:eastAsia="Times New Roman"/>
          <w:szCs w:val="24"/>
          <w:lang w:val="id-ID"/>
        </w:rPr>
        <w:t>pengguna</w:t>
      </w:r>
      <w:r w:rsidRPr="00554876">
        <w:rPr>
          <w:rFonts w:eastAsia="Times New Roman"/>
          <w:szCs w:val="24"/>
        </w:rPr>
        <w:t xml:space="preserve"> dapat mas</w:t>
      </w:r>
      <w:r w:rsidR="00576551">
        <w:rPr>
          <w:rFonts w:eastAsia="Times New Roman"/>
          <w:szCs w:val="24"/>
        </w:rPr>
        <w:t>uk ke dalam aplikasi. Gambar 4.1</w:t>
      </w:r>
      <w:r w:rsidRPr="00554876">
        <w:rPr>
          <w:rFonts w:eastAsia="Times New Roman"/>
          <w:szCs w:val="24"/>
        </w:rPr>
        <w:t xml:space="preserve"> menunjukkan tampilan halaman </w:t>
      </w:r>
      <w:r w:rsidRPr="00554876">
        <w:rPr>
          <w:rFonts w:eastAsia="Times New Roman"/>
          <w:i/>
          <w:szCs w:val="24"/>
        </w:rPr>
        <w:t>login</w:t>
      </w:r>
      <w:r w:rsidRPr="00554876">
        <w:rPr>
          <w:rFonts w:eastAsia="Times New Roman"/>
          <w:szCs w:val="24"/>
        </w:rPr>
        <w:t xml:space="preserve"> pada aplikasi Siskom.in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 xml:space="preserve">). </w:t>
      </w:r>
    </w:p>
    <w:p w:rsidR="00D56FC6" w:rsidRDefault="00FC1892" w:rsidP="00D56FC6">
      <w:pPr>
        <w:keepNext/>
        <w:spacing w:after="0" w:line="360" w:lineRule="auto"/>
        <w:ind w:left="0" w:firstLine="0"/>
        <w:contextualSpacing/>
        <w:jc w:val="center"/>
      </w:pPr>
      <w:r>
        <w:rPr>
          <w:noProof/>
        </w:rPr>
        <w:pict>
          <v:shape id="Picture 43" o:spid="_x0000_i1031" type="#_x0000_t75" style="width:397.5pt;height:193.5pt;visibility:visible;mso-wrap-style:square">
            <v:imagedata r:id="rId17" o:title="" cropbottom="1046f"/>
          </v:shape>
        </w:pict>
      </w:r>
    </w:p>
    <w:p w:rsidR="00554876" w:rsidRPr="00554876" w:rsidRDefault="00D56FC6" w:rsidP="00D56FC6">
      <w:pPr>
        <w:pStyle w:val="Caption"/>
        <w:rPr>
          <w:rFonts w:eastAsia="Times New Roman"/>
          <w:szCs w:val="24"/>
          <w:lang w:val="id-ID"/>
        </w:rPr>
      </w:pPr>
      <w:bookmarkStart w:id="43" w:name="_Toc470115775"/>
      <w:bookmarkStart w:id="44" w:name="_Toc470115810"/>
      <w:bookmarkStart w:id="45" w:name="_Toc470154813"/>
      <w:r>
        <w:t>Gambar 4.</w:t>
      </w:r>
      <w:r w:rsidR="00FC6805">
        <w:fldChar w:fldCharType="begin"/>
      </w:r>
      <w:r w:rsidR="00FC6805">
        <w:instrText xml:space="preserve"> SEQ Gambar_4. \* ARABIC </w:instrText>
      </w:r>
      <w:r w:rsidR="00FC6805">
        <w:fldChar w:fldCharType="separate"/>
      </w:r>
      <w:r w:rsidR="00825E19">
        <w:rPr>
          <w:noProof/>
        </w:rPr>
        <w:t>1</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i/>
          <w:szCs w:val="24"/>
          <w:lang w:val="id-ID"/>
        </w:rPr>
        <w:t>login</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43"/>
      <w:bookmarkEnd w:id="44"/>
      <w:bookmarkEnd w:id="45"/>
    </w:p>
    <w:p w:rsidR="00554876" w:rsidRPr="00210C1E" w:rsidRDefault="00554876" w:rsidP="0011610B">
      <w:pPr>
        <w:numPr>
          <w:ilvl w:val="0"/>
          <w:numId w:val="82"/>
        </w:numPr>
        <w:spacing w:after="0" w:line="360" w:lineRule="auto"/>
        <w:ind w:left="567" w:hanging="567"/>
        <w:contextualSpacing/>
        <w:jc w:val="left"/>
        <w:rPr>
          <w:rFonts w:eastAsia="Times New Roman"/>
          <w:b/>
          <w:szCs w:val="24"/>
          <w:lang w:val="id-ID"/>
        </w:rPr>
      </w:pPr>
      <w:r w:rsidRPr="00210C1E">
        <w:rPr>
          <w:rFonts w:eastAsia="Times New Roman"/>
          <w:b/>
          <w:szCs w:val="24"/>
        </w:rPr>
        <w:t>Halaman Utama</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utama merupakan halaman yang </w:t>
      </w:r>
      <w:proofErr w:type="gramStart"/>
      <w:r w:rsidRPr="00554876">
        <w:rPr>
          <w:rFonts w:eastAsia="Times New Roman"/>
          <w:szCs w:val="24"/>
        </w:rPr>
        <w:t>akan</w:t>
      </w:r>
      <w:proofErr w:type="gramEnd"/>
      <w:r w:rsidRPr="00554876">
        <w:rPr>
          <w:rFonts w:eastAsia="Times New Roman"/>
          <w:szCs w:val="24"/>
        </w:rPr>
        <w:t xml:space="preserve"> tampil ketika </w:t>
      </w:r>
      <w:r w:rsidRPr="00554876">
        <w:rPr>
          <w:rFonts w:eastAsia="Times New Roman"/>
          <w:szCs w:val="24"/>
          <w:lang w:val="id-ID"/>
        </w:rPr>
        <w:t>pengguna</w:t>
      </w:r>
      <w:r w:rsidRPr="00554876">
        <w:rPr>
          <w:rFonts w:eastAsia="Times New Roman"/>
          <w:szCs w:val="24"/>
        </w:rPr>
        <w:t xml:space="preserve"> berhasil masuk ke dalam aplikasi. Pada halaman utama ditampilkan ucapan selamat datang kepada </w:t>
      </w:r>
      <w:r w:rsidRPr="00554876">
        <w:rPr>
          <w:rFonts w:eastAsia="Times New Roman"/>
          <w:szCs w:val="24"/>
          <w:lang w:val="id-ID"/>
        </w:rPr>
        <w:t xml:space="preserve">pengguna </w:t>
      </w:r>
      <w:r w:rsidRPr="00554876">
        <w:rPr>
          <w:rFonts w:eastAsia="Times New Roman"/>
          <w:szCs w:val="24"/>
        </w:rPr>
        <w:t>yang masuk yang disertai tombol untuk menambahkan info baru</w:t>
      </w:r>
      <w:r w:rsidRPr="00554876">
        <w:rPr>
          <w:rFonts w:eastAsia="Times New Roman"/>
          <w:szCs w:val="24"/>
          <w:lang w:val="id-ID"/>
        </w:rPr>
        <w:t xml:space="preserve"> dan </w:t>
      </w:r>
      <w:r w:rsidRPr="00554876">
        <w:rPr>
          <w:rFonts w:eastAsia="Times New Roman"/>
          <w:i/>
          <w:szCs w:val="24"/>
          <w:lang w:val="id-ID"/>
        </w:rPr>
        <w:t xml:space="preserve">sidebar menu </w:t>
      </w:r>
      <w:r w:rsidRPr="00554876">
        <w:rPr>
          <w:rFonts w:eastAsia="Times New Roman"/>
          <w:szCs w:val="24"/>
          <w:lang w:val="id-ID"/>
        </w:rPr>
        <w:t>yang digunakan untuk navigasi. Gambar 4.</w:t>
      </w:r>
      <w:r w:rsidR="00576551">
        <w:rPr>
          <w:rFonts w:eastAsia="Times New Roman"/>
          <w:szCs w:val="24"/>
        </w:rPr>
        <w:t>2</w:t>
      </w:r>
      <w:r w:rsidRPr="00554876">
        <w:rPr>
          <w:rFonts w:eastAsia="Times New Roman"/>
          <w:szCs w:val="24"/>
          <w:lang w:val="id-ID"/>
        </w:rPr>
        <w:t xml:space="preserve"> menunjukkan tampilan halaman utama 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D56FC6" w:rsidRDefault="00FC6805" w:rsidP="00D56FC6">
      <w:pPr>
        <w:keepNext/>
        <w:spacing w:after="0" w:line="360" w:lineRule="auto"/>
        <w:ind w:left="0" w:firstLine="0"/>
        <w:contextualSpacing/>
        <w:jc w:val="center"/>
      </w:pPr>
      <w:r>
        <w:rPr>
          <w:noProof/>
        </w:rPr>
        <w:lastRenderedPageBreak/>
        <w:pict>
          <v:shape id="Picture 10" o:spid="_x0000_i1032" type="#_x0000_t75" style="width:393.75pt;height:186pt;visibility:visible;mso-wrap-style:square">
            <v:imagedata r:id="rId18" o:title=""/>
          </v:shape>
        </w:pict>
      </w:r>
    </w:p>
    <w:p w:rsidR="00554876" w:rsidRPr="00554876" w:rsidRDefault="00D56FC6" w:rsidP="00D56FC6">
      <w:pPr>
        <w:pStyle w:val="Caption"/>
        <w:rPr>
          <w:rFonts w:eastAsia="Times New Roman"/>
          <w:szCs w:val="24"/>
          <w:lang w:val="id-ID"/>
        </w:rPr>
      </w:pPr>
      <w:bookmarkStart w:id="46" w:name="_Toc470115776"/>
      <w:bookmarkStart w:id="47" w:name="_Toc470115811"/>
      <w:bookmarkStart w:id="48" w:name="_Toc470154814"/>
      <w:r>
        <w:t>Gambar 4.</w:t>
      </w:r>
      <w:r w:rsidR="00FC6805">
        <w:fldChar w:fldCharType="begin"/>
      </w:r>
      <w:r w:rsidR="00FC6805">
        <w:instrText xml:space="preserve"> SEQ Gambar_4. \* ARABIC </w:instrText>
      </w:r>
      <w:r w:rsidR="00FC6805">
        <w:fldChar w:fldCharType="separate"/>
      </w:r>
      <w:r w:rsidR="00825E19">
        <w:rPr>
          <w:noProof/>
        </w:rPr>
        <w:t>2</w:t>
      </w:r>
      <w:r w:rsidR="00FC6805">
        <w:rPr>
          <w:noProof/>
        </w:rPr>
        <w:fldChar w:fldCharType="end"/>
      </w:r>
      <w:r>
        <w:t xml:space="preserve"> </w:t>
      </w:r>
      <w:r w:rsidR="00554876" w:rsidRPr="00554876">
        <w:rPr>
          <w:rFonts w:eastAsia="Times New Roman"/>
          <w:szCs w:val="24"/>
          <w:lang w:val="id-ID"/>
        </w:rPr>
        <w:t xml:space="preserve">Tampilan halaman utama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46"/>
      <w:bookmarkEnd w:id="47"/>
      <w:bookmarkEnd w:id="48"/>
    </w:p>
    <w:p w:rsidR="00554876" w:rsidRPr="00554876" w:rsidRDefault="00554876" w:rsidP="0011610B">
      <w:pPr>
        <w:numPr>
          <w:ilvl w:val="0"/>
          <w:numId w:val="82"/>
        </w:numPr>
        <w:spacing w:after="0" w:line="360" w:lineRule="auto"/>
        <w:ind w:left="567" w:hanging="567"/>
        <w:contextualSpacing/>
        <w:jc w:val="left"/>
        <w:rPr>
          <w:rFonts w:eastAsia="Times New Roman"/>
          <w:b/>
          <w:szCs w:val="24"/>
          <w:lang w:val="id-ID"/>
        </w:rPr>
      </w:pPr>
      <w:r w:rsidRPr="00554876">
        <w:rPr>
          <w:rFonts w:eastAsia="Times New Roman"/>
          <w:b/>
          <w:szCs w:val="24"/>
        </w:rPr>
        <w:t>Halaman Pengguna (Mahasiswa)</w:t>
      </w:r>
    </w:p>
    <w:p w:rsidR="00554876" w:rsidRPr="00554876" w:rsidRDefault="00554876" w:rsidP="00554876">
      <w:pPr>
        <w:spacing w:after="0" w:line="360" w:lineRule="auto"/>
        <w:ind w:left="0" w:firstLine="567"/>
        <w:contextualSpacing/>
        <w:rPr>
          <w:rFonts w:eastAsia="Times New Roman"/>
          <w:szCs w:val="24"/>
        </w:rPr>
      </w:pPr>
      <w:r w:rsidRPr="00554876">
        <w:rPr>
          <w:rFonts w:eastAsia="Times New Roman"/>
          <w:szCs w:val="24"/>
          <w:lang w:val="id-ID"/>
        </w:rPr>
        <w:t xml:space="preserve">Halaman </w:t>
      </w:r>
      <w:r w:rsidRPr="00554876">
        <w:rPr>
          <w:rFonts w:eastAsia="Times New Roman"/>
          <w:szCs w:val="24"/>
        </w:rPr>
        <w:t>pengguna</w:t>
      </w:r>
      <w:r w:rsidRPr="00554876">
        <w:rPr>
          <w:rFonts w:eastAsia="Times New Roman"/>
          <w:szCs w:val="24"/>
          <w:lang w:val="id-ID"/>
        </w:rPr>
        <w:t xml:space="preserve"> </w:t>
      </w:r>
      <w:r w:rsidRPr="00554876">
        <w:rPr>
          <w:rFonts w:eastAsia="Times New Roman"/>
          <w:szCs w:val="24"/>
        </w:rPr>
        <w:t>(</w:t>
      </w:r>
      <w:r w:rsidRPr="00554876">
        <w:rPr>
          <w:rFonts w:eastAsia="Times New Roman"/>
          <w:szCs w:val="24"/>
          <w:lang w:val="id-ID"/>
        </w:rPr>
        <w:t>mahasiswa</w:t>
      </w:r>
      <w:r w:rsidRPr="00554876">
        <w:rPr>
          <w:rFonts w:eastAsia="Times New Roman"/>
          <w:szCs w:val="24"/>
        </w:rPr>
        <w:t>)</w:t>
      </w:r>
      <w:r w:rsidRPr="00554876">
        <w:rPr>
          <w:rFonts w:eastAsia="Times New Roman"/>
          <w:szCs w:val="24"/>
          <w:lang w:val="id-ID"/>
        </w:rPr>
        <w:t xml:space="preserve"> merupakan halaman yang menampilkan data pengguna ber-</w:t>
      </w:r>
      <w:r w:rsidRPr="00554876">
        <w:rPr>
          <w:rFonts w:eastAsia="Times New Roman"/>
          <w:i/>
          <w:szCs w:val="24"/>
          <w:lang w:val="id-ID"/>
        </w:rPr>
        <w:t>level</w:t>
      </w:r>
      <w:r w:rsidRPr="00554876">
        <w:rPr>
          <w:rFonts w:eastAsia="Times New Roman"/>
          <w:szCs w:val="24"/>
          <w:lang w:val="id-ID"/>
        </w:rPr>
        <w:t xml:space="preserve"> mahasiswa dan himaskom bersamaan dengan tombol fungsi untuk menambah, mengubah, dan menghapus data mahasiswa yang ada. Selain itu dilengkapi juga </w:t>
      </w:r>
      <w:r w:rsidRPr="00554876">
        <w:rPr>
          <w:rFonts w:eastAsia="Times New Roman"/>
          <w:i/>
          <w:szCs w:val="24"/>
          <w:lang w:val="id-ID"/>
        </w:rPr>
        <w:t>form</w:t>
      </w:r>
      <w:r w:rsidRPr="00554876">
        <w:rPr>
          <w:rFonts w:eastAsia="Times New Roman"/>
          <w:szCs w:val="24"/>
          <w:lang w:val="id-ID"/>
        </w:rPr>
        <w:t xml:space="preserve"> pencarian untuk memudahkan mencari pengguna sesuai nama yang dicari. Halaman </w:t>
      </w:r>
      <w:r w:rsidRPr="00554876">
        <w:rPr>
          <w:rFonts w:eastAsia="Times New Roman"/>
          <w:szCs w:val="24"/>
        </w:rPr>
        <w:t>pengguna</w:t>
      </w:r>
      <w:r w:rsidRPr="00554876">
        <w:rPr>
          <w:rFonts w:eastAsia="Times New Roman"/>
          <w:szCs w:val="24"/>
          <w:lang w:val="id-ID"/>
        </w:rPr>
        <w:t xml:space="preserve"> </w:t>
      </w:r>
      <w:r w:rsidRPr="00554876">
        <w:rPr>
          <w:rFonts w:eastAsia="Times New Roman"/>
          <w:szCs w:val="24"/>
        </w:rPr>
        <w:t>(</w:t>
      </w:r>
      <w:r w:rsidRPr="00554876">
        <w:rPr>
          <w:rFonts w:eastAsia="Times New Roman"/>
          <w:szCs w:val="24"/>
          <w:lang w:val="id-ID"/>
        </w:rPr>
        <w:t>mahasiswa</w:t>
      </w:r>
      <w:r w:rsidRPr="00554876">
        <w:rPr>
          <w:rFonts w:eastAsia="Times New Roman"/>
          <w:szCs w:val="24"/>
        </w:rPr>
        <w:t>)</w:t>
      </w:r>
      <w:r w:rsidRPr="00554876">
        <w:rPr>
          <w:rFonts w:eastAsia="Times New Roman"/>
          <w:szCs w:val="24"/>
          <w:lang w:val="id-ID"/>
        </w:rPr>
        <w:t xml:space="preserve"> akan tampil ketika </w:t>
      </w:r>
      <w:r w:rsidRPr="00554876">
        <w:rPr>
          <w:rFonts w:eastAsia="Times New Roman"/>
          <w:i/>
          <w:szCs w:val="24"/>
          <w:lang w:val="id-ID"/>
        </w:rPr>
        <w:t xml:space="preserve">menu </w:t>
      </w:r>
      <w:r w:rsidRPr="00554876">
        <w:rPr>
          <w:rFonts w:eastAsia="Times New Roman"/>
          <w:szCs w:val="24"/>
          <w:lang w:val="id-ID"/>
        </w:rPr>
        <w:t>mahasiswa diklik. Gambar 4.</w:t>
      </w:r>
      <w:r w:rsidR="00576551">
        <w:rPr>
          <w:rFonts w:eastAsia="Times New Roman"/>
          <w:szCs w:val="24"/>
        </w:rPr>
        <w:t>3</w:t>
      </w:r>
      <w:r w:rsidRPr="00554876">
        <w:rPr>
          <w:rFonts w:eastAsia="Times New Roman"/>
          <w:szCs w:val="24"/>
          <w:lang w:val="id-ID"/>
        </w:rPr>
        <w:t xml:space="preserve"> menunjukkan halaman </w:t>
      </w:r>
      <w:r w:rsidRPr="00554876">
        <w:rPr>
          <w:rFonts w:eastAsia="Times New Roman"/>
          <w:szCs w:val="24"/>
        </w:rPr>
        <w:t>pengguna</w:t>
      </w:r>
      <w:r w:rsidRPr="00554876">
        <w:rPr>
          <w:rFonts w:eastAsia="Times New Roman"/>
          <w:szCs w:val="24"/>
          <w:lang w:val="id-ID"/>
        </w:rPr>
        <w:t xml:space="preserve"> </w:t>
      </w:r>
      <w:r w:rsidRPr="00554876">
        <w:rPr>
          <w:rFonts w:eastAsia="Times New Roman"/>
          <w:szCs w:val="24"/>
        </w:rPr>
        <w:t>(</w:t>
      </w:r>
      <w:r w:rsidRPr="00554876">
        <w:rPr>
          <w:rFonts w:eastAsia="Times New Roman"/>
          <w:szCs w:val="24"/>
          <w:lang w:val="id-ID"/>
        </w:rPr>
        <w:t>mahasiswa</w:t>
      </w:r>
      <w:r w:rsidRPr="00554876">
        <w:rPr>
          <w:rFonts w:eastAsia="Times New Roman"/>
          <w:szCs w:val="24"/>
        </w:rPr>
        <w:t>)</w:t>
      </w:r>
      <w:r w:rsidRPr="00554876">
        <w:rPr>
          <w:rFonts w:eastAsia="Times New Roman"/>
          <w:szCs w:val="24"/>
          <w:lang w:val="id-ID"/>
        </w:rPr>
        <w:t xml:space="preserve"> 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D56FC6" w:rsidRDefault="00FC6805" w:rsidP="00D56FC6">
      <w:pPr>
        <w:keepNext/>
        <w:spacing w:after="0" w:line="360" w:lineRule="auto"/>
        <w:ind w:left="0" w:firstLine="0"/>
        <w:contextualSpacing/>
        <w:jc w:val="center"/>
      </w:pPr>
      <w:r>
        <w:rPr>
          <w:noProof/>
        </w:rPr>
        <w:pict>
          <v:shape id="Picture 11" o:spid="_x0000_i1033" type="#_x0000_t75" style="width:397.5pt;height:197.25pt;visibility:visible;mso-wrap-style:square">
            <v:imagedata r:id="rId19" o:title=""/>
          </v:shape>
        </w:pict>
      </w:r>
    </w:p>
    <w:p w:rsidR="00554876" w:rsidRDefault="00D56FC6" w:rsidP="00D56FC6">
      <w:pPr>
        <w:pStyle w:val="Caption"/>
        <w:rPr>
          <w:rFonts w:eastAsia="Times New Roman"/>
          <w:szCs w:val="24"/>
          <w:lang w:val="id-ID"/>
        </w:rPr>
      </w:pPr>
      <w:bookmarkStart w:id="49" w:name="_Toc470115777"/>
      <w:bookmarkStart w:id="50" w:name="_Toc470115812"/>
      <w:bookmarkStart w:id="51" w:name="_Toc470154815"/>
      <w:r>
        <w:t>Gambar 4.</w:t>
      </w:r>
      <w:r w:rsidR="00FC6805">
        <w:fldChar w:fldCharType="begin"/>
      </w:r>
      <w:r w:rsidR="00FC6805">
        <w:instrText xml:space="preserve"> SEQ Gambar_4. \*</w:instrText>
      </w:r>
      <w:r w:rsidR="00FC6805">
        <w:instrText xml:space="preserve"> ARABIC </w:instrText>
      </w:r>
      <w:r w:rsidR="00FC6805">
        <w:fldChar w:fldCharType="separate"/>
      </w:r>
      <w:r w:rsidR="00825E19">
        <w:rPr>
          <w:noProof/>
        </w:rPr>
        <w:t>3</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szCs w:val="24"/>
        </w:rPr>
        <w:t>pengguna</w:t>
      </w:r>
      <w:r w:rsidR="00554876" w:rsidRPr="00554876">
        <w:rPr>
          <w:rFonts w:eastAsia="Times New Roman"/>
          <w:szCs w:val="24"/>
          <w:lang w:val="id-ID"/>
        </w:rPr>
        <w:t xml:space="preserve"> </w:t>
      </w:r>
      <w:r w:rsidR="00554876" w:rsidRPr="00554876">
        <w:rPr>
          <w:rFonts w:eastAsia="Times New Roman"/>
          <w:szCs w:val="24"/>
        </w:rPr>
        <w:t>(</w:t>
      </w:r>
      <w:r w:rsidR="00554876" w:rsidRPr="00554876">
        <w:rPr>
          <w:rFonts w:eastAsia="Times New Roman"/>
          <w:szCs w:val="24"/>
          <w:lang w:val="id-ID"/>
        </w:rPr>
        <w:t>mahasiswa</w:t>
      </w:r>
      <w:r w:rsidR="00554876" w:rsidRPr="00554876">
        <w:rPr>
          <w:rFonts w:eastAsia="Times New Roman"/>
          <w:szCs w:val="24"/>
        </w:rPr>
        <w:t>)</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49"/>
      <w:bookmarkEnd w:id="50"/>
      <w:bookmarkEnd w:id="51"/>
    </w:p>
    <w:p w:rsidR="00484B1F" w:rsidRDefault="00484B1F">
      <w:pPr>
        <w:spacing w:after="160" w:line="259" w:lineRule="auto"/>
        <w:ind w:left="0" w:firstLine="0"/>
        <w:jc w:val="left"/>
        <w:rPr>
          <w:rFonts w:eastAsia="Times New Roman"/>
          <w:b/>
          <w:szCs w:val="24"/>
        </w:rPr>
      </w:pPr>
      <w:r>
        <w:rPr>
          <w:rFonts w:eastAsia="Times New Roman"/>
          <w:b/>
          <w:szCs w:val="24"/>
        </w:rPr>
        <w:br w:type="page"/>
      </w:r>
    </w:p>
    <w:p w:rsidR="00554876" w:rsidRPr="00554876" w:rsidRDefault="00554876" w:rsidP="0011610B">
      <w:pPr>
        <w:numPr>
          <w:ilvl w:val="0"/>
          <w:numId w:val="82"/>
        </w:numPr>
        <w:spacing w:after="0" w:line="360" w:lineRule="auto"/>
        <w:ind w:left="567" w:hanging="567"/>
        <w:contextualSpacing/>
        <w:jc w:val="left"/>
        <w:rPr>
          <w:rFonts w:eastAsia="Times New Roman"/>
          <w:b/>
          <w:szCs w:val="24"/>
          <w:lang w:val="id-ID"/>
        </w:rPr>
      </w:pPr>
      <w:r w:rsidRPr="00554876">
        <w:rPr>
          <w:rFonts w:eastAsia="Times New Roman"/>
          <w:b/>
          <w:szCs w:val="24"/>
        </w:rPr>
        <w:t>Halaman Tambah Pengguna (Mahasiswa)</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tambah pengguna (mahasiswa) merupakan halaman yang digunakan saat </w:t>
      </w:r>
      <w:r w:rsidRPr="00554876">
        <w:rPr>
          <w:rFonts w:eastAsia="Times New Roman"/>
          <w:szCs w:val="24"/>
          <w:lang w:val="id-ID"/>
        </w:rPr>
        <w:t>pengguna</w:t>
      </w:r>
      <w:r w:rsidRPr="00554876">
        <w:rPr>
          <w:rFonts w:eastAsia="Times New Roman"/>
          <w:szCs w:val="24"/>
        </w:rPr>
        <w:t xml:space="preserve"> </w:t>
      </w:r>
      <w:proofErr w:type="gramStart"/>
      <w:r w:rsidRPr="00554876">
        <w:rPr>
          <w:rFonts w:eastAsia="Times New Roman"/>
          <w:szCs w:val="24"/>
        </w:rPr>
        <w:t>akan</w:t>
      </w:r>
      <w:proofErr w:type="gramEnd"/>
      <w:r w:rsidRPr="00554876">
        <w:rPr>
          <w:rFonts w:eastAsia="Times New Roman"/>
          <w:szCs w:val="24"/>
        </w:rPr>
        <w:t xml:space="preserve"> menambah data mahasiswa baru ke dalam </w:t>
      </w:r>
      <w:r w:rsidR="0080025A">
        <w:rPr>
          <w:rFonts w:eastAsia="Times New Roman"/>
          <w:szCs w:val="24"/>
        </w:rPr>
        <w:t>basis data</w:t>
      </w:r>
      <w:r w:rsidRPr="00554876">
        <w:rPr>
          <w:rFonts w:eastAsia="Times New Roman"/>
          <w:szCs w:val="24"/>
        </w:rPr>
        <w:t xml:space="preserve">. Halaman tambah pengguna (mahasiswa) berisi </w:t>
      </w:r>
      <w:r w:rsidRPr="00554876">
        <w:rPr>
          <w:rFonts w:eastAsia="Times New Roman"/>
          <w:i/>
          <w:szCs w:val="24"/>
        </w:rPr>
        <w:t>form</w:t>
      </w:r>
      <w:r w:rsidRPr="00554876">
        <w:rPr>
          <w:rFonts w:eastAsia="Times New Roman"/>
          <w:szCs w:val="24"/>
        </w:rPr>
        <w:t xml:space="preserve"> untuk diisikan dengan detail data mahasiswa yang </w:t>
      </w:r>
      <w:proofErr w:type="gramStart"/>
      <w:r w:rsidR="00576551">
        <w:rPr>
          <w:rFonts w:eastAsia="Times New Roman"/>
          <w:szCs w:val="24"/>
        </w:rPr>
        <w:t>akan</w:t>
      </w:r>
      <w:proofErr w:type="gramEnd"/>
      <w:r w:rsidR="00576551">
        <w:rPr>
          <w:rFonts w:eastAsia="Times New Roman"/>
          <w:szCs w:val="24"/>
        </w:rPr>
        <w:t xml:space="preserve"> ditambahkan. Gambar 4.4</w:t>
      </w:r>
      <w:r w:rsidRPr="00554876">
        <w:rPr>
          <w:rFonts w:eastAsia="Times New Roman"/>
          <w:szCs w:val="24"/>
        </w:rPr>
        <w:t xml:space="preserve"> menunjukkan halaman tambah pengguna (mahasiswa)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D56FC6" w:rsidRDefault="00FC6805" w:rsidP="00576551">
      <w:pPr>
        <w:keepNext/>
        <w:spacing w:after="0" w:line="360" w:lineRule="auto"/>
        <w:ind w:left="0" w:firstLine="0"/>
        <w:contextualSpacing/>
        <w:jc w:val="center"/>
      </w:pPr>
      <w:r>
        <w:rPr>
          <w:noProof/>
        </w:rPr>
        <w:pict>
          <v:shape id="Picture 12" o:spid="_x0000_i1034" type="#_x0000_t75" style="width:397.5pt;height:196.5pt;visibility:visible;mso-wrap-style:square">
            <v:imagedata r:id="rId20" o:title=""/>
          </v:shape>
        </w:pict>
      </w:r>
    </w:p>
    <w:p w:rsidR="00554876" w:rsidRDefault="00D56FC6" w:rsidP="00576551">
      <w:pPr>
        <w:pStyle w:val="Caption"/>
        <w:rPr>
          <w:rFonts w:eastAsia="Times New Roman"/>
          <w:szCs w:val="24"/>
          <w:lang w:val="id-ID"/>
        </w:rPr>
      </w:pPr>
      <w:bookmarkStart w:id="52" w:name="_Toc470115778"/>
      <w:bookmarkStart w:id="53" w:name="_Toc470115813"/>
      <w:bookmarkStart w:id="54" w:name="_Toc470154816"/>
      <w:r>
        <w:t>Gambar 4.</w:t>
      </w:r>
      <w:r w:rsidR="00FC6805">
        <w:fldChar w:fldCharType="begin"/>
      </w:r>
      <w:r w:rsidR="00FC6805">
        <w:instrText xml:space="preserve"> SEQ Gambar_4. \* ARABIC </w:instrText>
      </w:r>
      <w:r w:rsidR="00FC6805">
        <w:fldChar w:fldCharType="separate"/>
      </w:r>
      <w:r w:rsidR="00825E19">
        <w:rPr>
          <w:noProof/>
        </w:rPr>
        <w:t>4</w:t>
      </w:r>
      <w:r w:rsidR="00FC6805">
        <w:rPr>
          <w:noProof/>
        </w:rPr>
        <w:fldChar w:fldCharType="end"/>
      </w:r>
      <w:r>
        <w:t xml:space="preserve"> </w:t>
      </w:r>
      <w:r w:rsidR="00554876" w:rsidRPr="00554876">
        <w:rPr>
          <w:rFonts w:eastAsia="Times New Roman"/>
          <w:szCs w:val="24"/>
          <w:lang w:val="id-ID"/>
        </w:rPr>
        <w:t xml:space="preserve">Tampilan halaman tambah pengguna </w:t>
      </w:r>
      <w:r w:rsidR="00554876" w:rsidRPr="00554876">
        <w:rPr>
          <w:rFonts w:eastAsia="Times New Roman"/>
          <w:szCs w:val="24"/>
        </w:rPr>
        <w:t>(</w:t>
      </w:r>
      <w:r w:rsidR="00554876" w:rsidRPr="00554876">
        <w:rPr>
          <w:rFonts w:eastAsia="Times New Roman"/>
          <w:szCs w:val="24"/>
          <w:lang w:val="id-ID"/>
        </w:rPr>
        <w:t>mahasiswa</w:t>
      </w:r>
      <w:r w:rsidR="00554876" w:rsidRPr="00554876">
        <w:rPr>
          <w:rFonts w:eastAsia="Times New Roman"/>
          <w:szCs w:val="24"/>
        </w:rPr>
        <w:t>)</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52"/>
      <w:bookmarkEnd w:id="53"/>
      <w:bookmarkEnd w:id="54"/>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Ubah Pengguna (Mahasiswa)</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ubah pengguna (mahasiswa) merupakan halaman yang digunakan untuk mengubah data mahasiswa yang sudah ada ada di dalam </w:t>
      </w:r>
      <w:r w:rsidR="0080025A">
        <w:rPr>
          <w:rFonts w:eastAsia="Times New Roman"/>
          <w:szCs w:val="24"/>
        </w:rPr>
        <w:t>basis data</w:t>
      </w:r>
      <w:r w:rsidRPr="00554876">
        <w:rPr>
          <w:rFonts w:eastAsia="Times New Roman"/>
          <w:szCs w:val="24"/>
        </w:rPr>
        <w:t xml:space="preserve">. Halaman ubah pengguna (mahasiswa) ditampilkan saat tombol ubah diklik pada salah satu data pada halaman pengguna (mahasiswa). Halaman ubah pengguna (mahasiswa) berisi </w:t>
      </w:r>
      <w:r w:rsidRPr="00554876">
        <w:rPr>
          <w:rFonts w:eastAsia="Times New Roman"/>
          <w:i/>
          <w:szCs w:val="24"/>
        </w:rPr>
        <w:t>form</w:t>
      </w:r>
      <w:r w:rsidRPr="00554876">
        <w:rPr>
          <w:rFonts w:eastAsia="Times New Roman"/>
          <w:szCs w:val="24"/>
        </w:rPr>
        <w:t xml:space="preserve"> yang digunakan untuk memperbarui data mahasiswa yang </w:t>
      </w:r>
      <w:r w:rsidR="00576551">
        <w:rPr>
          <w:rFonts w:eastAsia="Times New Roman"/>
          <w:szCs w:val="24"/>
        </w:rPr>
        <w:t>sudah ada sebelumnya. Gambar 4.5</w:t>
      </w:r>
      <w:r w:rsidRPr="00554876">
        <w:rPr>
          <w:rFonts w:eastAsia="Times New Roman"/>
          <w:szCs w:val="24"/>
        </w:rPr>
        <w:t xml:space="preserve"> menunjukkan halaman ubah pengguna (mahasiswa)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lastRenderedPageBreak/>
        <w:pict>
          <v:shape id="Picture 13" o:spid="_x0000_i1035" type="#_x0000_t75" style="width:397.5pt;height:197.25pt;visibility:visible;mso-wrap-style:square">
            <v:imagedata r:id="rId21" o:title=""/>
          </v:shape>
        </w:pict>
      </w:r>
    </w:p>
    <w:p w:rsidR="00554876" w:rsidRDefault="00EC1EFE" w:rsidP="00EC1EFE">
      <w:pPr>
        <w:pStyle w:val="Caption"/>
        <w:rPr>
          <w:rFonts w:eastAsia="Times New Roman"/>
          <w:szCs w:val="24"/>
          <w:lang w:val="id-ID"/>
        </w:rPr>
      </w:pPr>
      <w:bookmarkStart w:id="55" w:name="_Toc470115779"/>
      <w:bookmarkStart w:id="56" w:name="_Toc470115814"/>
      <w:bookmarkStart w:id="57" w:name="_Toc470154817"/>
      <w:r>
        <w:t>Gambar 4.</w:t>
      </w:r>
      <w:r w:rsidR="00FC6805">
        <w:fldChar w:fldCharType="begin"/>
      </w:r>
      <w:r w:rsidR="00FC6805">
        <w:instrText xml:space="preserve"> SEQ Gambar_4. \* ARABIC </w:instrText>
      </w:r>
      <w:r w:rsidR="00FC6805">
        <w:fldChar w:fldCharType="separate"/>
      </w:r>
      <w:r w:rsidR="00825E19">
        <w:rPr>
          <w:noProof/>
        </w:rPr>
        <w:t>5</w:t>
      </w:r>
      <w:r w:rsidR="00FC6805">
        <w:rPr>
          <w:noProof/>
        </w:rPr>
        <w:fldChar w:fldCharType="end"/>
      </w:r>
      <w:r>
        <w:t xml:space="preserve"> </w:t>
      </w:r>
      <w:r w:rsidR="00554876" w:rsidRPr="00554876">
        <w:rPr>
          <w:rFonts w:eastAsia="Times New Roman"/>
          <w:szCs w:val="24"/>
          <w:lang w:val="id-ID"/>
        </w:rPr>
        <w:t xml:space="preserve">Tampilan halaman ubah </w:t>
      </w:r>
      <w:r w:rsidR="00554876" w:rsidRPr="00554876">
        <w:rPr>
          <w:rFonts w:eastAsia="Times New Roman"/>
          <w:szCs w:val="24"/>
        </w:rPr>
        <w:t>pengguna</w:t>
      </w:r>
      <w:r w:rsidR="00554876" w:rsidRPr="00554876">
        <w:rPr>
          <w:rFonts w:eastAsia="Times New Roman"/>
          <w:szCs w:val="24"/>
          <w:lang w:val="id-ID"/>
        </w:rPr>
        <w:t xml:space="preserve"> </w:t>
      </w:r>
      <w:r w:rsidR="00554876" w:rsidRPr="00554876">
        <w:rPr>
          <w:rFonts w:eastAsia="Times New Roman"/>
          <w:szCs w:val="24"/>
        </w:rPr>
        <w:t>(</w:t>
      </w:r>
      <w:r w:rsidR="00554876" w:rsidRPr="00554876">
        <w:rPr>
          <w:rFonts w:eastAsia="Times New Roman"/>
          <w:szCs w:val="24"/>
          <w:lang w:val="id-ID"/>
        </w:rPr>
        <w:t>mahasiswa</w:t>
      </w:r>
      <w:r w:rsidR="00554876" w:rsidRPr="00554876">
        <w:rPr>
          <w:rFonts w:eastAsia="Times New Roman"/>
          <w:szCs w:val="24"/>
        </w:rPr>
        <w:t>)</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55"/>
      <w:bookmarkEnd w:id="56"/>
      <w:bookmarkEnd w:id="57"/>
    </w:p>
    <w:p w:rsidR="00E739E5" w:rsidRPr="00E739E5" w:rsidRDefault="00E739E5" w:rsidP="00E739E5">
      <w:pPr>
        <w:rPr>
          <w:lang w:val="id-ID"/>
        </w:rPr>
      </w:pPr>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Pengguna (Dosen</w:t>
      </w:r>
      <w:r w:rsidR="00EC1EFE">
        <w:rPr>
          <w:rFonts w:eastAsia="Times New Roman"/>
          <w:b/>
          <w:szCs w:val="24"/>
        </w:rPr>
        <w:t xml:space="preserve"> dan</w:t>
      </w:r>
      <w:r w:rsidRPr="00EC1EFE">
        <w:rPr>
          <w:rFonts w:eastAsia="Times New Roman"/>
          <w:b/>
          <w:szCs w:val="24"/>
        </w:rPr>
        <w:t xml:space="preserve"> Staff)</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w:t>
      </w:r>
      <w:r w:rsidRPr="00554876">
        <w:rPr>
          <w:rFonts w:eastAsia="Times New Roman"/>
          <w:szCs w:val="24"/>
        </w:rPr>
        <w:t>pengguna</w:t>
      </w:r>
      <w:r w:rsidRPr="00554876">
        <w:rPr>
          <w:rFonts w:eastAsia="Times New Roman"/>
          <w:szCs w:val="24"/>
          <w:lang w:val="id-ID"/>
        </w:rPr>
        <w:t xml:space="preserve"> </w:t>
      </w:r>
      <w:r w:rsidRPr="00554876">
        <w:rPr>
          <w:rFonts w:eastAsia="Times New Roman"/>
          <w:szCs w:val="24"/>
        </w:rPr>
        <w:t>(</w:t>
      </w:r>
      <w:r w:rsidRPr="00554876">
        <w:rPr>
          <w:rFonts w:eastAsia="Times New Roman"/>
          <w:szCs w:val="24"/>
          <w:lang w:val="id-ID"/>
        </w:rPr>
        <w:t>dosen</w:t>
      </w:r>
      <w:r w:rsidR="00EC1EFE">
        <w:rPr>
          <w:rFonts w:eastAsia="Times New Roman"/>
          <w:szCs w:val="24"/>
          <w:lang w:val="id-ID"/>
        </w:rPr>
        <w:t xml:space="preserve"> dan</w:t>
      </w:r>
      <w:r w:rsidRPr="00554876">
        <w:rPr>
          <w:rFonts w:eastAsia="Times New Roman"/>
          <w:szCs w:val="24"/>
          <w:lang w:val="id-ID"/>
        </w:rPr>
        <w:t xml:space="preserve"> staff</w:t>
      </w:r>
      <w:r w:rsidRPr="00554876">
        <w:rPr>
          <w:rFonts w:eastAsia="Times New Roman"/>
          <w:szCs w:val="24"/>
        </w:rPr>
        <w:t>)</w:t>
      </w:r>
      <w:r w:rsidRPr="00554876">
        <w:rPr>
          <w:rFonts w:eastAsia="Times New Roman"/>
          <w:szCs w:val="24"/>
          <w:lang w:val="id-ID"/>
        </w:rPr>
        <w:t xml:space="preserve"> merupakan halaman yang menampilkan data pengguna ber-</w:t>
      </w:r>
      <w:r w:rsidRPr="00554876">
        <w:rPr>
          <w:rFonts w:eastAsia="Times New Roman"/>
          <w:i/>
          <w:szCs w:val="24"/>
          <w:lang w:val="id-ID"/>
        </w:rPr>
        <w:t>level</w:t>
      </w:r>
      <w:r w:rsidRPr="00554876">
        <w:rPr>
          <w:rFonts w:eastAsia="Times New Roman"/>
          <w:szCs w:val="24"/>
          <w:lang w:val="id-ID"/>
        </w:rPr>
        <w:t xml:space="preserve"> </w:t>
      </w:r>
      <w:r w:rsidRPr="00554876">
        <w:rPr>
          <w:rFonts w:eastAsia="Times New Roman"/>
          <w:szCs w:val="24"/>
        </w:rPr>
        <w:t>dosen dan akademik</w:t>
      </w:r>
      <w:r w:rsidRPr="00554876">
        <w:rPr>
          <w:rFonts w:eastAsia="Times New Roman"/>
          <w:szCs w:val="24"/>
          <w:lang w:val="id-ID"/>
        </w:rPr>
        <w:t xml:space="preserve"> bersamaan dengan tombol fungsi untuk menambah, mengubah, dan menghapus data </w:t>
      </w:r>
      <w:r w:rsidRPr="00554876">
        <w:rPr>
          <w:rFonts w:eastAsia="Times New Roman"/>
          <w:szCs w:val="24"/>
        </w:rPr>
        <w:t>dosen</w:t>
      </w:r>
      <w:r w:rsidR="00EC1EFE">
        <w:rPr>
          <w:rFonts w:eastAsia="Times New Roman"/>
          <w:szCs w:val="24"/>
        </w:rPr>
        <w:t xml:space="preserve"> dan</w:t>
      </w:r>
      <w:r w:rsidRPr="00554876">
        <w:rPr>
          <w:rFonts w:eastAsia="Times New Roman"/>
          <w:szCs w:val="24"/>
        </w:rPr>
        <w:t xml:space="preserve"> staff</w:t>
      </w:r>
      <w:r w:rsidRPr="00554876">
        <w:rPr>
          <w:rFonts w:eastAsia="Times New Roman"/>
          <w:szCs w:val="24"/>
          <w:lang w:val="id-ID"/>
        </w:rPr>
        <w:t xml:space="preserve"> yang ada. Selain itu dilengkapi juga </w:t>
      </w:r>
      <w:r w:rsidRPr="00554876">
        <w:rPr>
          <w:rFonts w:eastAsia="Times New Roman"/>
          <w:i/>
          <w:szCs w:val="24"/>
          <w:lang w:val="id-ID"/>
        </w:rPr>
        <w:t>form</w:t>
      </w:r>
      <w:r w:rsidRPr="00554876">
        <w:rPr>
          <w:rFonts w:eastAsia="Times New Roman"/>
          <w:szCs w:val="24"/>
          <w:lang w:val="id-ID"/>
        </w:rPr>
        <w:t xml:space="preserve"> pencarian untuk memudahkan mencari pengguna sesuai nama yang dicari. Halaman </w:t>
      </w:r>
      <w:r w:rsidRPr="00554876">
        <w:rPr>
          <w:rFonts w:eastAsia="Times New Roman"/>
          <w:szCs w:val="24"/>
        </w:rPr>
        <w:t>pengguna</w:t>
      </w:r>
      <w:r w:rsidRPr="00554876">
        <w:rPr>
          <w:rFonts w:eastAsia="Times New Roman"/>
          <w:szCs w:val="24"/>
          <w:lang w:val="id-ID"/>
        </w:rPr>
        <w:t xml:space="preserve"> </w:t>
      </w:r>
      <w:r w:rsidRPr="00554876">
        <w:rPr>
          <w:rFonts w:eastAsia="Times New Roman"/>
          <w:szCs w:val="24"/>
        </w:rPr>
        <w:t>(dosen</w:t>
      </w:r>
      <w:r w:rsidR="00EC1EFE">
        <w:rPr>
          <w:rFonts w:eastAsia="Times New Roman"/>
          <w:szCs w:val="24"/>
        </w:rPr>
        <w:t xml:space="preserve"> dan</w:t>
      </w:r>
      <w:r w:rsidRPr="00554876">
        <w:rPr>
          <w:rFonts w:eastAsia="Times New Roman"/>
          <w:szCs w:val="24"/>
        </w:rPr>
        <w:t xml:space="preserve"> staff)</w:t>
      </w:r>
      <w:r w:rsidRPr="00554876">
        <w:rPr>
          <w:rFonts w:eastAsia="Times New Roman"/>
          <w:szCs w:val="24"/>
          <w:lang w:val="id-ID"/>
        </w:rPr>
        <w:t xml:space="preserve"> akan tampil ketika </w:t>
      </w:r>
      <w:r w:rsidRPr="00554876">
        <w:rPr>
          <w:rFonts w:eastAsia="Times New Roman"/>
          <w:i/>
          <w:szCs w:val="24"/>
          <w:lang w:val="id-ID"/>
        </w:rPr>
        <w:t xml:space="preserve">menu </w:t>
      </w:r>
      <w:r w:rsidRPr="00554876">
        <w:rPr>
          <w:rFonts w:eastAsia="Times New Roman"/>
          <w:szCs w:val="24"/>
        </w:rPr>
        <w:t>dosen</w:t>
      </w:r>
      <w:r w:rsidR="00EC1EFE">
        <w:rPr>
          <w:rFonts w:eastAsia="Times New Roman"/>
          <w:szCs w:val="24"/>
        </w:rPr>
        <w:t xml:space="preserve"> dan</w:t>
      </w:r>
      <w:r w:rsidRPr="00554876">
        <w:rPr>
          <w:rFonts w:eastAsia="Times New Roman"/>
          <w:szCs w:val="24"/>
        </w:rPr>
        <w:t xml:space="preserve"> staff</w:t>
      </w:r>
      <w:r w:rsidR="00576551">
        <w:rPr>
          <w:rFonts w:eastAsia="Times New Roman"/>
          <w:szCs w:val="24"/>
          <w:lang w:val="id-ID"/>
        </w:rPr>
        <w:t xml:space="preserve"> diklik. Gambar 4.6</w:t>
      </w:r>
      <w:r w:rsidRPr="00554876">
        <w:rPr>
          <w:rFonts w:eastAsia="Times New Roman"/>
          <w:szCs w:val="24"/>
          <w:lang w:val="id-ID"/>
        </w:rPr>
        <w:t xml:space="preserve"> menunjukkan halaman </w:t>
      </w:r>
      <w:r w:rsidRPr="00554876">
        <w:rPr>
          <w:rFonts w:eastAsia="Times New Roman"/>
          <w:szCs w:val="24"/>
        </w:rPr>
        <w:t>pengguna</w:t>
      </w:r>
      <w:r w:rsidRPr="00554876">
        <w:rPr>
          <w:rFonts w:eastAsia="Times New Roman"/>
          <w:szCs w:val="24"/>
          <w:lang w:val="id-ID"/>
        </w:rPr>
        <w:t xml:space="preserve"> </w:t>
      </w:r>
      <w:r w:rsidRPr="00554876">
        <w:rPr>
          <w:rFonts w:eastAsia="Times New Roman"/>
          <w:szCs w:val="24"/>
        </w:rPr>
        <w:t>(dosen</w:t>
      </w:r>
      <w:r w:rsidR="00EC1EFE">
        <w:rPr>
          <w:rFonts w:eastAsia="Times New Roman"/>
          <w:szCs w:val="24"/>
        </w:rPr>
        <w:t xml:space="preserve"> dan</w:t>
      </w:r>
      <w:r w:rsidRPr="00554876">
        <w:rPr>
          <w:rFonts w:eastAsia="Times New Roman"/>
          <w:szCs w:val="24"/>
        </w:rPr>
        <w:t xml:space="preserve"> staff)</w:t>
      </w:r>
      <w:r w:rsidRPr="00554876">
        <w:rPr>
          <w:rFonts w:eastAsia="Times New Roman"/>
          <w:szCs w:val="24"/>
          <w:lang w:val="id-ID"/>
        </w:rPr>
        <w:t xml:space="preserve"> 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EC1EFE" w:rsidRDefault="00FC6805" w:rsidP="00EC1EFE">
      <w:pPr>
        <w:keepNext/>
        <w:spacing w:after="0" w:line="360" w:lineRule="auto"/>
        <w:ind w:left="0" w:firstLine="0"/>
        <w:contextualSpacing/>
        <w:jc w:val="center"/>
      </w:pPr>
      <w:r>
        <w:rPr>
          <w:noProof/>
        </w:rPr>
        <w:pict>
          <v:shape id="Picture 14" o:spid="_x0000_i1036" type="#_x0000_t75" style="width:397.5pt;height:197.25pt;visibility:visible;mso-wrap-style:square">
            <v:imagedata r:id="rId22" o:title=""/>
          </v:shape>
        </w:pict>
      </w:r>
    </w:p>
    <w:p w:rsidR="00554876" w:rsidRDefault="00EC1EFE" w:rsidP="00EC1EFE">
      <w:pPr>
        <w:pStyle w:val="Caption"/>
        <w:rPr>
          <w:rFonts w:eastAsia="Times New Roman"/>
          <w:szCs w:val="24"/>
          <w:lang w:val="id-ID"/>
        </w:rPr>
      </w:pPr>
      <w:bookmarkStart w:id="58" w:name="_Toc470115780"/>
      <w:bookmarkStart w:id="59" w:name="_Toc470115815"/>
      <w:bookmarkStart w:id="60" w:name="_Toc470154818"/>
      <w:r>
        <w:t>Gambar 4.</w:t>
      </w:r>
      <w:r w:rsidR="00FC6805">
        <w:fldChar w:fldCharType="begin"/>
      </w:r>
      <w:r w:rsidR="00FC6805">
        <w:instrText xml:space="preserve"> SEQ Gambar_4. \* ARABIC </w:instrText>
      </w:r>
      <w:r w:rsidR="00FC6805">
        <w:fldChar w:fldCharType="separate"/>
      </w:r>
      <w:r w:rsidR="00825E19">
        <w:rPr>
          <w:noProof/>
        </w:rPr>
        <w:t>6</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szCs w:val="24"/>
        </w:rPr>
        <w:t>pengguna</w:t>
      </w:r>
      <w:r w:rsidR="00554876" w:rsidRPr="00554876">
        <w:rPr>
          <w:rFonts w:eastAsia="Times New Roman"/>
          <w:szCs w:val="24"/>
          <w:lang w:val="id-ID"/>
        </w:rPr>
        <w:t xml:space="preserve"> </w:t>
      </w:r>
      <w:r w:rsidR="00554876" w:rsidRPr="00554876">
        <w:rPr>
          <w:rFonts w:eastAsia="Times New Roman"/>
          <w:szCs w:val="24"/>
        </w:rPr>
        <w:t>(</w:t>
      </w:r>
      <w:r w:rsidR="00554876" w:rsidRPr="00554876">
        <w:rPr>
          <w:rFonts w:eastAsia="Times New Roman"/>
          <w:szCs w:val="24"/>
          <w:lang w:val="id-ID"/>
        </w:rPr>
        <w:t>dosen</w:t>
      </w:r>
      <w:r>
        <w:rPr>
          <w:rFonts w:eastAsia="Times New Roman"/>
          <w:szCs w:val="24"/>
          <w:lang w:val="id-ID"/>
        </w:rPr>
        <w:t xml:space="preserve"> dan</w:t>
      </w:r>
      <w:r w:rsidR="00554876" w:rsidRPr="00554876">
        <w:rPr>
          <w:rFonts w:eastAsia="Times New Roman"/>
          <w:szCs w:val="24"/>
          <w:lang w:val="id-ID"/>
        </w:rPr>
        <w:t xml:space="preserve"> staff</w:t>
      </w:r>
      <w:r w:rsidR="00554876" w:rsidRPr="00554876">
        <w:rPr>
          <w:rFonts w:eastAsia="Times New Roman"/>
          <w:szCs w:val="24"/>
        </w:rPr>
        <w:t>)</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58"/>
      <w:bookmarkEnd w:id="59"/>
      <w:bookmarkEnd w:id="60"/>
    </w:p>
    <w:p w:rsidR="00576551" w:rsidRPr="00576551" w:rsidRDefault="00576551" w:rsidP="00576551">
      <w:pPr>
        <w:rPr>
          <w:lang w:val="id-ID"/>
        </w:rPr>
      </w:pPr>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lastRenderedPageBreak/>
        <w:t>Halaman Tambah Pengguna (Dosen</w:t>
      </w:r>
      <w:r w:rsidR="00EC1EFE" w:rsidRPr="00EC1EFE">
        <w:rPr>
          <w:rFonts w:eastAsia="Times New Roman"/>
          <w:b/>
          <w:szCs w:val="24"/>
        </w:rPr>
        <w:t xml:space="preserve"> dan</w:t>
      </w:r>
      <w:r w:rsidRPr="00EC1EFE">
        <w:rPr>
          <w:rFonts w:eastAsia="Times New Roman"/>
          <w:b/>
          <w:szCs w:val="24"/>
        </w:rPr>
        <w:t xml:space="preserve"> Staff)</w:t>
      </w:r>
    </w:p>
    <w:p w:rsidR="00554876" w:rsidRPr="00554876" w:rsidRDefault="00554876" w:rsidP="00554876">
      <w:pPr>
        <w:spacing w:after="0" w:line="360" w:lineRule="auto"/>
        <w:ind w:left="0" w:firstLine="567"/>
        <w:contextualSpacing/>
        <w:rPr>
          <w:rFonts w:eastAsia="Times New Roman"/>
          <w:szCs w:val="24"/>
        </w:rPr>
      </w:pPr>
      <w:r w:rsidRPr="00554876">
        <w:rPr>
          <w:rFonts w:eastAsia="Times New Roman"/>
          <w:szCs w:val="24"/>
        </w:rPr>
        <w:t>Halaman tambah pengguna (dosen</w:t>
      </w:r>
      <w:r w:rsidR="00EC1EFE">
        <w:rPr>
          <w:rFonts w:eastAsia="Times New Roman"/>
          <w:szCs w:val="24"/>
        </w:rPr>
        <w:t xml:space="preserve"> dan</w:t>
      </w:r>
      <w:r w:rsidRPr="00554876">
        <w:rPr>
          <w:rFonts w:eastAsia="Times New Roman"/>
          <w:szCs w:val="24"/>
        </w:rPr>
        <w:t xml:space="preserve"> staff) merupakan halaman yang digunakan saat pengguna </w:t>
      </w:r>
      <w:proofErr w:type="gramStart"/>
      <w:r w:rsidRPr="00554876">
        <w:rPr>
          <w:rFonts w:eastAsia="Times New Roman"/>
          <w:szCs w:val="24"/>
        </w:rPr>
        <w:t>akan</w:t>
      </w:r>
      <w:proofErr w:type="gramEnd"/>
      <w:r w:rsidRPr="00554876">
        <w:rPr>
          <w:rFonts w:eastAsia="Times New Roman"/>
          <w:szCs w:val="24"/>
        </w:rPr>
        <w:t xml:space="preserve"> menambah data dosen</w:t>
      </w:r>
      <w:r w:rsidR="00EC1EFE">
        <w:rPr>
          <w:rFonts w:eastAsia="Times New Roman"/>
          <w:szCs w:val="24"/>
        </w:rPr>
        <w:t xml:space="preserve"> dan</w:t>
      </w:r>
      <w:r w:rsidRPr="00554876">
        <w:rPr>
          <w:rFonts w:eastAsia="Times New Roman"/>
          <w:szCs w:val="24"/>
        </w:rPr>
        <w:t xml:space="preserve"> staff baru ke dalam </w:t>
      </w:r>
      <w:r w:rsidR="0080025A">
        <w:rPr>
          <w:rFonts w:eastAsia="Times New Roman"/>
          <w:szCs w:val="24"/>
        </w:rPr>
        <w:t>basis data</w:t>
      </w:r>
      <w:r w:rsidRPr="00554876">
        <w:rPr>
          <w:rFonts w:eastAsia="Times New Roman"/>
          <w:szCs w:val="24"/>
        </w:rPr>
        <w:t>. Halaman tambah pengguna (dosen</w:t>
      </w:r>
      <w:r w:rsidR="00EC1EFE">
        <w:rPr>
          <w:rFonts w:eastAsia="Times New Roman"/>
          <w:szCs w:val="24"/>
        </w:rPr>
        <w:t xml:space="preserve"> dan</w:t>
      </w:r>
      <w:r w:rsidRPr="00554876">
        <w:rPr>
          <w:rFonts w:eastAsia="Times New Roman"/>
          <w:szCs w:val="24"/>
        </w:rPr>
        <w:t xml:space="preserve"> staff) berisi </w:t>
      </w:r>
      <w:r w:rsidRPr="00554876">
        <w:rPr>
          <w:rFonts w:eastAsia="Times New Roman"/>
          <w:i/>
          <w:szCs w:val="24"/>
        </w:rPr>
        <w:t>form</w:t>
      </w:r>
      <w:r w:rsidRPr="00554876">
        <w:rPr>
          <w:rFonts w:eastAsia="Times New Roman"/>
          <w:szCs w:val="24"/>
        </w:rPr>
        <w:t xml:space="preserve"> untuk diisikan dengan detail data dosen</w:t>
      </w:r>
      <w:r w:rsidR="00EC1EFE">
        <w:rPr>
          <w:rFonts w:eastAsia="Times New Roman"/>
          <w:szCs w:val="24"/>
        </w:rPr>
        <w:t xml:space="preserve"> dan</w:t>
      </w:r>
      <w:r w:rsidRPr="00554876">
        <w:rPr>
          <w:rFonts w:eastAsia="Times New Roman"/>
          <w:szCs w:val="24"/>
        </w:rPr>
        <w:t xml:space="preserve"> staff ya</w:t>
      </w:r>
      <w:r w:rsidR="00576551">
        <w:rPr>
          <w:rFonts w:eastAsia="Times New Roman"/>
          <w:szCs w:val="24"/>
        </w:rPr>
        <w:t xml:space="preserve">ng </w:t>
      </w:r>
      <w:proofErr w:type="gramStart"/>
      <w:r w:rsidR="00576551">
        <w:rPr>
          <w:rFonts w:eastAsia="Times New Roman"/>
          <w:szCs w:val="24"/>
        </w:rPr>
        <w:t>akan</w:t>
      </w:r>
      <w:proofErr w:type="gramEnd"/>
      <w:r w:rsidR="00576551">
        <w:rPr>
          <w:rFonts w:eastAsia="Times New Roman"/>
          <w:szCs w:val="24"/>
        </w:rPr>
        <w:t xml:space="preserve"> ditambahkan. Gambar 4.7</w:t>
      </w:r>
      <w:r w:rsidRPr="00554876">
        <w:rPr>
          <w:rFonts w:eastAsia="Times New Roman"/>
          <w:szCs w:val="24"/>
        </w:rPr>
        <w:t xml:space="preserve"> menunjukkan halaman tambah pengguna (dosen</w:t>
      </w:r>
      <w:r w:rsidR="00EC1EFE">
        <w:rPr>
          <w:rFonts w:eastAsia="Times New Roman"/>
          <w:szCs w:val="24"/>
        </w:rPr>
        <w:t xml:space="preserve"> dan</w:t>
      </w:r>
      <w:r w:rsidRPr="00554876">
        <w:rPr>
          <w:rFonts w:eastAsia="Times New Roman"/>
          <w:szCs w:val="24"/>
        </w:rPr>
        <w:t xml:space="preserve"> staff)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pict>
          <v:shape id="Picture 15" o:spid="_x0000_i1037" type="#_x0000_t75" style="width:397.5pt;height:197.25pt;visibility:visible;mso-wrap-style:square">
            <v:imagedata r:id="rId23" o:title=""/>
          </v:shape>
        </w:pict>
      </w:r>
    </w:p>
    <w:p w:rsidR="00554876" w:rsidRPr="00554876" w:rsidRDefault="00EC1EFE" w:rsidP="00EC1EFE">
      <w:pPr>
        <w:pStyle w:val="Caption"/>
        <w:rPr>
          <w:rFonts w:eastAsia="Times New Roman"/>
          <w:szCs w:val="24"/>
          <w:lang w:val="id-ID"/>
        </w:rPr>
      </w:pPr>
      <w:bookmarkStart w:id="61" w:name="_Toc470115781"/>
      <w:bookmarkStart w:id="62" w:name="_Toc470115816"/>
      <w:bookmarkStart w:id="63" w:name="_Toc470154819"/>
      <w:r>
        <w:t>Gambar 4.</w:t>
      </w:r>
      <w:r w:rsidR="00FC6805">
        <w:fldChar w:fldCharType="begin"/>
      </w:r>
      <w:r w:rsidR="00FC6805">
        <w:instrText xml:space="preserve"> SEQ Gambar_4. \* ARABIC </w:instrText>
      </w:r>
      <w:r w:rsidR="00FC6805">
        <w:fldChar w:fldCharType="separate"/>
      </w:r>
      <w:r w:rsidR="00825E19">
        <w:rPr>
          <w:noProof/>
        </w:rPr>
        <w:t>7</w:t>
      </w:r>
      <w:r w:rsidR="00FC6805">
        <w:rPr>
          <w:noProof/>
        </w:rPr>
        <w:fldChar w:fldCharType="end"/>
      </w:r>
      <w:r>
        <w:t xml:space="preserve"> </w:t>
      </w:r>
      <w:r w:rsidR="00554876" w:rsidRPr="00554876">
        <w:rPr>
          <w:rFonts w:eastAsia="Times New Roman"/>
          <w:szCs w:val="24"/>
          <w:lang w:val="id-ID"/>
        </w:rPr>
        <w:t xml:space="preserve">Tampilan halaman tambah pengguna </w:t>
      </w:r>
      <w:r w:rsidR="00554876" w:rsidRPr="00554876">
        <w:rPr>
          <w:rFonts w:eastAsia="Times New Roman"/>
          <w:szCs w:val="24"/>
        </w:rPr>
        <w:t>(</w:t>
      </w:r>
      <w:r w:rsidR="00554876" w:rsidRPr="00554876">
        <w:rPr>
          <w:rFonts w:eastAsia="Times New Roman"/>
          <w:szCs w:val="24"/>
          <w:lang w:val="id-ID"/>
        </w:rPr>
        <w:t>dosen</w:t>
      </w:r>
      <w:r>
        <w:rPr>
          <w:rFonts w:eastAsia="Times New Roman"/>
          <w:szCs w:val="24"/>
          <w:lang w:val="id-ID"/>
        </w:rPr>
        <w:t xml:space="preserve"> dan</w:t>
      </w:r>
      <w:r w:rsidR="00554876" w:rsidRPr="00554876">
        <w:rPr>
          <w:rFonts w:eastAsia="Times New Roman"/>
          <w:szCs w:val="24"/>
          <w:lang w:val="id-ID"/>
        </w:rPr>
        <w:t xml:space="preserve"> staff</w:t>
      </w:r>
      <w:r w:rsidR="00554876" w:rsidRPr="00554876">
        <w:rPr>
          <w:rFonts w:eastAsia="Times New Roman"/>
          <w:szCs w:val="24"/>
        </w:rPr>
        <w:t>)</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61"/>
      <w:bookmarkEnd w:id="62"/>
      <w:bookmarkEnd w:id="63"/>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Ubah Pengguna (Dosen</w:t>
      </w:r>
      <w:r w:rsidR="00EC1EFE" w:rsidRPr="00EC1EFE">
        <w:rPr>
          <w:rFonts w:eastAsia="Times New Roman"/>
          <w:b/>
          <w:szCs w:val="24"/>
        </w:rPr>
        <w:t xml:space="preserve"> dan</w:t>
      </w:r>
      <w:r w:rsidRPr="00EC1EFE">
        <w:rPr>
          <w:rFonts w:eastAsia="Times New Roman"/>
          <w:b/>
          <w:szCs w:val="24"/>
        </w:rPr>
        <w:t xml:space="preserve"> Staff)</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Halaman ubah pengguna (dosen</w:t>
      </w:r>
      <w:r w:rsidR="00EC1EFE">
        <w:rPr>
          <w:rFonts w:eastAsia="Times New Roman"/>
          <w:szCs w:val="24"/>
        </w:rPr>
        <w:t xml:space="preserve"> dan</w:t>
      </w:r>
      <w:r w:rsidRPr="00554876">
        <w:rPr>
          <w:rFonts w:eastAsia="Times New Roman"/>
          <w:szCs w:val="24"/>
        </w:rPr>
        <w:t xml:space="preserve"> staff) merupakan halaman yang digunakan untuk mengubah data dosen</w:t>
      </w:r>
      <w:r w:rsidR="00EC1EFE">
        <w:rPr>
          <w:rFonts w:eastAsia="Times New Roman"/>
          <w:szCs w:val="24"/>
        </w:rPr>
        <w:t xml:space="preserve"> dan</w:t>
      </w:r>
      <w:r w:rsidRPr="00554876">
        <w:rPr>
          <w:rFonts w:eastAsia="Times New Roman"/>
          <w:szCs w:val="24"/>
        </w:rPr>
        <w:t xml:space="preserve"> staff yang sudah ada ada di dalam </w:t>
      </w:r>
      <w:r w:rsidR="0080025A">
        <w:rPr>
          <w:rFonts w:eastAsia="Times New Roman"/>
          <w:szCs w:val="24"/>
        </w:rPr>
        <w:t>basis data</w:t>
      </w:r>
      <w:r w:rsidRPr="00554876">
        <w:rPr>
          <w:rFonts w:eastAsia="Times New Roman"/>
          <w:szCs w:val="24"/>
        </w:rPr>
        <w:t>. Halaman ubah pengguna (dosen</w:t>
      </w:r>
      <w:r w:rsidR="00EC1EFE">
        <w:rPr>
          <w:rFonts w:eastAsia="Times New Roman"/>
          <w:szCs w:val="24"/>
        </w:rPr>
        <w:t xml:space="preserve"> dan</w:t>
      </w:r>
      <w:r w:rsidRPr="00554876">
        <w:rPr>
          <w:rFonts w:eastAsia="Times New Roman"/>
          <w:szCs w:val="24"/>
        </w:rPr>
        <w:t xml:space="preserve"> staff) ditampilkan saat tombol ubah diklik pada salah satu data pada halaman pengguna (dosen</w:t>
      </w:r>
      <w:r w:rsidR="00EC1EFE">
        <w:rPr>
          <w:rFonts w:eastAsia="Times New Roman"/>
          <w:szCs w:val="24"/>
        </w:rPr>
        <w:t xml:space="preserve"> dan</w:t>
      </w:r>
      <w:r w:rsidRPr="00554876">
        <w:rPr>
          <w:rFonts w:eastAsia="Times New Roman"/>
          <w:szCs w:val="24"/>
        </w:rPr>
        <w:t xml:space="preserve"> staff). Halaman ubah pengguna (dosen</w:t>
      </w:r>
      <w:r w:rsidR="00EC1EFE">
        <w:rPr>
          <w:rFonts w:eastAsia="Times New Roman"/>
          <w:szCs w:val="24"/>
        </w:rPr>
        <w:t xml:space="preserve"> dan</w:t>
      </w:r>
      <w:r w:rsidRPr="00554876">
        <w:rPr>
          <w:rFonts w:eastAsia="Times New Roman"/>
          <w:szCs w:val="24"/>
        </w:rPr>
        <w:t xml:space="preserve"> staff) berisi </w:t>
      </w:r>
      <w:r w:rsidRPr="00554876">
        <w:rPr>
          <w:rFonts w:eastAsia="Times New Roman"/>
          <w:i/>
          <w:szCs w:val="24"/>
        </w:rPr>
        <w:t>form</w:t>
      </w:r>
      <w:r w:rsidRPr="00554876">
        <w:rPr>
          <w:rFonts w:eastAsia="Times New Roman"/>
          <w:szCs w:val="24"/>
        </w:rPr>
        <w:t xml:space="preserve"> yang digunakan untuk memperbarui data dosen</w:t>
      </w:r>
      <w:r w:rsidR="00EC1EFE">
        <w:rPr>
          <w:rFonts w:eastAsia="Times New Roman"/>
          <w:szCs w:val="24"/>
        </w:rPr>
        <w:t xml:space="preserve"> dan</w:t>
      </w:r>
      <w:r w:rsidRPr="00554876">
        <w:rPr>
          <w:rFonts w:eastAsia="Times New Roman"/>
          <w:szCs w:val="24"/>
        </w:rPr>
        <w:t xml:space="preserve"> staff yang sudah ada sebelumnya</w:t>
      </w:r>
      <w:r w:rsidR="00576551">
        <w:rPr>
          <w:rFonts w:eastAsia="Times New Roman"/>
          <w:szCs w:val="24"/>
        </w:rPr>
        <w:t>. Gambar 4.8</w:t>
      </w:r>
      <w:r w:rsidRPr="00554876">
        <w:rPr>
          <w:rFonts w:eastAsia="Times New Roman"/>
          <w:szCs w:val="24"/>
        </w:rPr>
        <w:t xml:space="preserve"> menunjukkan halaman ubah pengguna (dosen</w:t>
      </w:r>
      <w:r w:rsidR="00EC1EFE">
        <w:rPr>
          <w:rFonts w:eastAsia="Times New Roman"/>
          <w:szCs w:val="24"/>
        </w:rPr>
        <w:t xml:space="preserve"> dan</w:t>
      </w:r>
      <w:r w:rsidRPr="00554876">
        <w:rPr>
          <w:rFonts w:eastAsia="Times New Roman"/>
          <w:szCs w:val="24"/>
        </w:rPr>
        <w:t xml:space="preserve"> staff)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lastRenderedPageBreak/>
        <w:pict>
          <v:shape id="Picture 17" o:spid="_x0000_i1038" type="#_x0000_t75" style="width:397.5pt;height:197.25pt;visibility:visible;mso-wrap-style:square">
            <v:imagedata r:id="rId24" o:title=""/>
          </v:shape>
        </w:pict>
      </w:r>
    </w:p>
    <w:p w:rsidR="00554876" w:rsidRPr="00554876" w:rsidRDefault="00EC1EFE" w:rsidP="00EC1EFE">
      <w:pPr>
        <w:pStyle w:val="Caption"/>
        <w:rPr>
          <w:rFonts w:eastAsia="Times New Roman"/>
          <w:szCs w:val="24"/>
          <w:lang w:val="id-ID"/>
        </w:rPr>
      </w:pPr>
      <w:bookmarkStart w:id="64" w:name="_Toc470115782"/>
      <w:bookmarkStart w:id="65" w:name="_Toc470115817"/>
      <w:bookmarkStart w:id="66" w:name="_Toc470154820"/>
      <w:r>
        <w:t>Gambar 4.</w:t>
      </w:r>
      <w:r w:rsidR="00FC6805">
        <w:fldChar w:fldCharType="begin"/>
      </w:r>
      <w:r w:rsidR="00FC6805">
        <w:instrText xml:space="preserve"> SEQ Gambar_4. \* ARABIC </w:instrText>
      </w:r>
      <w:r w:rsidR="00FC6805">
        <w:fldChar w:fldCharType="separate"/>
      </w:r>
      <w:r w:rsidR="00825E19">
        <w:rPr>
          <w:noProof/>
        </w:rPr>
        <w:t>8</w:t>
      </w:r>
      <w:r w:rsidR="00FC6805">
        <w:rPr>
          <w:noProof/>
        </w:rPr>
        <w:fldChar w:fldCharType="end"/>
      </w:r>
      <w:r>
        <w:t xml:space="preserve"> </w:t>
      </w:r>
      <w:r w:rsidR="00554876" w:rsidRPr="00554876">
        <w:rPr>
          <w:rFonts w:eastAsia="Times New Roman"/>
          <w:szCs w:val="24"/>
          <w:lang w:val="id-ID"/>
        </w:rPr>
        <w:t xml:space="preserve">Tampilan halaman ubah </w:t>
      </w:r>
      <w:r w:rsidR="00554876" w:rsidRPr="00554876">
        <w:rPr>
          <w:rFonts w:eastAsia="Times New Roman"/>
          <w:szCs w:val="24"/>
        </w:rPr>
        <w:t>pengguna (</w:t>
      </w:r>
      <w:r w:rsidR="00554876" w:rsidRPr="00554876">
        <w:rPr>
          <w:rFonts w:eastAsia="Times New Roman"/>
          <w:szCs w:val="24"/>
          <w:lang w:val="id-ID"/>
        </w:rPr>
        <w:t>dosen</w:t>
      </w:r>
      <w:r>
        <w:rPr>
          <w:rFonts w:eastAsia="Times New Roman"/>
          <w:szCs w:val="24"/>
          <w:lang w:val="id-ID"/>
        </w:rPr>
        <w:t xml:space="preserve"> dan</w:t>
      </w:r>
      <w:r w:rsidR="00554876" w:rsidRPr="00554876">
        <w:rPr>
          <w:rFonts w:eastAsia="Times New Roman"/>
          <w:szCs w:val="24"/>
          <w:lang w:val="id-ID"/>
        </w:rPr>
        <w:t xml:space="preserve"> staff</w:t>
      </w:r>
      <w:r w:rsidR="00554876" w:rsidRPr="00554876">
        <w:rPr>
          <w:rFonts w:eastAsia="Times New Roman"/>
          <w:szCs w:val="24"/>
        </w:rPr>
        <w:t>)</w:t>
      </w:r>
      <w:r w:rsidR="00554876" w:rsidRPr="00554876">
        <w:rPr>
          <w:rFonts w:eastAsia="Times New Roman"/>
          <w:szCs w:val="24"/>
          <w:lang w:val="id-ID"/>
        </w:rPr>
        <w:t xml:space="preserve">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64"/>
      <w:bookmarkEnd w:id="65"/>
      <w:bookmarkEnd w:id="66"/>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Info</w:t>
      </w:r>
    </w:p>
    <w:p w:rsidR="00EC1EFE" w:rsidRDefault="00554876" w:rsidP="00EC1EFE">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w:t>
      </w:r>
      <w:r w:rsidRPr="00554876">
        <w:rPr>
          <w:rFonts w:eastAsia="Times New Roman"/>
          <w:szCs w:val="24"/>
        </w:rPr>
        <w:t xml:space="preserve">info </w:t>
      </w:r>
      <w:r w:rsidRPr="00554876">
        <w:rPr>
          <w:rFonts w:eastAsia="Times New Roman"/>
          <w:szCs w:val="24"/>
          <w:lang w:val="id-ID"/>
        </w:rPr>
        <w:t xml:space="preserve">merupakan halaman yang menampilkan </w:t>
      </w:r>
      <w:r w:rsidRPr="00554876">
        <w:rPr>
          <w:rFonts w:eastAsia="Times New Roman"/>
          <w:szCs w:val="24"/>
        </w:rPr>
        <w:t>info</w:t>
      </w:r>
      <w:r w:rsidRPr="00554876">
        <w:rPr>
          <w:rFonts w:eastAsia="Times New Roman"/>
          <w:szCs w:val="24"/>
          <w:lang w:val="id-ID"/>
        </w:rPr>
        <w:t xml:space="preserve"> bersamaan dengan tombol fungsi untuk menambah, mengubah, dan menghapus data </w:t>
      </w:r>
      <w:r w:rsidRPr="00554876">
        <w:rPr>
          <w:rFonts w:eastAsia="Times New Roman"/>
          <w:szCs w:val="24"/>
        </w:rPr>
        <w:t>info</w:t>
      </w:r>
      <w:r w:rsidRPr="00554876">
        <w:rPr>
          <w:rFonts w:eastAsia="Times New Roman"/>
          <w:szCs w:val="24"/>
          <w:lang w:val="id-ID"/>
        </w:rPr>
        <w:t xml:space="preserve"> yang ada. Selain itu dilengkapi juga </w:t>
      </w:r>
      <w:r w:rsidRPr="00554876">
        <w:rPr>
          <w:rFonts w:eastAsia="Times New Roman"/>
          <w:i/>
          <w:szCs w:val="24"/>
          <w:lang w:val="id-ID"/>
        </w:rPr>
        <w:t>form</w:t>
      </w:r>
      <w:r w:rsidRPr="00554876">
        <w:rPr>
          <w:rFonts w:eastAsia="Times New Roman"/>
          <w:szCs w:val="24"/>
          <w:lang w:val="id-ID"/>
        </w:rPr>
        <w:t xml:space="preserve"> pencarian untuk memudahkan mencari </w:t>
      </w:r>
      <w:r w:rsidRPr="00554876">
        <w:rPr>
          <w:rFonts w:eastAsia="Times New Roman"/>
          <w:szCs w:val="24"/>
        </w:rPr>
        <w:t>info</w:t>
      </w:r>
      <w:r w:rsidRPr="00554876">
        <w:rPr>
          <w:rFonts w:eastAsia="Times New Roman"/>
          <w:szCs w:val="24"/>
          <w:lang w:val="id-ID"/>
        </w:rPr>
        <w:t xml:space="preserve"> sesuai </w:t>
      </w:r>
      <w:r w:rsidRPr="00554876">
        <w:rPr>
          <w:rFonts w:eastAsia="Times New Roman"/>
          <w:szCs w:val="24"/>
        </w:rPr>
        <w:t>isi info</w:t>
      </w:r>
      <w:r w:rsidRPr="00554876">
        <w:rPr>
          <w:rFonts w:eastAsia="Times New Roman"/>
          <w:szCs w:val="24"/>
          <w:lang w:val="id-ID"/>
        </w:rPr>
        <w:t xml:space="preserve"> yang dicari. Halaman </w:t>
      </w:r>
      <w:r w:rsidRPr="00554876">
        <w:rPr>
          <w:rFonts w:eastAsia="Times New Roman"/>
          <w:szCs w:val="24"/>
        </w:rPr>
        <w:t>info</w:t>
      </w:r>
      <w:r w:rsidRPr="00554876">
        <w:rPr>
          <w:rFonts w:eastAsia="Times New Roman"/>
          <w:szCs w:val="24"/>
          <w:lang w:val="id-ID"/>
        </w:rPr>
        <w:t xml:space="preserve"> akan tampil ketika </w:t>
      </w:r>
      <w:r w:rsidRPr="00554876">
        <w:rPr>
          <w:rFonts w:eastAsia="Times New Roman"/>
          <w:i/>
          <w:szCs w:val="24"/>
          <w:lang w:val="id-ID"/>
        </w:rPr>
        <w:t xml:space="preserve">menu </w:t>
      </w:r>
      <w:r w:rsidRPr="00554876">
        <w:rPr>
          <w:rFonts w:eastAsia="Times New Roman"/>
          <w:szCs w:val="24"/>
        </w:rPr>
        <w:t>info</w:t>
      </w:r>
      <w:r w:rsidR="00576551">
        <w:rPr>
          <w:rFonts w:eastAsia="Times New Roman"/>
          <w:szCs w:val="24"/>
          <w:lang w:val="id-ID"/>
        </w:rPr>
        <w:t xml:space="preserve"> diklik. Gambar 4.9</w:t>
      </w:r>
      <w:r w:rsidRPr="00554876">
        <w:rPr>
          <w:rFonts w:eastAsia="Times New Roman"/>
          <w:szCs w:val="24"/>
          <w:lang w:val="id-ID"/>
        </w:rPr>
        <w:t xml:space="preserve"> menunjukkan halaman </w:t>
      </w:r>
      <w:r w:rsidRPr="00554876">
        <w:rPr>
          <w:rFonts w:eastAsia="Times New Roman"/>
          <w:szCs w:val="24"/>
        </w:rPr>
        <w:t>info</w:t>
      </w:r>
      <w:r w:rsidRPr="00554876">
        <w:rPr>
          <w:rFonts w:eastAsia="Times New Roman"/>
          <w:szCs w:val="24"/>
          <w:lang w:val="id-ID"/>
        </w:rPr>
        <w:t xml:space="preserve"> 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EC1EFE" w:rsidRDefault="00FC6805" w:rsidP="00EC1EFE">
      <w:pPr>
        <w:keepNext/>
        <w:spacing w:after="0" w:line="360" w:lineRule="auto"/>
        <w:ind w:left="0" w:firstLine="0"/>
        <w:contextualSpacing/>
        <w:jc w:val="center"/>
      </w:pPr>
      <w:r>
        <w:rPr>
          <w:noProof/>
        </w:rPr>
        <w:pict>
          <v:shape id="Picture 23" o:spid="_x0000_i1039" type="#_x0000_t75" style="width:390pt;height:193.5pt;visibility:visible;mso-wrap-style:square">
            <v:imagedata r:id="rId25" o:title=""/>
          </v:shape>
        </w:pict>
      </w:r>
    </w:p>
    <w:p w:rsidR="00554876" w:rsidRPr="00554876" w:rsidRDefault="00EC1EFE" w:rsidP="00EC1EFE">
      <w:pPr>
        <w:pStyle w:val="Caption"/>
        <w:rPr>
          <w:rFonts w:eastAsia="Times New Roman"/>
          <w:szCs w:val="24"/>
          <w:lang w:val="id-ID"/>
        </w:rPr>
      </w:pPr>
      <w:bookmarkStart w:id="67" w:name="_Toc470115783"/>
      <w:bookmarkStart w:id="68" w:name="_Toc470115818"/>
      <w:bookmarkStart w:id="69" w:name="_Toc470154821"/>
      <w:r>
        <w:t>Gambar 4.</w:t>
      </w:r>
      <w:r w:rsidR="00FC6805">
        <w:fldChar w:fldCharType="begin"/>
      </w:r>
      <w:r w:rsidR="00FC6805">
        <w:instrText xml:space="preserve"> SEQ Gambar_4. \* ARABIC </w:instrText>
      </w:r>
      <w:r w:rsidR="00FC6805">
        <w:fldChar w:fldCharType="separate"/>
      </w:r>
      <w:r w:rsidR="00825E19">
        <w:rPr>
          <w:noProof/>
        </w:rPr>
        <w:t>9</w:t>
      </w:r>
      <w:r w:rsidR="00FC6805">
        <w:rPr>
          <w:noProof/>
        </w:rPr>
        <w:fldChar w:fldCharType="end"/>
      </w:r>
      <w:r>
        <w:t xml:space="preserve"> </w:t>
      </w:r>
      <w:r w:rsidR="00554876" w:rsidRPr="00554876">
        <w:rPr>
          <w:rFonts w:eastAsia="Times New Roman"/>
          <w:szCs w:val="24"/>
          <w:lang w:val="id-ID"/>
        </w:rPr>
        <w:t xml:space="preserve">Tampilan halaman info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67"/>
      <w:bookmarkEnd w:id="68"/>
      <w:bookmarkEnd w:id="69"/>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Tambah Info</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tambah info merupakan halaman yang digunakan saat pengguna </w:t>
      </w:r>
      <w:proofErr w:type="gramStart"/>
      <w:r w:rsidRPr="00554876">
        <w:rPr>
          <w:rFonts w:eastAsia="Times New Roman"/>
          <w:szCs w:val="24"/>
        </w:rPr>
        <w:t>akan</w:t>
      </w:r>
      <w:proofErr w:type="gramEnd"/>
      <w:r w:rsidRPr="00554876">
        <w:rPr>
          <w:rFonts w:eastAsia="Times New Roman"/>
          <w:szCs w:val="24"/>
        </w:rPr>
        <w:t xml:space="preserve"> menambah data info baru ke dalam </w:t>
      </w:r>
      <w:r w:rsidR="0080025A">
        <w:rPr>
          <w:rFonts w:eastAsia="Times New Roman"/>
          <w:szCs w:val="24"/>
        </w:rPr>
        <w:t>basis data</w:t>
      </w:r>
      <w:r w:rsidRPr="00554876">
        <w:rPr>
          <w:rFonts w:eastAsia="Times New Roman"/>
          <w:szCs w:val="24"/>
        </w:rPr>
        <w:t xml:space="preserve">. Halaman tambah data info </w:t>
      </w:r>
      <w:r w:rsidRPr="00554876">
        <w:rPr>
          <w:rFonts w:eastAsia="Times New Roman"/>
          <w:szCs w:val="24"/>
        </w:rPr>
        <w:lastRenderedPageBreak/>
        <w:t xml:space="preserve">berisi </w:t>
      </w:r>
      <w:r w:rsidRPr="00554876">
        <w:rPr>
          <w:rFonts w:eastAsia="Times New Roman"/>
          <w:i/>
          <w:szCs w:val="24"/>
        </w:rPr>
        <w:t>form</w:t>
      </w:r>
      <w:r w:rsidRPr="00554876">
        <w:rPr>
          <w:rFonts w:eastAsia="Times New Roman"/>
          <w:szCs w:val="24"/>
        </w:rPr>
        <w:t xml:space="preserve"> untuk diisikan dengan detail data info yang </w:t>
      </w:r>
      <w:proofErr w:type="gramStart"/>
      <w:r w:rsidRPr="00554876">
        <w:rPr>
          <w:rFonts w:eastAsia="Times New Roman"/>
          <w:szCs w:val="24"/>
        </w:rPr>
        <w:t>akan</w:t>
      </w:r>
      <w:proofErr w:type="gramEnd"/>
      <w:r w:rsidRPr="00554876">
        <w:rPr>
          <w:rFonts w:eastAsia="Times New Roman"/>
          <w:szCs w:val="24"/>
        </w:rPr>
        <w:t xml:space="preserve"> ditambahkan. Gambar 4.1</w:t>
      </w:r>
      <w:r w:rsidR="00576551">
        <w:rPr>
          <w:rFonts w:eastAsia="Times New Roman"/>
          <w:szCs w:val="24"/>
        </w:rPr>
        <w:t>0</w:t>
      </w:r>
      <w:r w:rsidRPr="00554876">
        <w:rPr>
          <w:rFonts w:eastAsia="Times New Roman"/>
          <w:szCs w:val="24"/>
        </w:rPr>
        <w:t xml:space="preserve"> menunjukkan halaman tambah info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pict>
          <v:shape id="Picture 24" o:spid="_x0000_i1040" type="#_x0000_t75" style="width:392.25pt;height:195pt;visibility:visible;mso-wrap-style:square">
            <v:imagedata r:id="rId26" o:title=""/>
          </v:shape>
        </w:pict>
      </w:r>
    </w:p>
    <w:p w:rsidR="00554876" w:rsidRPr="00554876" w:rsidRDefault="00EC1EFE" w:rsidP="00EC1EFE">
      <w:pPr>
        <w:pStyle w:val="Caption"/>
        <w:rPr>
          <w:rFonts w:eastAsia="Times New Roman"/>
          <w:szCs w:val="24"/>
          <w:lang w:val="id-ID"/>
        </w:rPr>
      </w:pPr>
      <w:bookmarkStart w:id="70" w:name="_Toc470115784"/>
      <w:bookmarkStart w:id="71" w:name="_Toc470115819"/>
      <w:bookmarkStart w:id="72" w:name="_Toc470154822"/>
      <w:r>
        <w:t>Gambar 4.</w:t>
      </w:r>
      <w:r w:rsidR="00FC6805">
        <w:fldChar w:fldCharType="begin"/>
      </w:r>
      <w:r w:rsidR="00FC6805">
        <w:instrText xml:space="preserve"> SEQ Gambar_4. \* ARABIC </w:instrText>
      </w:r>
      <w:r w:rsidR="00FC6805">
        <w:fldChar w:fldCharType="separate"/>
      </w:r>
      <w:r w:rsidR="00825E19">
        <w:rPr>
          <w:noProof/>
        </w:rPr>
        <w:t>10</w:t>
      </w:r>
      <w:r w:rsidR="00FC6805">
        <w:rPr>
          <w:noProof/>
        </w:rPr>
        <w:fldChar w:fldCharType="end"/>
      </w:r>
      <w:r>
        <w:t xml:space="preserve"> </w:t>
      </w:r>
      <w:r w:rsidR="00554876" w:rsidRPr="00554876">
        <w:rPr>
          <w:rFonts w:eastAsia="Times New Roman"/>
          <w:szCs w:val="24"/>
          <w:lang w:val="id-ID"/>
        </w:rPr>
        <w:t xml:space="preserve">Tampilan halaman tambah info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70"/>
      <w:bookmarkEnd w:id="71"/>
      <w:bookmarkEnd w:id="72"/>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Ubah Info</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ubah info merupakan halaman yang digunakan untuk mengubah data info yang sudah ada ada di dalam </w:t>
      </w:r>
      <w:r w:rsidR="0080025A">
        <w:rPr>
          <w:rFonts w:eastAsia="Times New Roman"/>
          <w:szCs w:val="24"/>
        </w:rPr>
        <w:t>basis data</w:t>
      </w:r>
      <w:r w:rsidRPr="00554876">
        <w:rPr>
          <w:rFonts w:eastAsia="Times New Roman"/>
          <w:szCs w:val="24"/>
        </w:rPr>
        <w:t xml:space="preserve">. Halaman ubah info ditampilkan saat tombol ubah diklik pada salah satu data pada halaman info. Halaman ubah info berisi </w:t>
      </w:r>
      <w:r w:rsidRPr="00554876">
        <w:rPr>
          <w:rFonts w:eastAsia="Times New Roman"/>
          <w:i/>
          <w:szCs w:val="24"/>
        </w:rPr>
        <w:t>form</w:t>
      </w:r>
      <w:r w:rsidRPr="00554876">
        <w:rPr>
          <w:rFonts w:eastAsia="Times New Roman"/>
          <w:szCs w:val="24"/>
        </w:rPr>
        <w:t xml:space="preserve"> yang digunakan untuk memperbarui data info yang s</w:t>
      </w:r>
      <w:r w:rsidR="00576551">
        <w:rPr>
          <w:rFonts w:eastAsia="Times New Roman"/>
          <w:szCs w:val="24"/>
        </w:rPr>
        <w:t>udah ada sebelumnya. Gambar 4.11</w:t>
      </w:r>
      <w:r w:rsidRPr="00554876">
        <w:rPr>
          <w:rFonts w:eastAsia="Times New Roman"/>
          <w:szCs w:val="24"/>
        </w:rPr>
        <w:t xml:space="preserve"> menunjukkan halaman ubah info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pict>
          <v:shape id="Picture 26" o:spid="_x0000_i1041" type="#_x0000_t75" style="width:397.5pt;height:197.25pt;visibility:visible;mso-wrap-style:square">
            <v:imagedata r:id="rId27" o:title=""/>
          </v:shape>
        </w:pict>
      </w:r>
    </w:p>
    <w:p w:rsidR="00554876" w:rsidRDefault="00EC1EFE" w:rsidP="00EC1EFE">
      <w:pPr>
        <w:pStyle w:val="Caption"/>
        <w:rPr>
          <w:rFonts w:eastAsia="Times New Roman"/>
          <w:szCs w:val="24"/>
          <w:lang w:val="id-ID"/>
        </w:rPr>
      </w:pPr>
      <w:bookmarkStart w:id="73" w:name="_Toc470115785"/>
      <w:bookmarkStart w:id="74" w:name="_Toc470115820"/>
      <w:bookmarkStart w:id="75" w:name="_Toc470154823"/>
      <w:r>
        <w:t>Gambar 4.</w:t>
      </w:r>
      <w:r w:rsidR="00FC6805">
        <w:fldChar w:fldCharType="begin"/>
      </w:r>
      <w:r w:rsidR="00FC6805">
        <w:instrText xml:space="preserve"> SEQ Gambar_4. \* ARABIC </w:instrText>
      </w:r>
      <w:r w:rsidR="00FC6805">
        <w:fldChar w:fldCharType="separate"/>
      </w:r>
      <w:r w:rsidR="00825E19">
        <w:rPr>
          <w:noProof/>
        </w:rPr>
        <w:t>11</w:t>
      </w:r>
      <w:r w:rsidR="00FC6805">
        <w:rPr>
          <w:noProof/>
        </w:rPr>
        <w:fldChar w:fldCharType="end"/>
      </w:r>
      <w:r>
        <w:t xml:space="preserve"> </w:t>
      </w:r>
      <w:r w:rsidR="00554876" w:rsidRPr="00554876">
        <w:rPr>
          <w:rFonts w:eastAsia="Times New Roman"/>
          <w:szCs w:val="24"/>
          <w:lang w:val="id-ID"/>
        </w:rPr>
        <w:t xml:space="preserve">Tampilan halaman ubah info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73"/>
      <w:bookmarkEnd w:id="74"/>
      <w:bookmarkEnd w:id="75"/>
    </w:p>
    <w:p w:rsidR="00484B1F" w:rsidRDefault="00484B1F">
      <w:pPr>
        <w:spacing w:after="160" w:line="259" w:lineRule="auto"/>
        <w:ind w:left="0" w:firstLine="0"/>
        <w:jc w:val="left"/>
        <w:rPr>
          <w:rFonts w:eastAsia="Times New Roman"/>
          <w:b/>
          <w:szCs w:val="24"/>
        </w:rPr>
      </w:pPr>
      <w:r>
        <w:rPr>
          <w:rFonts w:eastAsia="Times New Roman"/>
          <w:b/>
          <w:szCs w:val="24"/>
        </w:rPr>
        <w:br w:type="page"/>
      </w:r>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w:t>
      </w:r>
      <w:r w:rsidRPr="00554876">
        <w:rPr>
          <w:rFonts w:eastAsia="Times New Roman"/>
          <w:szCs w:val="24"/>
        </w:rPr>
        <w:t xml:space="preserve">forum </w:t>
      </w:r>
      <w:r w:rsidRPr="00554876">
        <w:rPr>
          <w:rFonts w:eastAsia="Times New Roman"/>
          <w:szCs w:val="24"/>
          <w:lang w:val="id-ID"/>
        </w:rPr>
        <w:t xml:space="preserve">merupakan halaman yang menampilkan data </w:t>
      </w:r>
      <w:r w:rsidRPr="00554876">
        <w:rPr>
          <w:rFonts w:eastAsia="Times New Roman"/>
          <w:szCs w:val="24"/>
        </w:rPr>
        <w:t xml:space="preserve">forum </w:t>
      </w:r>
      <w:r w:rsidRPr="00554876">
        <w:rPr>
          <w:rFonts w:eastAsia="Times New Roman"/>
          <w:szCs w:val="24"/>
          <w:lang w:val="id-ID"/>
        </w:rPr>
        <w:t xml:space="preserve">bersamaan dengan tombol fungsi untuk menambah, mengubah, dan menghapus data </w:t>
      </w:r>
      <w:r w:rsidRPr="00554876">
        <w:rPr>
          <w:rFonts w:eastAsia="Times New Roman"/>
          <w:szCs w:val="24"/>
        </w:rPr>
        <w:t>forum</w:t>
      </w:r>
      <w:r w:rsidRPr="00554876">
        <w:rPr>
          <w:rFonts w:eastAsia="Times New Roman"/>
          <w:szCs w:val="24"/>
          <w:lang w:val="id-ID"/>
        </w:rPr>
        <w:t xml:space="preserve"> yang ada. Selain itu dilengkapi juga </w:t>
      </w:r>
      <w:r w:rsidRPr="00554876">
        <w:rPr>
          <w:rFonts w:eastAsia="Times New Roman"/>
          <w:i/>
          <w:szCs w:val="24"/>
          <w:lang w:val="id-ID"/>
        </w:rPr>
        <w:t>form</w:t>
      </w:r>
      <w:r w:rsidRPr="00554876">
        <w:rPr>
          <w:rFonts w:eastAsia="Times New Roman"/>
          <w:szCs w:val="24"/>
          <w:lang w:val="id-ID"/>
        </w:rPr>
        <w:t xml:space="preserve"> pencarian untuk memudahkan mencari </w:t>
      </w:r>
      <w:r w:rsidRPr="00554876">
        <w:rPr>
          <w:rFonts w:eastAsia="Times New Roman"/>
          <w:szCs w:val="24"/>
        </w:rPr>
        <w:t>forum</w:t>
      </w:r>
      <w:r w:rsidRPr="00554876">
        <w:rPr>
          <w:rFonts w:eastAsia="Times New Roman"/>
          <w:szCs w:val="24"/>
          <w:lang w:val="id-ID"/>
        </w:rPr>
        <w:t xml:space="preserve"> sesuai </w:t>
      </w:r>
      <w:r w:rsidRPr="00554876">
        <w:rPr>
          <w:rFonts w:eastAsia="Times New Roman"/>
          <w:szCs w:val="24"/>
        </w:rPr>
        <w:t>judul forum</w:t>
      </w:r>
      <w:r w:rsidRPr="00554876">
        <w:rPr>
          <w:rFonts w:eastAsia="Times New Roman"/>
          <w:szCs w:val="24"/>
          <w:lang w:val="id-ID"/>
        </w:rPr>
        <w:t xml:space="preserve"> yang dicari. Halaman </w:t>
      </w:r>
      <w:r w:rsidRPr="00554876">
        <w:rPr>
          <w:rFonts w:eastAsia="Times New Roman"/>
          <w:szCs w:val="24"/>
        </w:rPr>
        <w:t>forum</w:t>
      </w:r>
      <w:r w:rsidRPr="00554876">
        <w:rPr>
          <w:rFonts w:eastAsia="Times New Roman"/>
          <w:szCs w:val="24"/>
          <w:lang w:val="id-ID"/>
        </w:rPr>
        <w:t xml:space="preserve"> akan tampil ketika </w:t>
      </w:r>
      <w:r w:rsidRPr="00554876">
        <w:rPr>
          <w:rFonts w:eastAsia="Times New Roman"/>
          <w:i/>
          <w:szCs w:val="24"/>
          <w:lang w:val="id-ID"/>
        </w:rPr>
        <w:t xml:space="preserve">menu </w:t>
      </w:r>
      <w:r w:rsidRPr="00554876">
        <w:rPr>
          <w:rFonts w:eastAsia="Times New Roman"/>
          <w:szCs w:val="24"/>
        </w:rPr>
        <w:t>forum</w:t>
      </w:r>
      <w:r w:rsidR="00576551">
        <w:rPr>
          <w:rFonts w:eastAsia="Times New Roman"/>
          <w:szCs w:val="24"/>
          <w:lang w:val="id-ID"/>
        </w:rPr>
        <w:t xml:space="preserve"> diklik. Gambar 4.12</w:t>
      </w:r>
      <w:r w:rsidRPr="00554876">
        <w:rPr>
          <w:rFonts w:eastAsia="Times New Roman"/>
          <w:szCs w:val="24"/>
          <w:lang w:val="id-ID"/>
        </w:rPr>
        <w:t xml:space="preserve"> menunjukkan halaman </w:t>
      </w:r>
      <w:r w:rsidRPr="00554876">
        <w:rPr>
          <w:rFonts w:eastAsia="Times New Roman"/>
          <w:szCs w:val="24"/>
        </w:rPr>
        <w:t>forum</w:t>
      </w:r>
      <w:r w:rsidRPr="00554876">
        <w:rPr>
          <w:rFonts w:eastAsia="Times New Roman"/>
          <w:szCs w:val="24"/>
          <w:lang w:val="id-ID"/>
        </w:rPr>
        <w:t xml:space="preserve"> 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EC1EFE" w:rsidRDefault="00FC6805" w:rsidP="00EC1EFE">
      <w:pPr>
        <w:keepNext/>
        <w:spacing w:after="0" w:line="360" w:lineRule="auto"/>
        <w:ind w:left="0" w:firstLine="0"/>
        <w:contextualSpacing/>
        <w:jc w:val="center"/>
      </w:pPr>
      <w:r>
        <w:rPr>
          <w:noProof/>
        </w:rPr>
        <w:pict>
          <v:shape id="Picture 35" o:spid="_x0000_i1042" type="#_x0000_t75" style="width:397.5pt;height:197.25pt;visibility:visible;mso-wrap-style:square">
            <v:imagedata r:id="rId28" o:title=""/>
          </v:shape>
        </w:pict>
      </w:r>
    </w:p>
    <w:p w:rsidR="00554876" w:rsidRPr="00554876" w:rsidRDefault="00EC1EFE" w:rsidP="00EC1EFE">
      <w:pPr>
        <w:pStyle w:val="Caption"/>
        <w:rPr>
          <w:rFonts w:eastAsia="Times New Roman"/>
          <w:szCs w:val="24"/>
          <w:lang w:val="id-ID"/>
        </w:rPr>
      </w:pPr>
      <w:bookmarkStart w:id="76" w:name="_Toc470115786"/>
      <w:bookmarkStart w:id="77" w:name="_Toc470115821"/>
      <w:bookmarkStart w:id="78" w:name="_Toc470154824"/>
      <w:r>
        <w:t>Gambar 4.</w:t>
      </w:r>
      <w:r w:rsidR="00FC6805">
        <w:fldChar w:fldCharType="begin"/>
      </w:r>
      <w:r w:rsidR="00FC6805">
        <w:instrText xml:space="preserve"> SEQ Gambar_4. \* ARABIC </w:instrText>
      </w:r>
      <w:r w:rsidR="00FC6805">
        <w:fldChar w:fldCharType="separate"/>
      </w:r>
      <w:r w:rsidR="00825E19">
        <w:rPr>
          <w:noProof/>
        </w:rPr>
        <w:t>12</w:t>
      </w:r>
      <w:r w:rsidR="00FC6805">
        <w:rPr>
          <w:noProof/>
        </w:rPr>
        <w:fldChar w:fldCharType="end"/>
      </w:r>
      <w:r>
        <w:t xml:space="preserve"> </w:t>
      </w:r>
      <w:r w:rsidR="00554876" w:rsidRPr="00554876">
        <w:rPr>
          <w:rFonts w:eastAsia="Times New Roman"/>
          <w:szCs w:val="24"/>
          <w:lang w:val="id-ID"/>
        </w:rPr>
        <w:t xml:space="preserve">Tampilan halaman forum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76"/>
      <w:bookmarkEnd w:id="77"/>
      <w:bookmarkEnd w:id="78"/>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Tambah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tambah forum merupakan halaman yang digunakan saat pengguna </w:t>
      </w:r>
      <w:proofErr w:type="gramStart"/>
      <w:r w:rsidRPr="00554876">
        <w:rPr>
          <w:rFonts w:eastAsia="Times New Roman"/>
          <w:szCs w:val="24"/>
        </w:rPr>
        <w:t>akan</w:t>
      </w:r>
      <w:proofErr w:type="gramEnd"/>
      <w:r w:rsidRPr="00554876">
        <w:rPr>
          <w:rFonts w:eastAsia="Times New Roman"/>
          <w:szCs w:val="24"/>
        </w:rPr>
        <w:t xml:space="preserve"> menambah data forum baru ke dalam </w:t>
      </w:r>
      <w:r w:rsidR="0080025A">
        <w:rPr>
          <w:rFonts w:eastAsia="Times New Roman"/>
          <w:szCs w:val="24"/>
        </w:rPr>
        <w:t>basis data</w:t>
      </w:r>
      <w:r w:rsidRPr="00554876">
        <w:rPr>
          <w:rFonts w:eastAsia="Times New Roman"/>
          <w:szCs w:val="24"/>
        </w:rPr>
        <w:t xml:space="preserve">. Halaman tambah data forum berisi </w:t>
      </w:r>
      <w:r w:rsidRPr="00554876">
        <w:rPr>
          <w:rFonts w:eastAsia="Times New Roman"/>
          <w:i/>
          <w:szCs w:val="24"/>
        </w:rPr>
        <w:t>form</w:t>
      </w:r>
      <w:r w:rsidRPr="00554876">
        <w:rPr>
          <w:rFonts w:eastAsia="Times New Roman"/>
          <w:szCs w:val="24"/>
        </w:rPr>
        <w:t xml:space="preserve"> untuk diisikan dengan detail data forum yang </w:t>
      </w:r>
      <w:proofErr w:type="gramStart"/>
      <w:r w:rsidRPr="00554876">
        <w:rPr>
          <w:rFonts w:eastAsia="Times New Roman"/>
          <w:szCs w:val="24"/>
        </w:rPr>
        <w:t>akan</w:t>
      </w:r>
      <w:proofErr w:type="gramEnd"/>
      <w:r w:rsidRPr="00554876">
        <w:rPr>
          <w:rFonts w:eastAsia="Times New Roman"/>
          <w:szCs w:val="24"/>
        </w:rPr>
        <w:t xml:space="preserve"> ditambahkan. Gambar 4.1</w:t>
      </w:r>
      <w:r w:rsidR="00576551">
        <w:rPr>
          <w:rFonts w:eastAsia="Times New Roman"/>
          <w:szCs w:val="24"/>
          <w:lang w:val="id-ID"/>
        </w:rPr>
        <w:t>3</w:t>
      </w:r>
      <w:r w:rsidRPr="00554876">
        <w:rPr>
          <w:rFonts w:eastAsia="Times New Roman"/>
          <w:szCs w:val="24"/>
        </w:rPr>
        <w:t xml:space="preserve"> menunjukkan halaman tambah forum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lastRenderedPageBreak/>
        <w:pict>
          <v:shape id="Picture 28" o:spid="_x0000_i1043" type="#_x0000_t75" style="width:397.5pt;height:197.25pt;visibility:visible;mso-wrap-style:square">
            <v:imagedata r:id="rId29" o:title=""/>
          </v:shape>
        </w:pict>
      </w:r>
    </w:p>
    <w:p w:rsidR="00554876" w:rsidRPr="00554876" w:rsidRDefault="00EC1EFE" w:rsidP="00EC1EFE">
      <w:pPr>
        <w:pStyle w:val="Caption"/>
        <w:rPr>
          <w:rFonts w:eastAsia="Times New Roman"/>
          <w:szCs w:val="24"/>
          <w:lang w:val="id-ID"/>
        </w:rPr>
      </w:pPr>
      <w:bookmarkStart w:id="79" w:name="_Toc470115787"/>
      <w:bookmarkStart w:id="80" w:name="_Toc470115822"/>
      <w:bookmarkStart w:id="81" w:name="_Toc470154825"/>
      <w:r>
        <w:t>Gambar 4.</w:t>
      </w:r>
      <w:r w:rsidR="00FC6805">
        <w:fldChar w:fldCharType="begin"/>
      </w:r>
      <w:r w:rsidR="00FC6805">
        <w:instrText xml:space="preserve"> SEQ Gambar_4. \* ARABIC </w:instrText>
      </w:r>
      <w:r w:rsidR="00FC6805">
        <w:fldChar w:fldCharType="separate"/>
      </w:r>
      <w:r w:rsidR="00825E19">
        <w:rPr>
          <w:noProof/>
        </w:rPr>
        <w:t>13</w:t>
      </w:r>
      <w:r w:rsidR="00FC6805">
        <w:rPr>
          <w:noProof/>
        </w:rPr>
        <w:fldChar w:fldCharType="end"/>
      </w:r>
      <w:r>
        <w:t xml:space="preserve"> </w:t>
      </w:r>
      <w:r w:rsidR="00554876" w:rsidRPr="00554876">
        <w:rPr>
          <w:rFonts w:eastAsia="Times New Roman"/>
          <w:szCs w:val="24"/>
          <w:lang w:val="id-ID"/>
        </w:rPr>
        <w:t xml:space="preserve">Tampilan halaman tambah forum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79"/>
      <w:bookmarkEnd w:id="80"/>
      <w:bookmarkEnd w:id="81"/>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Ubah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ubah forum merupakan halaman yang digunakan untuk mengubah data forum yang sudah ada ada di dalam </w:t>
      </w:r>
      <w:r w:rsidR="0080025A">
        <w:rPr>
          <w:rFonts w:eastAsia="Times New Roman"/>
          <w:szCs w:val="24"/>
        </w:rPr>
        <w:t>basis data</w:t>
      </w:r>
      <w:r w:rsidRPr="00554876">
        <w:rPr>
          <w:rFonts w:eastAsia="Times New Roman"/>
          <w:szCs w:val="24"/>
        </w:rPr>
        <w:t xml:space="preserve">. Halaman ubah forum ditampilkan saat tombol ubah diklik pada salah satu data pada halaman forum. Halaman ubah forum berisi </w:t>
      </w:r>
      <w:r w:rsidRPr="00554876">
        <w:rPr>
          <w:rFonts w:eastAsia="Times New Roman"/>
          <w:i/>
          <w:szCs w:val="24"/>
        </w:rPr>
        <w:t>form</w:t>
      </w:r>
      <w:r w:rsidRPr="00554876">
        <w:rPr>
          <w:rFonts w:eastAsia="Times New Roman"/>
          <w:szCs w:val="24"/>
        </w:rPr>
        <w:t xml:space="preserve"> yang digunakan untuk memperbarui data forum yang s</w:t>
      </w:r>
      <w:r w:rsidR="00576551">
        <w:rPr>
          <w:rFonts w:eastAsia="Times New Roman"/>
          <w:szCs w:val="24"/>
        </w:rPr>
        <w:t>udah ada sebelumnya. Gambar 4.14</w:t>
      </w:r>
      <w:r w:rsidRPr="00554876">
        <w:rPr>
          <w:rFonts w:eastAsia="Times New Roman"/>
          <w:szCs w:val="24"/>
        </w:rPr>
        <w:t xml:space="preserve"> menunjukkan halaman ubah forum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pict>
          <v:shape id="Picture 34" o:spid="_x0000_i1044" type="#_x0000_t75" style="width:397.5pt;height:197.25pt;visibility:visible;mso-wrap-style:square">
            <v:imagedata r:id="rId30" o:title=""/>
          </v:shape>
        </w:pict>
      </w:r>
    </w:p>
    <w:p w:rsidR="00554876" w:rsidRPr="00554876" w:rsidRDefault="00EC1EFE" w:rsidP="00EC1EFE">
      <w:pPr>
        <w:pStyle w:val="Caption"/>
        <w:rPr>
          <w:rFonts w:eastAsia="Times New Roman"/>
          <w:szCs w:val="24"/>
          <w:lang w:val="id-ID"/>
        </w:rPr>
      </w:pPr>
      <w:bookmarkStart w:id="82" w:name="_Toc470115788"/>
      <w:bookmarkStart w:id="83" w:name="_Toc470115823"/>
      <w:bookmarkStart w:id="84" w:name="_Toc470154826"/>
      <w:r>
        <w:t>Gambar 4.</w:t>
      </w:r>
      <w:r w:rsidR="00FC6805">
        <w:fldChar w:fldCharType="begin"/>
      </w:r>
      <w:r w:rsidR="00FC6805">
        <w:instrText xml:space="preserve"> SEQ Gambar_4. \* ARABIC </w:instrText>
      </w:r>
      <w:r w:rsidR="00FC6805">
        <w:fldChar w:fldCharType="separate"/>
      </w:r>
      <w:r w:rsidR="00825E19">
        <w:rPr>
          <w:noProof/>
        </w:rPr>
        <w:t>14</w:t>
      </w:r>
      <w:r w:rsidR="00FC6805">
        <w:rPr>
          <w:noProof/>
        </w:rPr>
        <w:fldChar w:fldCharType="end"/>
      </w:r>
      <w:r>
        <w:t xml:space="preserve"> </w:t>
      </w:r>
      <w:r w:rsidR="00554876" w:rsidRPr="00554876">
        <w:rPr>
          <w:rFonts w:eastAsia="Times New Roman"/>
          <w:szCs w:val="24"/>
          <w:lang w:val="id-ID"/>
        </w:rPr>
        <w:t xml:space="preserve">Tampilan halaman ubah forum aplikasi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82"/>
      <w:bookmarkEnd w:id="83"/>
      <w:bookmarkEnd w:id="84"/>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Forum (Komentar)</w:t>
      </w:r>
    </w:p>
    <w:p w:rsidR="00EC1EFE" w:rsidRDefault="00554876" w:rsidP="00EC1EFE">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w:t>
      </w:r>
      <w:r w:rsidRPr="00554876">
        <w:rPr>
          <w:rFonts w:eastAsia="Times New Roman"/>
          <w:szCs w:val="24"/>
        </w:rPr>
        <w:t>forum</w:t>
      </w:r>
      <w:r w:rsidRPr="00554876">
        <w:rPr>
          <w:rFonts w:eastAsia="Times New Roman"/>
          <w:szCs w:val="24"/>
          <w:lang w:val="id-ID"/>
        </w:rPr>
        <w:t xml:space="preserve"> </w:t>
      </w:r>
      <w:r w:rsidRPr="00554876">
        <w:rPr>
          <w:rFonts w:eastAsia="Times New Roman"/>
          <w:szCs w:val="24"/>
        </w:rPr>
        <w:t>(komentar)</w:t>
      </w:r>
      <w:r w:rsidRPr="00554876">
        <w:rPr>
          <w:rFonts w:eastAsia="Times New Roman"/>
          <w:szCs w:val="24"/>
          <w:lang w:val="id-ID"/>
        </w:rPr>
        <w:t xml:space="preserve"> merupakan halaman yang menampilkan data </w:t>
      </w:r>
      <w:r w:rsidRPr="00554876">
        <w:rPr>
          <w:rFonts w:eastAsia="Times New Roman"/>
          <w:szCs w:val="24"/>
        </w:rPr>
        <w:t>komentar forum</w:t>
      </w:r>
      <w:r w:rsidRPr="00554876">
        <w:rPr>
          <w:rFonts w:eastAsia="Times New Roman"/>
          <w:szCs w:val="24"/>
          <w:lang w:val="id-ID"/>
        </w:rPr>
        <w:t xml:space="preserve"> bersamaan dengan tombol fungsi untuk menambah, mengubah, dan menghapus data </w:t>
      </w:r>
      <w:r w:rsidRPr="00554876">
        <w:rPr>
          <w:rFonts w:eastAsia="Times New Roman"/>
          <w:szCs w:val="24"/>
        </w:rPr>
        <w:t>komentar forum</w:t>
      </w:r>
      <w:r w:rsidRPr="00554876">
        <w:rPr>
          <w:rFonts w:eastAsia="Times New Roman"/>
          <w:szCs w:val="24"/>
          <w:lang w:val="id-ID"/>
        </w:rPr>
        <w:t xml:space="preserve"> yang ada. Selain itu dilengkapi juga </w:t>
      </w:r>
      <w:r w:rsidRPr="00554876">
        <w:rPr>
          <w:rFonts w:eastAsia="Times New Roman"/>
          <w:i/>
          <w:szCs w:val="24"/>
          <w:lang w:val="id-ID"/>
        </w:rPr>
        <w:t>form</w:t>
      </w:r>
      <w:r w:rsidRPr="00554876">
        <w:rPr>
          <w:rFonts w:eastAsia="Times New Roman"/>
          <w:szCs w:val="24"/>
          <w:lang w:val="id-ID"/>
        </w:rPr>
        <w:t xml:space="preserve"> </w:t>
      </w:r>
      <w:r w:rsidRPr="00554876">
        <w:rPr>
          <w:rFonts w:eastAsia="Times New Roman"/>
          <w:szCs w:val="24"/>
          <w:lang w:val="id-ID"/>
        </w:rPr>
        <w:lastRenderedPageBreak/>
        <w:t xml:space="preserve">pencarian untuk memudahkan mencari </w:t>
      </w:r>
      <w:r w:rsidRPr="00554876">
        <w:rPr>
          <w:rFonts w:eastAsia="Times New Roman"/>
          <w:szCs w:val="24"/>
        </w:rPr>
        <w:t>komentar forum</w:t>
      </w:r>
      <w:r w:rsidRPr="00554876">
        <w:rPr>
          <w:rFonts w:eastAsia="Times New Roman"/>
          <w:szCs w:val="24"/>
          <w:lang w:val="id-ID"/>
        </w:rPr>
        <w:t xml:space="preserve"> sesuai </w:t>
      </w:r>
      <w:r w:rsidRPr="00554876">
        <w:rPr>
          <w:rFonts w:eastAsia="Times New Roman"/>
          <w:szCs w:val="24"/>
        </w:rPr>
        <w:t>isi komentar forum</w:t>
      </w:r>
      <w:r w:rsidRPr="00554876">
        <w:rPr>
          <w:rFonts w:eastAsia="Times New Roman"/>
          <w:szCs w:val="24"/>
          <w:lang w:val="id-ID"/>
        </w:rPr>
        <w:t xml:space="preserve"> yang dicari. Halaman </w:t>
      </w:r>
      <w:r w:rsidRPr="00554876">
        <w:rPr>
          <w:rFonts w:eastAsia="Times New Roman"/>
          <w:szCs w:val="24"/>
        </w:rPr>
        <w:t>forum</w:t>
      </w:r>
      <w:r w:rsidRPr="00554876">
        <w:rPr>
          <w:rFonts w:eastAsia="Times New Roman"/>
          <w:szCs w:val="24"/>
          <w:lang w:val="id-ID"/>
        </w:rPr>
        <w:t xml:space="preserve"> </w:t>
      </w:r>
      <w:r w:rsidRPr="00554876">
        <w:rPr>
          <w:rFonts w:eastAsia="Times New Roman"/>
          <w:szCs w:val="24"/>
        </w:rPr>
        <w:t xml:space="preserve">(komentar) </w:t>
      </w:r>
      <w:r w:rsidRPr="00554876">
        <w:rPr>
          <w:rFonts w:eastAsia="Times New Roman"/>
          <w:szCs w:val="24"/>
          <w:lang w:val="id-ID"/>
        </w:rPr>
        <w:t xml:space="preserve">akan tampil ketika </w:t>
      </w:r>
      <w:r w:rsidRPr="00554876">
        <w:rPr>
          <w:rFonts w:eastAsia="Times New Roman"/>
          <w:i/>
          <w:szCs w:val="24"/>
          <w:lang w:val="id-ID"/>
        </w:rPr>
        <w:t xml:space="preserve">menu </w:t>
      </w:r>
      <w:r w:rsidRPr="00554876">
        <w:rPr>
          <w:rFonts w:eastAsia="Times New Roman"/>
          <w:szCs w:val="24"/>
        </w:rPr>
        <w:t>komentar</w:t>
      </w:r>
      <w:r w:rsidR="00576551">
        <w:rPr>
          <w:rFonts w:eastAsia="Times New Roman"/>
          <w:szCs w:val="24"/>
          <w:lang w:val="id-ID"/>
        </w:rPr>
        <w:t xml:space="preserve"> diklik. Gambar 4.</w:t>
      </w:r>
      <w:r w:rsidRPr="00554876">
        <w:rPr>
          <w:rFonts w:eastAsia="Times New Roman"/>
          <w:szCs w:val="24"/>
          <w:lang w:val="id-ID"/>
        </w:rPr>
        <w:t>1</w:t>
      </w:r>
      <w:r w:rsidR="00576551">
        <w:rPr>
          <w:rFonts w:eastAsia="Times New Roman"/>
          <w:szCs w:val="24"/>
        </w:rPr>
        <w:t>5</w:t>
      </w:r>
      <w:r w:rsidRPr="00554876">
        <w:rPr>
          <w:rFonts w:eastAsia="Times New Roman"/>
          <w:szCs w:val="24"/>
          <w:lang w:val="id-ID"/>
        </w:rPr>
        <w:t xml:space="preserve"> menunjukkan halaman </w:t>
      </w:r>
      <w:r w:rsidRPr="00554876">
        <w:rPr>
          <w:rFonts w:eastAsia="Times New Roman"/>
          <w:szCs w:val="24"/>
        </w:rPr>
        <w:t>forum</w:t>
      </w:r>
      <w:r w:rsidRPr="00554876">
        <w:rPr>
          <w:rFonts w:eastAsia="Times New Roman"/>
          <w:szCs w:val="24"/>
          <w:lang w:val="id-ID"/>
        </w:rPr>
        <w:t xml:space="preserve"> </w:t>
      </w:r>
      <w:r w:rsidRPr="00554876">
        <w:rPr>
          <w:rFonts w:eastAsia="Times New Roman"/>
          <w:szCs w:val="24"/>
        </w:rPr>
        <w:t xml:space="preserve">(komentar) </w:t>
      </w:r>
      <w:r w:rsidRPr="00554876">
        <w:rPr>
          <w:rFonts w:eastAsia="Times New Roman"/>
          <w:szCs w:val="24"/>
          <w:lang w:val="id-ID"/>
        </w:rPr>
        <w:t xml:space="preserve">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EC1EFE" w:rsidRDefault="00FC6805" w:rsidP="00EC1EFE">
      <w:pPr>
        <w:keepNext/>
        <w:spacing w:after="0" w:line="360" w:lineRule="auto"/>
        <w:ind w:left="0" w:firstLine="0"/>
        <w:contextualSpacing/>
        <w:jc w:val="center"/>
      </w:pPr>
      <w:r>
        <w:rPr>
          <w:noProof/>
        </w:rPr>
        <w:pict>
          <v:shape id="Picture 33" o:spid="_x0000_i1045" type="#_x0000_t75" style="width:397.5pt;height:197.25pt;visibility:visible;mso-wrap-style:square">
            <v:imagedata r:id="rId31" o:title=""/>
          </v:shape>
        </w:pict>
      </w:r>
    </w:p>
    <w:p w:rsidR="00554876" w:rsidRPr="00554876" w:rsidRDefault="00EC1EFE" w:rsidP="00EC1EFE">
      <w:pPr>
        <w:pStyle w:val="Caption"/>
        <w:rPr>
          <w:rFonts w:eastAsia="Times New Roman"/>
          <w:szCs w:val="24"/>
          <w:lang w:val="id-ID"/>
        </w:rPr>
      </w:pPr>
      <w:bookmarkStart w:id="85" w:name="_Toc470115789"/>
      <w:bookmarkStart w:id="86" w:name="_Toc470115824"/>
      <w:bookmarkStart w:id="87" w:name="_Toc470154827"/>
      <w:r>
        <w:t>Gambar 4.</w:t>
      </w:r>
      <w:r w:rsidR="00FC6805">
        <w:fldChar w:fldCharType="begin"/>
      </w:r>
      <w:r w:rsidR="00FC6805">
        <w:instrText xml:space="preserve"> SEQ </w:instrText>
      </w:r>
      <w:r w:rsidR="00FC6805">
        <w:instrText xml:space="preserve">Gambar_4. \* ARABIC </w:instrText>
      </w:r>
      <w:r w:rsidR="00FC6805">
        <w:fldChar w:fldCharType="separate"/>
      </w:r>
      <w:r w:rsidR="00825E19">
        <w:rPr>
          <w:noProof/>
        </w:rPr>
        <w:t>15</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szCs w:val="20"/>
        </w:rPr>
        <w:t>forum</w:t>
      </w:r>
      <w:r w:rsidR="00554876" w:rsidRPr="00554876">
        <w:rPr>
          <w:rFonts w:eastAsia="Times New Roman"/>
          <w:szCs w:val="20"/>
          <w:lang w:val="id-ID"/>
        </w:rPr>
        <w:t xml:space="preserve"> </w:t>
      </w:r>
      <w:r w:rsidR="00554876" w:rsidRPr="00554876">
        <w:rPr>
          <w:rFonts w:eastAsia="Times New Roman"/>
          <w:szCs w:val="20"/>
        </w:rPr>
        <w:t xml:space="preserve">(komentar) </w:t>
      </w:r>
      <w:r w:rsidR="00554876" w:rsidRPr="00554876">
        <w:rPr>
          <w:rFonts w:eastAsia="Times New Roman"/>
          <w:szCs w:val="20"/>
          <w:lang w:val="id-ID"/>
        </w:rPr>
        <w:t>aplikasi</w:t>
      </w:r>
      <w:r w:rsidR="00554876" w:rsidRPr="00554876">
        <w:rPr>
          <w:rFonts w:eastAsia="Times New Roman"/>
          <w:szCs w:val="24"/>
          <w:lang w:val="id-ID"/>
        </w:rPr>
        <w:t xml:space="preserve">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85"/>
      <w:bookmarkEnd w:id="86"/>
      <w:bookmarkEnd w:id="87"/>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Forum (Kategori)</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w:t>
      </w:r>
      <w:r w:rsidRPr="00554876">
        <w:rPr>
          <w:rFonts w:eastAsia="Times New Roman"/>
          <w:szCs w:val="24"/>
        </w:rPr>
        <w:t>forum (kategori)</w:t>
      </w:r>
      <w:r w:rsidRPr="00554876">
        <w:rPr>
          <w:rFonts w:eastAsia="Times New Roman"/>
          <w:szCs w:val="24"/>
          <w:lang w:val="id-ID"/>
        </w:rPr>
        <w:t xml:space="preserve"> merupakan halaman yang menampilkan data </w:t>
      </w:r>
      <w:r w:rsidRPr="00554876">
        <w:rPr>
          <w:rFonts w:eastAsia="Times New Roman"/>
          <w:szCs w:val="24"/>
        </w:rPr>
        <w:t xml:space="preserve">kategori forum </w:t>
      </w:r>
      <w:r w:rsidRPr="00554876">
        <w:rPr>
          <w:rFonts w:eastAsia="Times New Roman"/>
          <w:szCs w:val="24"/>
          <w:lang w:val="id-ID"/>
        </w:rPr>
        <w:t xml:space="preserve">bersamaan dengan tombol fungsi untuk menambah, mengubah, dan menghapus data </w:t>
      </w:r>
      <w:r w:rsidRPr="00554876">
        <w:rPr>
          <w:rFonts w:eastAsia="Times New Roman"/>
          <w:szCs w:val="24"/>
        </w:rPr>
        <w:t>kategori</w:t>
      </w:r>
      <w:r w:rsidRPr="00554876">
        <w:rPr>
          <w:rFonts w:eastAsia="Times New Roman"/>
          <w:szCs w:val="24"/>
          <w:lang w:val="id-ID"/>
        </w:rPr>
        <w:t xml:space="preserve"> </w:t>
      </w:r>
      <w:r w:rsidRPr="00554876">
        <w:rPr>
          <w:rFonts w:eastAsia="Times New Roman"/>
          <w:szCs w:val="24"/>
        </w:rPr>
        <w:t xml:space="preserve">forum </w:t>
      </w:r>
      <w:r w:rsidRPr="00554876">
        <w:rPr>
          <w:rFonts w:eastAsia="Times New Roman"/>
          <w:szCs w:val="24"/>
          <w:lang w:val="id-ID"/>
        </w:rPr>
        <w:t xml:space="preserve">yang ada. Selain itu dilengkapi juga </w:t>
      </w:r>
      <w:r w:rsidRPr="00554876">
        <w:rPr>
          <w:rFonts w:eastAsia="Times New Roman"/>
          <w:i/>
          <w:szCs w:val="24"/>
          <w:lang w:val="id-ID"/>
        </w:rPr>
        <w:t>form</w:t>
      </w:r>
      <w:r w:rsidRPr="00554876">
        <w:rPr>
          <w:rFonts w:eastAsia="Times New Roman"/>
          <w:szCs w:val="24"/>
          <w:lang w:val="id-ID"/>
        </w:rPr>
        <w:t xml:space="preserve"> pencarian untuk memudahkan mencari </w:t>
      </w:r>
      <w:r w:rsidRPr="00554876">
        <w:rPr>
          <w:rFonts w:eastAsia="Times New Roman"/>
          <w:szCs w:val="24"/>
        </w:rPr>
        <w:t>kategori forum</w:t>
      </w:r>
      <w:r w:rsidRPr="00554876">
        <w:rPr>
          <w:rFonts w:eastAsia="Times New Roman"/>
          <w:szCs w:val="24"/>
          <w:lang w:val="id-ID"/>
        </w:rPr>
        <w:t xml:space="preserve"> sesuai kategori yang dicari. Halaman </w:t>
      </w:r>
      <w:r w:rsidRPr="00554876">
        <w:rPr>
          <w:rFonts w:eastAsia="Times New Roman"/>
          <w:szCs w:val="24"/>
        </w:rPr>
        <w:t>forum (kategori)</w:t>
      </w:r>
      <w:r w:rsidRPr="00554876">
        <w:rPr>
          <w:rFonts w:eastAsia="Times New Roman"/>
          <w:szCs w:val="24"/>
          <w:lang w:val="id-ID"/>
        </w:rPr>
        <w:t xml:space="preserve"> akan tampil ketika </w:t>
      </w:r>
      <w:r w:rsidRPr="00554876">
        <w:rPr>
          <w:rFonts w:eastAsia="Times New Roman"/>
          <w:i/>
          <w:szCs w:val="24"/>
          <w:lang w:val="id-ID"/>
        </w:rPr>
        <w:t xml:space="preserve">menu </w:t>
      </w:r>
      <w:r w:rsidRPr="00554876">
        <w:rPr>
          <w:rFonts w:eastAsia="Times New Roman"/>
          <w:szCs w:val="24"/>
        </w:rPr>
        <w:t>kategori</w:t>
      </w:r>
      <w:r w:rsidR="00576551">
        <w:rPr>
          <w:rFonts w:eastAsia="Times New Roman"/>
          <w:szCs w:val="24"/>
          <w:lang w:val="id-ID"/>
        </w:rPr>
        <w:t xml:space="preserve"> diklik. Gambar 4.16</w:t>
      </w:r>
      <w:r w:rsidRPr="00554876">
        <w:rPr>
          <w:rFonts w:eastAsia="Times New Roman"/>
          <w:szCs w:val="24"/>
          <w:lang w:val="id-ID"/>
        </w:rPr>
        <w:t xml:space="preserve"> menunjukkan halaman </w:t>
      </w:r>
      <w:r w:rsidRPr="00554876">
        <w:rPr>
          <w:rFonts w:eastAsia="Times New Roman"/>
          <w:szCs w:val="24"/>
        </w:rPr>
        <w:t xml:space="preserve">forum (kategori) </w:t>
      </w:r>
      <w:r w:rsidRPr="00554876">
        <w:rPr>
          <w:rFonts w:eastAsia="Times New Roman"/>
          <w:szCs w:val="24"/>
          <w:lang w:val="id-ID"/>
        </w:rPr>
        <w:t xml:space="preserve">pada aplikasi sisi </w:t>
      </w:r>
      <w:r w:rsidRPr="00554876">
        <w:rPr>
          <w:rFonts w:eastAsia="Times New Roman"/>
          <w:i/>
          <w:szCs w:val="24"/>
          <w:lang w:val="id-ID"/>
        </w:rPr>
        <w:t>server</w:t>
      </w:r>
      <w:r w:rsidRPr="00554876">
        <w:rPr>
          <w:rFonts w:eastAsia="Times New Roman"/>
          <w:szCs w:val="24"/>
          <w:lang w:val="id-ID"/>
        </w:rPr>
        <w:t xml:space="preserve"> (</w:t>
      </w:r>
      <w:r w:rsidRPr="00554876">
        <w:rPr>
          <w:rFonts w:eastAsia="Times New Roman"/>
          <w:i/>
          <w:szCs w:val="24"/>
          <w:lang w:val="id-ID"/>
        </w:rPr>
        <w:t>web</w:t>
      </w:r>
      <w:r w:rsidRPr="00554876">
        <w:rPr>
          <w:rFonts w:eastAsia="Times New Roman"/>
          <w:szCs w:val="24"/>
          <w:lang w:val="id-ID"/>
        </w:rPr>
        <w:t>).</w:t>
      </w:r>
    </w:p>
    <w:p w:rsidR="00EC1EFE" w:rsidRDefault="00FC6805" w:rsidP="00EC1EFE">
      <w:pPr>
        <w:keepNext/>
        <w:spacing w:after="0" w:line="360" w:lineRule="auto"/>
        <w:ind w:left="0" w:firstLine="0"/>
        <w:contextualSpacing/>
        <w:jc w:val="center"/>
      </w:pPr>
      <w:r>
        <w:rPr>
          <w:noProof/>
        </w:rPr>
        <w:pict>
          <v:shape id="Picture 30" o:spid="_x0000_i1046" type="#_x0000_t75" style="width:397.5pt;height:197.25pt;visibility:visible;mso-wrap-style:square">
            <v:imagedata r:id="rId32" o:title=""/>
          </v:shape>
        </w:pict>
      </w:r>
    </w:p>
    <w:p w:rsidR="00554876" w:rsidRPr="00554876" w:rsidRDefault="00EC1EFE" w:rsidP="00EC1EFE">
      <w:pPr>
        <w:pStyle w:val="Caption"/>
        <w:rPr>
          <w:rFonts w:eastAsia="Times New Roman"/>
          <w:szCs w:val="24"/>
          <w:lang w:val="id-ID"/>
        </w:rPr>
      </w:pPr>
      <w:bookmarkStart w:id="88" w:name="_Toc470115790"/>
      <w:bookmarkStart w:id="89" w:name="_Toc470115825"/>
      <w:bookmarkStart w:id="90" w:name="_Toc470154828"/>
      <w:r>
        <w:t>Gambar 4.</w:t>
      </w:r>
      <w:r w:rsidR="00FC6805">
        <w:fldChar w:fldCharType="begin"/>
      </w:r>
      <w:r w:rsidR="00FC6805">
        <w:instrText xml:space="preserve"> SEQ Gambar_4. \* ARABIC </w:instrText>
      </w:r>
      <w:r w:rsidR="00FC6805">
        <w:fldChar w:fldCharType="separate"/>
      </w:r>
      <w:r w:rsidR="00825E19">
        <w:rPr>
          <w:noProof/>
        </w:rPr>
        <w:t>16</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szCs w:val="20"/>
        </w:rPr>
        <w:t xml:space="preserve">forum (kategori) </w:t>
      </w:r>
      <w:r w:rsidR="00554876" w:rsidRPr="00554876">
        <w:rPr>
          <w:rFonts w:eastAsia="Times New Roman"/>
          <w:szCs w:val="20"/>
          <w:lang w:val="id-ID"/>
        </w:rPr>
        <w:t xml:space="preserve">aplikasi Siskom.in sisi </w:t>
      </w:r>
      <w:r w:rsidR="00554876" w:rsidRPr="00554876">
        <w:rPr>
          <w:rFonts w:eastAsia="Times New Roman"/>
          <w:i/>
          <w:szCs w:val="20"/>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88"/>
      <w:bookmarkEnd w:id="89"/>
      <w:bookmarkEnd w:id="90"/>
    </w:p>
    <w:p w:rsidR="00554876" w:rsidRPr="002139D0" w:rsidRDefault="00554876" w:rsidP="0011610B">
      <w:pPr>
        <w:numPr>
          <w:ilvl w:val="0"/>
          <w:numId w:val="82"/>
        </w:numPr>
        <w:spacing w:after="0" w:line="360" w:lineRule="auto"/>
        <w:ind w:left="567" w:hanging="567"/>
        <w:contextualSpacing/>
        <w:jc w:val="left"/>
        <w:rPr>
          <w:rFonts w:eastAsia="Times New Roman"/>
          <w:b/>
          <w:szCs w:val="24"/>
          <w:lang w:val="id-ID"/>
        </w:rPr>
      </w:pPr>
      <w:r w:rsidRPr="002139D0">
        <w:rPr>
          <w:rFonts w:eastAsia="Times New Roman"/>
          <w:b/>
          <w:szCs w:val="24"/>
        </w:rPr>
        <w:lastRenderedPageBreak/>
        <w:t>Halaman Tambah Kategori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tambah kategori (forum) merupakan halaman yang digunakan saat pengguna </w:t>
      </w:r>
      <w:proofErr w:type="gramStart"/>
      <w:r w:rsidRPr="00554876">
        <w:rPr>
          <w:rFonts w:eastAsia="Times New Roman"/>
          <w:szCs w:val="24"/>
        </w:rPr>
        <w:t>akan</w:t>
      </w:r>
      <w:proofErr w:type="gramEnd"/>
      <w:r w:rsidRPr="00554876">
        <w:rPr>
          <w:rFonts w:eastAsia="Times New Roman"/>
          <w:szCs w:val="24"/>
        </w:rPr>
        <w:t xml:space="preserve"> menambah data kategori forum baru ke dalam </w:t>
      </w:r>
      <w:r w:rsidR="0080025A">
        <w:rPr>
          <w:rFonts w:eastAsia="Times New Roman"/>
          <w:szCs w:val="24"/>
        </w:rPr>
        <w:t>basis data</w:t>
      </w:r>
      <w:r w:rsidRPr="00554876">
        <w:rPr>
          <w:rFonts w:eastAsia="Times New Roman"/>
          <w:szCs w:val="24"/>
        </w:rPr>
        <w:t xml:space="preserve">. Halaman tambah data kategori forum berisi </w:t>
      </w:r>
      <w:r w:rsidRPr="00554876">
        <w:rPr>
          <w:rFonts w:eastAsia="Times New Roman"/>
          <w:i/>
          <w:szCs w:val="24"/>
        </w:rPr>
        <w:t>form</w:t>
      </w:r>
      <w:r w:rsidRPr="00554876">
        <w:rPr>
          <w:rFonts w:eastAsia="Times New Roman"/>
          <w:szCs w:val="24"/>
        </w:rPr>
        <w:t xml:space="preserve"> untuk diisikan dengan detail data kategori forum y</w:t>
      </w:r>
      <w:r w:rsidR="00576551">
        <w:rPr>
          <w:rFonts w:eastAsia="Times New Roman"/>
          <w:szCs w:val="24"/>
        </w:rPr>
        <w:t xml:space="preserve">ang </w:t>
      </w:r>
      <w:proofErr w:type="gramStart"/>
      <w:r w:rsidR="00576551">
        <w:rPr>
          <w:rFonts w:eastAsia="Times New Roman"/>
          <w:szCs w:val="24"/>
        </w:rPr>
        <w:t>akan</w:t>
      </w:r>
      <w:proofErr w:type="gramEnd"/>
      <w:r w:rsidR="00576551">
        <w:rPr>
          <w:rFonts w:eastAsia="Times New Roman"/>
          <w:szCs w:val="24"/>
        </w:rPr>
        <w:t xml:space="preserve"> ditambahkan. Gambar 4.17</w:t>
      </w:r>
      <w:r w:rsidRPr="00554876">
        <w:rPr>
          <w:rFonts w:eastAsia="Times New Roman"/>
          <w:szCs w:val="24"/>
        </w:rPr>
        <w:t xml:space="preserve"> menunjukkan halaman tambah kategori (forum)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6805" w:rsidP="00EC1EFE">
      <w:pPr>
        <w:keepNext/>
        <w:spacing w:after="0" w:line="360" w:lineRule="auto"/>
        <w:ind w:left="0" w:firstLine="0"/>
        <w:contextualSpacing/>
        <w:jc w:val="center"/>
      </w:pPr>
      <w:r>
        <w:rPr>
          <w:noProof/>
        </w:rPr>
        <w:pict>
          <v:shape id="Picture 31" o:spid="_x0000_i1047" type="#_x0000_t75" style="width:397.5pt;height:197.25pt;visibility:visible;mso-wrap-style:square">
            <v:imagedata r:id="rId33" o:title=""/>
          </v:shape>
        </w:pict>
      </w:r>
    </w:p>
    <w:p w:rsidR="00554876" w:rsidRPr="00554876" w:rsidRDefault="00EC1EFE" w:rsidP="00EC1EFE">
      <w:pPr>
        <w:pStyle w:val="Caption"/>
        <w:rPr>
          <w:rFonts w:eastAsia="Times New Roman"/>
          <w:szCs w:val="24"/>
          <w:lang w:val="id-ID"/>
        </w:rPr>
      </w:pPr>
      <w:bookmarkStart w:id="91" w:name="_Toc470115791"/>
      <w:bookmarkStart w:id="92" w:name="_Toc470115826"/>
      <w:bookmarkStart w:id="93" w:name="_Toc470154829"/>
      <w:r>
        <w:t>Gambar 4.</w:t>
      </w:r>
      <w:r w:rsidR="00FC6805">
        <w:fldChar w:fldCharType="begin"/>
      </w:r>
      <w:r w:rsidR="00FC6805">
        <w:instrText xml:space="preserve"> SEQ Gambar_4. \* ARABIC </w:instrText>
      </w:r>
      <w:r w:rsidR="00FC6805">
        <w:fldChar w:fldCharType="separate"/>
      </w:r>
      <w:r w:rsidR="00825E19">
        <w:rPr>
          <w:noProof/>
        </w:rPr>
        <w:t>17</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szCs w:val="20"/>
          <w:lang w:val="id-ID"/>
        </w:rPr>
        <w:t xml:space="preserve">tambah </w:t>
      </w:r>
      <w:r w:rsidR="00554876" w:rsidRPr="00554876">
        <w:rPr>
          <w:rFonts w:eastAsia="Times New Roman"/>
          <w:szCs w:val="20"/>
        </w:rPr>
        <w:t xml:space="preserve">kategori </w:t>
      </w:r>
      <w:r w:rsidR="00554876" w:rsidRPr="00554876">
        <w:rPr>
          <w:rFonts w:eastAsia="Times New Roman"/>
          <w:b/>
          <w:szCs w:val="20"/>
        </w:rPr>
        <w:t>(</w:t>
      </w:r>
      <w:r w:rsidR="00554876" w:rsidRPr="00554876">
        <w:rPr>
          <w:rFonts w:eastAsia="Times New Roman"/>
          <w:szCs w:val="20"/>
        </w:rPr>
        <w:t>forum</w:t>
      </w:r>
      <w:r w:rsidR="00554876" w:rsidRPr="00554876">
        <w:rPr>
          <w:rFonts w:eastAsia="Times New Roman"/>
          <w:b/>
          <w:szCs w:val="20"/>
        </w:rPr>
        <w:t xml:space="preserve">) </w:t>
      </w:r>
      <w:r w:rsidR="00554876" w:rsidRPr="00554876">
        <w:rPr>
          <w:rFonts w:eastAsia="Times New Roman"/>
          <w:szCs w:val="20"/>
          <w:lang w:val="id-ID"/>
        </w:rPr>
        <w:t>aplikasi Siskom.in sisi</w:t>
      </w:r>
      <w:r w:rsidR="00554876" w:rsidRPr="00554876">
        <w:rPr>
          <w:rFonts w:eastAsia="Times New Roman"/>
          <w:szCs w:val="24"/>
          <w:lang w:val="id-ID"/>
        </w:rPr>
        <w:t xml:space="preserve">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91"/>
      <w:bookmarkEnd w:id="92"/>
      <w:bookmarkEnd w:id="93"/>
    </w:p>
    <w:p w:rsidR="00554876" w:rsidRPr="00EC1EFE" w:rsidRDefault="00554876" w:rsidP="0011610B">
      <w:pPr>
        <w:numPr>
          <w:ilvl w:val="0"/>
          <w:numId w:val="82"/>
        </w:numPr>
        <w:spacing w:after="0" w:line="360" w:lineRule="auto"/>
        <w:ind w:left="567" w:hanging="567"/>
        <w:contextualSpacing/>
        <w:jc w:val="left"/>
        <w:rPr>
          <w:rFonts w:eastAsia="Times New Roman"/>
          <w:b/>
          <w:szCs w:val="24"/>
          <w:lang w:val="id-ID"/>
        </w:rPr>
      </w:pPr>
      <w:r w:rsidRPr="00EC1EFE">
        <w:rPr>
          <w:rFonts w:eastAsia="Times New Roman"/>
          <w:b/>
          <w:szCs w:val="24"/>
        </w:rPr>
        <w:t>Halaman Ubah Kategori (Forum)</w:t>
      </w:r>
    </w:p>
    <w:p w:rsidR="00DA1941" w:rsidRDefault="00554876" w:rsidP="00DA1941">
      <w:pPr>
        <w:spacing w:after="0" w:line="360" w:lineRule="auto"/>
        <w:ind w:left="0" w:firstLine="567"/>
        <w:contextualSpacing/>
        <w:rPr>
          <w:noProof/>
        </w:rPr>
      </w:pPr>
      <w:r w:rsidRPr="00554876">
        <w:rPr>
          <w:rFonts w:eastAsia="Times New Roman"/>
          <w:szCs w:val="24"/>
        </w:rPr>
        <w:t xml:space="preserve">Halaman ubah kategori (forum) merupakan halaman yang digunakan untuk mengubah data kategori forum yang sudah ada ada di dalam </w:t>
      </w:r>
      <w:r w:rsidR="0080025A">
        <w:rPr>
          <w:rFonts w:eastAsia="Times New Roman"/>
          <w:szCs w:val="24"/>
        </w:rPr>
        <w:t>basis data</w:t>
      </w:r>
      <w:r w:rsidRPr="00554876">
        <w:rPr>
          <w:rFonts w:eastAsia="Times New Roman"/>
          <w:szCs w:val="24"/>
        </w:rPr>
        <w:t xml:space="preserve">. Halaman kategori (forum) ditampilkan saat tombol ubah diklik pada salah satu data pada halaman forum (kategori). Halaman ubah kategori (forum) berisi </w:t>
      </w:r>
      <w:r w:rsidRPr="00554876">
        <w:rPr>
          <w:rFonts w:eastAsia="Times New Roman"/>
          <w:i/>
          <w:szCs w:val="24"/>
        </w:rPr>
        <w:t>form</w:t>
      </w:r>
      <w:r w:rsidRPr="00554876">
        <w:rPr>
          <w:rFonts w:eastAsia="Times New Roman"/>
          <w:szCs w:val="24"/>
        </w:rPr>
        <w:t xml:space="preserve"> yang digunakan untuk memperbarui data kategori forum yang </w:t>
      </w:r>
      <w:r w:rsidR="00576551">
        <w:rPr>
          <w:rFonts w:eastAsia="Times New Roman"/>
          <w:szCs w:val="24"/>
        </w:rPr>
        <w:t>sudah ada sebelumnya. Gambar 4.18</w:t>
      </w:r>
      <w:r w:rsidRPr="00554876">
        <w:rPr>
          <w:rFonts w:eastAsia="Times New Roman"/>
          <w:szCs w:val="24"/>
        </w:rPr>
        <w:t xml:space="preserve"> menunjukkan halaman kategori (forum) pada aplikasi sisi </w:t>
      </w:r>
      <w:r w:rsidRPr="00554876">
        <w:rPr>
          <w:rFonts w:eastAsia="Times New Roman"/>
          <w:i/>
          <w:szCs w:val="24"/>
        </w:rPr>
        <w:t>server</w:t>
      </w:r>
      <w:r w:rsidRPr="00554876">
        <w:rPr>
          <w:rFonts w:eastAsia="Times New Roman"/>
          <w:szCs w:val="24"/>
        </w:rPr>
        <w:t xml:space="preserve"> (</w:t>
      </w:r>
      <w:r w:rsidRPr="00554876">
        <w:rPr>
          <w:rFonts w:eastAsia="Times New Roman"/>
          <w:i/>
          <w:szCs w:val="24"/>
        </w:rPr>
        <w:t>web</w:t>
      </w:r>
      <w:r w:rsidRPr="00554876">
        <w:rPr>
          <w:rFonts w:eastAsia="Times New Roman"/>
          <w:szCs w:val="24"/>
        </w:rPr>
        <w:t>).</w:t>
      </w:r>
    </w:p>
    <w:p w:rsidR="00EC1EFE" w:rsidRDefault="00FC1892" w:rsidP="00EC1EFE">
      <w:pPr>
        <w:keepNext/>
        <w:spacing w:after="0" w:line="360" w:lineRule="auto"/>
        <w:ind w:left="0" w:firstLine="0"/>
        <w:contextualSpacing/>
        <w:jc w:val="center"/>
      </w:pPr>
      <w:r>
        <w:rPr>
          <w:noProof/>
        </w:rPr>
        <w:lastRenderedPageBreak/>
        <w:pict>
          <v:shape id="Picture 32" o:spid="_x0000_i1048" type="#_x0000_t75" style="width:397.5pt;height:194.25pt;visibility:visible;mso-wrap-style:square">
            <v:imagedata r:id="rId34" o:title="" croptop="-1f" cropbottom="826f"/>
          </v:shape>
        </w:pict>
      </w:r>
    </w:p>
    <w:p w:rsidR="00554876" w:rsidRDefault="00EC1EFE" w:rsidP="00EC1EFE">
      <w:pPr>
        <w:pStyle w:val="Caption"/>
        <w:rPr>
          <w:rFonts w:eastAsia="Times New Roman"/>
          <w:szCs w:val="24"/>
          <w:lang w:val="id-ID"/>
        </w:rPr>
      </w:pPr>
      <w:bookmarkStart w:id="94" w:name="_Toc470115792"/>
      <w:bookmarkStart w:id="95" w:name="_Toc470115827"/>
      <w:bookmarkStart w:id="96" w:name="_Toc470154830"/>
      <w:r>
        <w:t>Gambar 4.</w:t>
      </w:r>
      <w:r w:rsidR="00FC6805">
        <w:fldChar w:fldCharType="begin"/>
      </w:r>
      <w:r w:rsidR="00FC6805">
        <w:instrText xml:space="preserve"> SEQ Gambar_4. \* ARABIC </w:instrText>
      </w:r>
      <w:r w:rsidR="00FC6805">
        <w:fldChar w:fldCharType="separate"/>
      </w:r>
      <w:r w:rsidR="00825E19">
        <w:rPr>
          <w:noProof/>
        </w:rPr>
        <w:t>18</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szCs w:val="20"/>
          <w:lang w:val="id-ID"/>
        </w:rPr>
        <w:t xml:space="preserve">ubah </w:t>
      </w:r>
      <w:r w:rsidR="00554876" w:rsidRPr="00554876">
        <w:rPr>
          <w:rFonts w:eastAsia="Times New Roman"/>
          <w:szCs w:val="20"/>
        </w:rPr>
        <w:t xml:space="preserve">kategori </w:t>
      </w:r>
      <w:r w:rsidR="00554876" w:rsidRPr="00554876">
        <w:rPr>
          <w:rFonts w:eastAsia="Times New Roman"/>
          <w:b/>
          <w:szCs w:val="20"/>
        </w:rPr>
        <w:t>(</w:t>
      </w:r>
      <w:r w:rsidR="00554876" w:rsidRPr="00554876">
        <w:rPr>
          <w:rFonts w:eastAsia="Times New Roman"/>
          <w:szCs w:val="20"/>
        </w:rPr>
        <w:t>forum</w:t>
      </w:r>
      <w:r w:rsidR="00554876" w:rsidRPr="00554876">
        <w:rPr>
          <w:rFonts w:eastAsia="Times New Roman"/>
          <w:b/>
          <w:szCs w:val="20"/>
        </w:rPr>
        <w:t xml:space="preserve">) </w:t>
      </w:r>
      <w:r w:rsidR="00554876" w:rsidRPr="00554876">
        <w:rPr>
          <w:rFonts w:eastAsia="Times New Roman"/>
          <w:szCs w:val="20"/>
          <w:lang w:val="id-ID"/>
        </w:rPr>
        <w:t>aplikasi</w:t>
      </w:r>
      <w:r w:rsidR="00554876" w:rsidRPr="00554876">
        <w:rPr>
          <w:rFonts w:eastAsia="Times New Roman"/>
          <w:szCs w:val="24"/>
          <w:lang w:val="id-ID"/>
        </w:rPr>
        <w:t xml:space="preserve"> Siskom.in sisi </w:t>
      </w:r>
      <w:r w:rsidR="00554876" w:rsidRPr="00554876">
        <w:rPr>
          <w:rFonts w:eastAsia="Times New Roman"/>
          <w:i/>
          <w:szCs w:val="24"/>
          <w:lang w:val="id-ID"/>
        </w:rPr>
        <w:t>server</w:t>
      </w:r>
      <w:r w:rsidR="00554876" w:rsidRPr="00554876">
        <w:rPr>
          <w:rFonts w:eastAsia="Times New Roman"/>
          <w:szCs w:val="24"/>
          <w:lang w:val="id-ID"/>
        </w:rPr>
        <w:t xml:space="preserve"> (</w:t>
      </w:r>
      <w:r w:rsidR="00554876" w:rsidRPr="00554876">
        <w:rPr>
          <w:rFonts w:eastAsia="Times New Roman"/>
          <w:i/>
          <w:szCs w:val="24"/>
          <w:lang w:val="id-ID"/>
        </w:rPr>
        <w:t>web</w:t>
      </w:r>
      <w:r w:rsidR="00554876" w:rsidRPr="00554876">
        <w:rPr>
          <w:rFonts w:eastAsia="Times New Roman"/>
          <w:szCs w:val="24"/>
          <w:lang w:val="id-ID"/>
        </w:rPr>
        <w:t>)</w:t>
      </w:r>
      <w:bookmarkEnd w:id="94"/>
      <w:bookmarkEnd w:id="95"/>
      <w:bookmarkEnd w:id="96"/>
    </w:p>
    <w:p w:rsidR="006D2BE0" w:rsidRPr="006D2BE0" w:rsidRDefault="006D2BE0" w:rsidP="006D2BE0">
      <w:pPr>
        <w:spacing w:after="0"/>
        <w:rPr>
          <w:lang w:val="id-ID"/>
        </w:rPr>
      </w:pPr>
    </w:p>
    <w:p w:rsidR="00EC1EFE" w:rsidRPr="00145984" w:rsidRDefault="00EC1EFE" w:rsidP="0011610B">
      <w:pPr>
        <w:pStyle w:val="ListParagraph"/>
        <w:keepNext/>
        <w:keepLines/>
        <w:numPr>
          <w:ilvl w:val="0"/>
          <w:numId w:val="85"/>
        </w:numPr>
        <w:spacing w:after="0" w:line="360" w:lineRule="auto"/>
        <w:contextualSpacing w:val="0"/>
        <w:outlineLvl w:val="2"/>
        <w:rPr>
          <w:b/>
          <w:vanish/>
          <w:color w:val="000000"/>
          <w:szCs w:val="24"/>
          <w:lang w:val="id-ID"/>
        </w:rPr>
      </w:pPr>
      <w:bookmarkStart w:id="97" w:name="_Toc467615408"/>
      <w:bookmarkStart w:id="98" w:name="_Toc470048748"/>
      <w:bookmarkStart w:id="99" w:name="_Toc470154689"/>
      <w:bookmarkEnd w:id="97"/>
      <w:bookmarkEnd w:id="98"/>
      <w:bookmarkEnd w:id="99"/>
    </w:p>
    <w:p w:rsidR="00EC1EFE" w:rsidRPr="00145984" w:rsidRDefault="00EC1EFE" w:rsidP="0011610B">
      <w:pPr>
        <w:pStyle w:val="ListParagraph"/>
        <w:keepNext/>
        <w:keepLines/>
        <w:numPr>
          <w:ilvl w:val="0"/>
          <w:numId w:val="85"/>
        </w:numPr>
        <w:spacing w:after="0" w:line="360" w:lineRule="auto"/>
        <w:contextualSpacing w:val="0"/>
        <w:outlineLvl w:val="2"/>
        <w:rPr>
          <w:b/>
          <w:vanish/>
          <w:color w:val="000000"/>
          <w:szCs w:val="24"/>
          <w:lang w:val="id-ID"/>
        </w:rPr>
      </w:pPr>
      <w:bookmarkStart w:id="100" w:name="_Toc467615409"/>
      <w:bookmarkStart w:id="101" w:name="_Toc470048749"/>
      <w:bookmarkStart w:id="102" w:name="_Toc470154690"/>
      <w:bookmarkEnd w:id="100"/>
      <w:bookmarkEnd w:id="101"/>
      <w:bookmarkEnd w:id="102"/>
    </w:p>
    <w:p w:rsidR="00EC1EFE" w:rsidRPr="00145984" w:rsidRDefault="00EC1EFE" w:rsidP="0011610B">
      <w:pPr>
        <w:pStyle w:val="ListParagraph"/>
        <w:keepNext/>
        <w:keepLines/>
        <w:numPr>
          <w:ilvl w:val="0"/>
          <w:numId w:val="85"/>
        </w:numPr>
        <w:spacing w:after="0" w:line="360" w:lineRule="auto"/>
        <w:contextualSpacing w:val="0"/>
        <w:outlineLvl w:val="2"/>
        <w:rPr>
          <w:b/>
          <w:vanish/>
          <w:color w:val="000000"/>
          <w:szCs w:val="24"/>
          <w:lang w:val="id-ID"/>
        </w:rPr>
      </w:pPr>
      <w:bookmarkStart w:id="103" w:name="_Toc467615410"/>
      <w:bookmarkStart w:id="104" w:name="_Toc470048750"/>
      <w:bookmarkStart w:id="105" w:name="_Toc470154691"/>
      <w:bookmarkEnd w:id="103"/>
      <w:bookmarkEnd w:id="104"/>
      <w:bookmarkEnd w:id="105"/>
    </w:p>
    <w:p w:rsidR="00EC1EFE" w:rsidRPr="00145984" w:rsidRDefault="00EC1EFE" w:rsidP="0011610B">
      <w:pPr>
        <w:pStyle w:val="ListParagraph"/>
        <w:keepNext/>
        <w:keepLines/>
        <w:numPr>
          <w:ilvl w:val="0"/>
          <w:numId w:val="85"/>
        </w:numPr>
        <w:spacing w:after="0" w:line="360" w:lineRule="auto"/>
        <w:contextualSpacing w:val="0"/>
        <w:outlineLvl w:val="2"/>
        <w:rPr>
          <w:b/>
          <w:vanish/>
          <w:color w:val="000000"/>
          <w:szCs w:val="24"/>
          <w:lang w:val="id-ID"/>
        </w:rPr>
      </w:pPr>
      <w:bookmarkStart w:id="106" w:name="_Toc467615411"/>
      <w:bookmarkStart w:id="107" w:name="_Toc470048751"/>
      <w:bookmarkStart w:id="108" w:name="_Toc470154692"/>
      <w:bookmarkEnd w:id="106"/>
      <w:bookmarkEnd w:id="107"/>
      <w:bookmarkEnd w:id="108"/>
    </w:p>
    <w:p w:rsidR="00EC1EFE" w:rsidRPr="00145984" w:rsidRDefault="00EC1EFE" w:rsidP="0011610B">
      <w:pPr>
        <w:pStyle w:val="ListParagraph"/>
        <w:keepNext/>
        <w:keepLines/>
        <w:numPr>
          <w:ilvl w:val="1"/>
          <w:numId w:val="85"/>
        </w:numPr>
        <w:spacing w:after="0" w:line="360" w:lineRule="auto"/>
        <w:contextualSpacing w:val="0"/>
        <w:outlineLvl w:val="2"/>
        <w:rPr>
          <w:b/>
          <w:vanish/>
          <w:color w:val="000000"/>
          <w:szCs w:val="24"/>
          <w:lang w:val="id-ID"/>
        </w:rPr>
      </w:pPr>
      <w:bookmarkStart w:id="109" w:name="_Toc467615412"/>
      <w:bookmarkStart w:id="110" w:name="_Toc470048752"/>
      <w:bookmarkStart w:id="111" w:name="_Toc470154693"/>
      <w:bookmarkEnd w:id="109"/>
      <w:bookmarkEnd w:id="110"/>
      <w:bookmarkEnd w:id="111"/>
    </w:p>
    <w:p w:rsidR="00EC1EFE" w:rsidRPr="00145984" w:rsidRDefault="00EC1EFE" w:rsidP="0011610B">
      <w:pPr>
        <w:pStyle w:val="ListParagraph"/>
        <w:keepNext/>
        <w:keepLines/>
        <w:numPr>
          <w:ilvl w:val="2"/>
          <w:numId w:val="85"/>
        </w:numPr>
        <w:spacing w:after="0" w:line="360" w:lineRule="auto"/>
        <w:contextualSpacing w:val="0"/>
        <w:outlineLvl w:val="2"/>
        <w:rPr>
          <w:b/>
          <w:vanish/>
          <w:color w:val="000000"/>
          <w:szCs w:val="24"/>
          <w:lang w:val="id-ID"/>
        </w:rPr>
      </w:pPr>
      <w:bookmarkStart w:id="112" w:name="_Toc467615413"/>
      <w:bookmarkStart w:id="113" w:name="_Toc470048753"/>
      <w:bookmarkStart w:id="114" w:name="_Toc470154694"/>
      <w:bookmarkEnd w:id="112"/>
      <w:bookmarkEnd w:id="113"/>
      <w:bookmarkEnd w:id="114"/>
    </w:p>
    <w:p w:rsidR="00EC1EFE" w:rsidRPr="00145984" w:rsidRDefault="00EC1EFE" w:rsidP="0011610B">
      <w:pPr>
        <w:pStyle w:val="ListParagraph"/>
        <w:keepNext/>
        <w:keepLines/>
        <w:numPr>
          <w:ilvl w:val="2"/>
          <w:numId w:val="85"/>
        </w:numPr>
        <w:spacing w:after="0" w:line="360" w:lineRule="auto"/>
        <w:contextualSpacing w:val="0"/>
        <w:outlineLvl w:val="2"/>
        <w:rPr>
          <w:b/>
          <w:vanish/>
          <w:color w:val="000000"/>
          <w:szCs w:val="24"/>
          <w:lang w:val="id-ID"/>
        </w:rPr>
      </w:pPr>
      <w:bookmarkStart w:id="115" w:name="_Toc467615414"/>
      <w:bookmarkStart w:id="116" w:name="_Toc470048754"/>
      <w:bookmarkStart w:id="117" w:name="_Toc470154695"/>
      <w:bookmarkEnd w:id="115"/>
      <w:bookmarkEnd w:id="116"/>
      <w:bookmarkEnd w:id="117"/>
    </w:p>
    <w:p w:rsidR="00554876" w:rsidRPr="00554876" w:rsidRDefault="00554876" w:rsidP="00A94FD2">
      <w:pPr>
        <w:pStyle w:val="Heading3"/>
        <w:numPr>
          <w:ilvl w:val="2"/>
          <w:numId w:val="85"/>
        </w:numPr>
        <w:ind w:left="567" w:hanging="567"/>
      </w:pPr>
      <w:bookmarkStart w:id="118" w:name="_Toc470154696"/>
      <w:r w:rsidRPr="00554876">
        <w:t xml:space="preserve">Implementasi Antarmuka Aplikasi Sisi </w:t>
      </w:r>
      <w:r w:rsidRPr="00554876">
        <w:rPr>
          <w:i/>
        </w:rPr>
        <w:t>Client</w:t>
      </w:r>
      <w:bookmarkEnd w:id="118"/>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Bagian ini menjelaskan tampilan halaman aplikasi pada sisi </w:t>
      </w:r>
      <w:r w:rsidRPr="00554876">
        <w:rPr>
          <w:rFonts w:eastAsia="Times New Roman"/>
          <w:i/>
          <w:szCs w:val="24"/>
        </w:rPr>
        <w:t>client</w:t>
      </w:r>
      <w:r w:rsidRPr="00554876">
        <w:rPr>
          <w:rFonts w:eastAsia="Times New Roman"/>
          <w:szCs w:val="24"/>
        </w:rPr>
        <w:t xml:space="preserve"> yang telah dibangun. Aplikasi ini merupakan hasil penerjemahaan perancangan aplikasi ke dalam kode program sehingga menghasilkan antramuka yang diharapkan.</w:t>
      </w:r>
    </w:p>
    <w:p w:rsidR="00554876" w:rsidRPr="00EC1EFE" w:rsidRDefault="00554876" w:rsidP="0011610B">
      <w:pPr>
        <w:pStyle w:val="ListParagraph"/>
        <w:numPr>
          <w:ilvl w:val="0"/>
          <w:numId w:val="86"/>
        </w:numPr>
        <w:spacing w:after="0" w:line="360" w:lineRule="auto"/>
        <w:ind w:left="567" w:hanging="567"/>
        <w:jc w:val="left"/>
        <w:rPr>
          <w:rFonts w:eastAsia="Times New Roman"/>
          <w:b/>
          <w:i/>
          <w:szCs w:val="24"/>
          <w:lang w:val="id-ID"/>
        </w:rPr>
      </w:pPr>
      <w:r w:rsidRPr="00EC1EFE">
        <w:rPr>
          <w:rFonts w:eastAsia="Times New Roman"/>
          <w:b/>
          <w:szCs w:val="24"/>
          <w:lang w:val="id-ID"/>
        </w:rPr>
        <w:t xml:space="preserve">Halaman </w:t>
      </w:r>
      <w:r w:rsidRPr="00EC1EFE">
        <w:rPr>
          <w:rFonts w:eastAsia="Times New Roman"/>
          <w:b/>
          <w:i/>
          <w:szCs w:val="24"/>
          <w:lang w:val="id-ID"/>
        </w:rPr>
        <w:t>Login</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w:t>
      </w:r>
      <w:r w:rsidRPr="00554876">
        <w:rPr>
          <w:rFonts w:eastAsia="Times New Roman"/>
          <w:i/>
          <w:szCs w:val="24"/>
        </w:rPr>
        <w:t>login</w:t>
      </w:r>
      <w:r w:rsidRPr="00554876">
        <w:rPr>
          <w:rFonts w:eastAsia="Times New Roman"/>
          <w:szCs w:val="24"/>
        </w:rPr>
        <w:t xml:space="preserve"> merupakan halaman pertama yang tampil ketika aplikasi Siskom.in baru terpasang pada perangkat Android. Halaman </w:t>
      </w:r>
      <w:r w:rsidRPr="00554876">
        <w:rPr>
          <w:rFonts w:eastAsia="Times New Roman"/>
          <w:i/>
          <w:szCs w:val="24"/>
        </w:rPr>
        <w:t>login</w:t>
      </w:r>
      <w:r w:rsidRPr="00554876">
        <w:rPr>
          <w:rFonts w:eastAsia="Times New Roman"/>
          <w:szCs w:val="24"/>
        </w:rPr>
        <w:t xml:space="preserve"> berisi </w:t>
      </w:r>
      <w:r w:rsidRPr="00554876">
        <w:rPr>
          <w:rFonts w:eastAsia="Times New Roman"/>
          <w:i/>
          <w:szCs w:val="24"/>
        </w:rPr>
        <w:t>form</w:t>
      </w:r>
      <w:r w:rsidRPr="00554876">
        <w:rPr>
          <w:rFonts w:eastAsia="Times New Roman"/>
          <w:szCs w:val="24"/>
        </w:rPr>
        <w:t xml:space="preserve"> yang diisikan dengan nomor induk dan kata sandi dari pengguna serta tombol masuk yang berfungsi untuk menjalan fungsi autentikasi pengguna.</w:t>
      </w:r>
      <w:r w:rsidRPr="00554876">
        <w:rPr>
          <w:rFonts w:eastAsia="Times New Roman"/>
          <w:szCs w:val="24"/>
          <w:lang w:val="id-ID"/>
        </w:rPr>
        <w:t xml:space="preserve"> </w:t>
      </w:r>
      <w:r w:rsidR="00576551">
        <w:rPr>
          <w:rFonts w:eastAsia="Times New Roman"/>
          <w:szCs w:val="24"/>
        </w:rPr>
        <w:t>Gambar 4.19</w:t>
      </w:r>
      <w:r w:rsidRPr="00554876">
        <w:rPr>
          <w:rFonts w:eastAsia="Times New Roman"/>
          <w:szCs w:val="24"/>
        </w:rPr>
        <w:t xml:space="preserve"> menunjukkan tampilan halaman </w:t>
      </w:r>
      <w:r w:rsidRPr="00554876">
        <w:rPr>
          <w:rFonts w:eastAsia="Times New Roman"/>
          <w:i/>
          <w:szCs w:val="24"/>
        </w:rPr>
        <w:t>login</w:t>
      </w:r>
      <w:r w:rsidRPr="00554876">
        <w:rPr>
          <w:rFonts w:eastAsia="Times New Roman"/>
          <w:szCs w:val="24"/>
        </w:rPr>
        <w:t xml:space="preserve"> pada aplikasi Siskom.in sisi </w:t>
      </w:r>
      <w:r w:rsidRPr="00554876">
        <w:rPr>
          <w:rFonts w:eastAsia="Times New Roman"/>
          <w:i/>
          <w:szCs w:val="24"/>
        </w:rPr>
        <w:t>client</w:t>
      </w:r>
      <w:r w:rsidRPr="00554876">
        <w:rPr>
          <w:rFonts w:eastAsia="Times New Roman"/>
          <w:szCs w:val="24"/>
        </w:rPr>
        <w:t xml:space="preserve"> (Android).</w:t>
      </w:r>
    </w:p>
    <w:p w:rsidR="007A3E44" w:rsidRDefault="00FC1892" w:rsidP="007A3E44">
      <w:pPr>
        <w:keepNext/>
        <w:spacing w:after="0" w:line="360" w:lineRule="auto"/>
        <w:ind w:left="0" w:firstLine="0"/>
        <w:contextualSpacing/>
        <w:jc w:val="center"/>
      </w:pPr>
      <w:r>
        <w:rPr>
          <w:rFonts w:eastAsia="Times New Roman"/>
          <w:noProof/>
          <w:szCs w:val="24"/>
        </w:rPr>
        <w:lastRenderedPageBreak/>
        <w:pict>
          <v:shape id="Picture 73603" o:spid="_x0000_i1049" type="#_x0000_t75" alt="Screenshot_2016-11-07-00-31-12" style="width:129pt;height:229.5pt;visibility:visible;mso-wrap-style:square">
            <v:imagedata r:id="rId35" o:title="Screenshot_2016-11-07-00-31-12"/>
          </v:shape>
        </w:pict>
      </w:r>
    </w:p>
    <w:p w:rsidR="00554876" w:rsidRPr="00554876" w:rsidRDefault="007A3E44" w:rsidP="007A3E44">
      <w:pPr>
        <w:pStyle w:val="Caption"/>
        <w:rPr>
          <w:rFonts w:eastAsia="Times New Roman"/>
          <w:szCs w:val="24"/>
          <w:lang w:val="id-ID"/>
        </w:rPr>
      </w:pPr>
      <w:bookmarkStart w:id="119" w:name="_Toc470115793"/>
      <w:bookmarkStart w:id="120" w:name="_Toc470115828"/>
      <w:bookmarkStart w:id="121" w:name="_Toc470154831"/>
      <w:r>
        <w:t>Gambar 4.</w:t>
      </w:r>
      <w:r w:rsidR="00FC6805">
        <w:fldChar w:fldCharType="begin"/>
      </w:r>
      <w:r w:rsidR="00FC6805">
        <w:instrText xml:space="preserve"> SEQ Gambar_4. \* ARABIC </w:instrText>
      </w:r>
      <w:r w:rsidR="00FC6805">
        <w:fldChar w:fldCharType="separate"/>
      </w:r>
      <w:r w:rsidR="00825E19">
        <w:rPr>
          <w:noProof/>
        </w:rPr>
        <w:t>19</w:t>
      </w:r>
      <w:r w:rsidR="00FC6805">
        <w:rPr>
          <w:noProof/>
        </w:rPr>
        <w:fldChar w:fldCharType="end"/>
      </w:r>
      <w:r>
        <w:t xml:space="preserve"> </w:t>
      </w:r>
      <w:r w:rsidR="00554876" w:rsidRPr="00554876">
        <w:rPr>
          <w:rFonts w:eastAsia="Times New Roman"/>
          <w:szCs w:val="24"/>
          <w:lang w:val="id-ID"/>
        </w:rPr>
        <w:t xml:space="preserve">Tampilan halaman </w:t>
      </w:r>
      <w:r w:rsidR="00554876" w:rsidRPr="00554876">
        <w:rPr>
          <w:rFonts w:eastAsia="Times New Roman"/>
          <w:i/>
          <w:szCs w:val="24"/>
          <w:lang w:val="id-ID"/>
        </w:rPr>
        <w:t>login</w:t>
      </w:r>
      <w:r w:rsidR="00554876" w:rsidRPr="00554876">
        <w:rPr>
          <w:rFonts w:eastAsia="Times New Roman"/>
          <w:szCs w:val="24"/>
          <w:lang w:val="id-ID"/>
        </w:rPr>
        <w:t xml:space="preserve">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19"/>
      <w:bookmarkEnd w:id="120"/>
      <w:bookmarkEnd w:id="121"/>
    </w:p>
    <w:p w:rsidR="007A3E44" w:rsidRPr="007A3E44" w:rsidRDefault="007A3E44" w:rsidP="0011610B">
      <w:pPr>
        <w:pStyle w:val="ListParagraph"/>
        <w:numPr>
          <w:ilvl w:val="0"/>
          <w:numId w:val="83"/>
        </w:numPr>
        <w:spacing w:after="0" w:line="360" w:lineRule="auto"/>
        <w:ind w:left="284" w:hanging="284"/>
        <w:jc w:val="left"/>
        <w:rPr>
          <w:rFonts w:eastAsia="Times New Roman"/>
          <w:vanish/>
          <w:szCs w:val="24"/>
        </w:rPr>
      </w:pPr>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Info</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info merupakan halaman yang tampil setelah pengguna berhasil masuk ke dalam aplikasi. Halaman ini menampilkan info secara keseluruhan dan terdapat </w:t>
      </w:r>
      <w:r w:rsidRPr="00554876">
        <w:rPr>
          <w:rFonts w:eastAsia="Times New Roman"/>
          <w:i/>
          <w:szCs w:val="24"/>
        </w:rPr>
        <w:t>dropdown</w:t>
      </w:r>
      <w:r w:rsidRPr="00554876">
        <w:rPr>
          <w:rFonts w:eastAsia="Times New Roman"/>
          <w:szCs w:val="24"/>
        </w:rPr>
        <w:t xml:space="preserve"> yang digunakan untuk menyortir info sesuai pengirimnya.</w:t>
      </w:r>
      <w:r w:rsidRPr="00554876">
        <w:rPr>
          <w:rFonts w:eastAsia="Times New Roman"/>
          <w:szCs w:val="24"/>
          <w:lang w:val="id-ID"/>
        </w:rPr>
        <w:t xml:space="preserve"> </w:t>
      </w:r>
      <w:r w:rsidRPr="00554876">
        <w:rPr>
          <w:rFonts w:eastAsia="Times New Roman"/>
          <w:szCs w:val="24"/>
        </w:rPr>
        <w:t>Gambar 4.2</w:t>
      </w:r>
      <w:r w:rsidR="00576551">
        <w:rPr>
          <w:rFonts w:eastAsia="Times New Roman"/>
          <w:szCs w:val="24"/>
        </w:rPr>
        <w:t>0</w:t>
      </w:r>
      <w:r w:rsidRPr="00554876">
        <w:rPr>
          <w:rFonts w:eastAsia="Times New Roman"/>
          <w:szCs w:val="24"/>
        </w:rPr>
        <w:t xml:space="preserve"> menunjukkan tampilan halaman </w:t>
      </w:r>
      <w:r w:rsidRPr="00554876">
        <w:rPr>
          <w:rFonts w:eastAsia="Times New Roman"/>
          <w:szCs w:val="24"/>
          <w:lang w:val="id-ID"/>
        </w:rPr>
        <w:t>info</w:t>
      </w:r>
      <w:r w:rsidRPr="00554876">
        <w:rPr>
          <w:rFonts w:eastAsia="Times New Roman"/>
          <w:szCs w:val="24"/>
        </w:rPr>
        <w:t xml:space="preserve"> pada aplikasi Siskom.in sisi </w:t>
      </w:r>
      <w:r w:rsidRPr="00554876">
        <w:rPr>
          <w:rFonts w:eastAsia="Times New Roman"/>
          <w:i/>
          <w:szCs w:val="24"/>
        </w:rPr>
        <w:t>client</w:t>
      </w:r>
      <w:r w:rsidRPr="00554876">
        <w:rPr>
          <w:rFonts w:eastAsia="Times New Roman"/>
          <w:szCs w:val="24"/>
        </w:rPr>
        <w:t xml:space="preserve"> (Android).</w:t>
      </w:r>
    </w:p>
    <w:p w:rsidR="007A3E44" w:rsidRDefault="00FC1892" w:rsidP="007A3E44">
      <w:pPr>
        <w:keepNext/>
        <w:spacing w:after="0" w:line="360" w:lineRule="auto"/>
        <w:ind w:left="0" w:firstLine="0"/>
        <w:contextualSpacing/>
        <w:jc w:val="center"/>
      </w:pPr>
      <w:r>
        <w:rPr>
          <w:noProof/>
        </w:rPr>
        <w:pict>
          <v:shape id="Picture 36" o:spid="_x0000_i1050" type="#_x0000_t75" style="width:138pt;height:244.5pt;visibility:visible;mso-wrap-style:square">
            <v:imagedata r:id="rId36" o:title="Screenshot_2016-12-21-22-48-40"/>
          </v:shape>
        </w:pict>
      </w:r>
    </w:p>
    <w:p w:rsidR="00554876" w:rsidRPr="00554876" w:rsidRDefault="007A3E44" w:rsidP="007A3E44">
      <w:pPr>
        <w:pStyle w:val="Caption"/>
        <w:rPr>
          <w:rFonts w:eastAsia="Times New Roman"/>
          <w:szCs w:val="24"/>
          <w:lang w:val="id-ID"/>
        </w:rPr>
      </w:pPr>
      <w:bookmarkStart w:id="122" w:name="_Toc470115794"/>
      <w:bookmarkStart w:id="123" w:name="_Toc470115829"/>
      <w:bookmarkStart w:id="124" w:name="_Toc470154832"/>
      <w:r>
        <w:t>Gambar 4.</w:t>
      </w:r>
      <w:r w:rsidR="00FC6805">
        <w:fldChar w:fldCharType="begin"/>
      </w:r>
      <w:r w:rsidR="00FC6805">
        <w:instrText xml:space="preserve"> SEQ Gambar_4. \* </w:instrText>
      </w:r>
      <w:r w:rsidR="00FC6805">
        <w:instrText xml:space="preserve">ARABIC </w:instrText>
      </w:r>
      <w:r w:rsidR="00FC6805">
        <w:fldChar w:fldCharType="separate"/>
      </w:r>
      <w:r w:rsidR="00825E19">
        <w:rPr>
          <w:noProof/>
        </w:rPr>
        <w:t>20</w:t>
      </w:r>
      <w:r w:rsidR="00FC6805">
        <w:rPr>
          <w:noProof/>
        </w:rPr>
        <w:fldChar w:fldCharType="end"/>
      </w:r>
      <w:r>
        <w:t xml:space="preserve"> </w:t>
      </w:r>
      <w:r w:rsidR="00554876" w:rsidRPr="00554876">
        <w:rPr>
          <w:rFonts w:eastAsia="Times New Roman"/>
          <w:szCs w:val="24"/>
          <w:lang w:val="id-ID"/>
        </w:rPr>
        <w:t xml:space="preserve">Tampilan halaman info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22"/>
      <w:bookmarkEnd w:id="123"/>
      <w:bookmarkEnd w:id="124"/>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lastRenderedPageBreak/>
        <w:t xml:space="preserve">Halaman forum merupakan halaman yang </w:t>
      </w:r>
      <w:proofErr w:type="gramStart"/>
      <w:r w:rsidRPr="00554876">
        <w:rPr>
          <w:rFonts w:eastAsia="Times New Roman"/>
          <w:szCs w:val="24"/>
        </w:rPr>
        <w:t>akan</w:t>
      </w:r>
      <w:proofErr w:type="gramEnd"/>
      <w:r w:rsidRPr="00554876">
        <w:rPr>
          <w:rFonts w:eastAsia="Times New Roman"/>
          <w:szCs w:val="24"/>
        </w:rPr>
        <w:t xml:space="preserve"> tampil ketika tab forum dipilih atau halaman di-slide ke kiri saat halaman info ditampilkan. Halaman ini menampilkan forum secara keseluruhan dan terdapat </w:t>
      </w:r>
      <w:r w:rsidRPr="00554876">
        <w:rPr>
          <w:rFonts w:eastAsia="Times New Roman"/>
          <w:i/>
          <w:szCs w:val="24"/>
        </w:rPr>
        <w:t>dropdown</w:t>
      </w:r>
      <w:r w:rsidRPr="00554876">
        <w:rPr>
          <w:rFonts w:eastAsia="Times New Roman"/>
          <w:szCs w:val="24"/>
        </w:rPr>
        <w:t xml:space="preserve"> yang digunakan untuk menyortir forum sesuai kategori.</w:t>
      </w:r>
      <w:r w:rsidRPr="00554876">
        <w:rPr>
          <w:rFonts w:eastAsia="Times New Roman"/>
          <w:szCs w:val="24"/>
          <w:lang w:val="id-ID"/>
        </w:rPr>
        <w:t xml:space="preserve"> </w:t>
      </w:r>
      <w:r w:rsidRPr="00554876">
        <w:rPr>
          <w:rFonts w:eastAsia="Times New Roman"/>
          <w:szCs w:val="24"/>
        </w:rPr>
        <w:t>Gambar 4.2</w:t>
      </w:r>
      <w:r w:rsidR="00576551">
        <w:rPr>
          <w:rFonts w:eastAsia="Times New Roman"/>
          <w:szCs w:val="24"/>
        </w:rPr>
        <w:t>1</w:t>
      </w:r>
      <w:r w:rsidRPr="00554876">
        <w:rPr>
          <w:rFonts w:eastAsia="Times New Roman"/>
          <w:szCs w:val="24"/>
        </w:rPr>
        <w:t xml:space="preserve"> menunjukkan tampilan halaman forum pada aplikasi Siskom.in sisi </w:t>
      </w:r>
      <w:r w:rsidRPr="00554876">
        <w:rPr>
          <w:rFonts w:eastAsia="Times New Roman"/>
          <w:i/>
          <w:szCs w:val="24"/>
        </w:rPr>
        <w:t>client</w:t>
      </w:r>
      <w:r w:rsidRPr="00554876">
        <w:rPr>
          <w:rFonts w:eastAsia="Times New Roman"/>
          <w:szCs w:val="24"/>
        </w:rPr>
        <w:t xml:space="preserve"> (Android).</w:t>
      </w:r>
    </w:p>
    <w:p w:rsidR="007A3E44" w:rsidRDefault="00FC1892" w:rsidP="007A3E44">
      <w:pPr>
        <w:keepNext/>
        <w:spacing w:after="0" w:line="360" w:lineRule="auto"/>
        <w:ind w:left="0" w:firstLine="0"/>
        <w:contextualSpacing/>
        <w:jc w:val="center"/>
      </w:pPr>
      <w:r>
        <w:rPr>
          <w:noProof/>
        </w:rPr>
        <w:pict>
          <v:shape id="Picture 37" o:spid="_x0000_i1051" type="#_x0000_t75" style="width:155.25pt;height:276.75pt;visibility:visible;mso-wrap-style:square">
            <v:imagedata r:id="rId37" o:title="Screenshot_2016-12-21-22-48-46"/>
          </v:shape>
        </w:pict>
      </w:r>
    </w:p>
    <w:p w:rsidR="00554876" w:rsidRPr="00554876" w:rsidRDefault="007A3E44" w:rsidP="007A3E44">
      <w:pPr>
        <w:pStyle w:val="Caption"/>
        <w:rPr>
          <w:rFonts w:eastAsia="Times New Roman"/>
          <w:szCs w:val="24"/>
          <w:lang w:val="id-ID"/>
        </w:rPr>
      </w:pPr>
      <w:bookmarkStart w:id="125" w:name="_Toc470115795"/>
      <w:bookmarkStart w:id="126" w:name="_Toc470115830"/>
      <w:bookmarkStart w:id="127" w:name="_Toc470154833"/>
      <w:r>
        <w:t>Gambar 4.</w:t>
      </w:r>
      <w:r w:rsidR="00FC6805">
        <w:fldChar w:fldCharType="begin"/>
      </w:r>
      <w:r w:rsidR="00FC6805">
        <w:instrText xml:space="preserve"> SEQ Gambar_4. \* ARABIC </w:instrText>
      </w:r>
      <w:r w:rsidR="00FC6805">
        <w:fldChar w:fldCharType="separate"/>
      </w:r>
      <w:r w:rsidR="00825E19">
        <w:rPr>
          <w:noProof/>
        </w:rPr>
        <w:t>21</w:t>
      </w:r>
      <w:r w:rsidR="00FC6805">
        <w:rPr>
          <w:noProof/>
        </w:rPr>
        <w:fldChar w:fldCharType="end"/>
      </w:r>
      <w:r>
        <w:t xml:space="preserve"> </w:t>
      </w:r>
      <w:r w:rsidR="00554876" w:rsidRPr="00554876">
        <w:rPr>
          <w:rFonts w:eastAsia="Times New Roman"/>
          <w:szCs w:val="24"/>
          <w:lang w:val="id-ID"/>
        </w:rPr>
        <w:t xml:space="preserve">Tampilan halaman forum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25"/>
      <w:bookmarkEnd w:id="126"/>
      <w:bookmarkEnd w:id="127"/>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Detail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detail forum </w:t>
      </w:r>
      <w:proofErr w:type="gramStart"/>
      <w:r w:rsidRPr="00554876">
        <w:rPr>
          <w:rFonts w:eastAsia="Times New Roman"/>
          <w:szCs w:val="24"/>
        </w:rPr>
        <w:t>akan</w:t>
      </w:r>
      <w:proofErr w:type="gramEnd"/>
      <w:r w:rsidRPr="00554876">
        <w:rPr>
          <w:rFonts w:eastAsia="Times New Roman"/>
          <w:szCs w:val="24"/>
        </w:rPr>
        <w:t xml:space="preserve"> tampil ketika salah satu forum diklik. Halaman detail forum menampilkan rincian data forum yang diklik pada halaman forum beserta komentar atau tanggapan yang berkaitan dengan forum tersebut serta </w:t>
      </w:r>
      <w:r w:rsidRPr="00554876">
        <w:rPr>
          <w:rFonts w:eastAsia="Times New Roman"/>
          <w:i/>
          <w:szCs w:val="24"/>
        </w:rPr>
        <w:t>form</w:t>
      </w:r>
      <w:r w:rsidRPr="00554876">
        <w:rPr>
          <w:rFonts w:eastAsia="Times New Roman"/>
          <w:szCs w:val="24"/>
        </w:rPr>
        <w:t xml:space="preserve"> yang diisikan dengan komentar forum yang </w:t>
      </w:r>
      <w:proofErr w:type="gramStart"/>
      <w:r w:rsidRPr="00554876">
        <w:rPr>
          <w:rFonts w:eastAsia="Times New Roman"/>
          <w:szCs w:val="24"/>
        </w:rPr>
        <w:t>akan</w:t>
      </w:r>
      <w:proofErr w:type="gramEnd"/>
      <w:r w:rsidRPr="00554876">
        <w:rPr>
          <w:rFonts w:eastAsia="Times New Roman"/>
          <w:szCs w:val="24"/>
        </w:rPr>
        <w:t xml:space="preserve"> ditambahkan dan tombol untuk melakukan proses penambahan komentar forum.</w:t>
      </w:r>
      <w:r w:rsidRPr="00554876">
        <w:rPr>
          <w:rFonts w:eastAsia="Times New Roman"/>
          <w:szCs w:val="24"/>
          <w:lang w:val="id-ID"/>
        </w:rPr>
        <w:t xml:space="preserve"> </w:t>
      </w:r>
      <w:r w:rsidRPr="00554876">
        <w:rPr>
          <w:rFonts w:eastAsia="Times New Roman"/>
          <w:szCs w:val="24"/>
        </w:rPr>
        <w:t>Gambar 4.2</w:t>
      </w:r>
      <w:r w:rsidR="00576551">
        <w:rPr>
          <w:rFonts w:eastAsia="Times New Roman"/>
          <w:szCs w:val="24"/>
        </w:rPr>
        <w:t>2</w:t>
      </w:r>
      <w:r w:rsidRPr="00554876">
        <w:rPr>
          <w:rFonts w:eastAsia="Times New Roman"/>
          <w:szCs w:val="24"/>
        </w:rPr>
        <w:t xml:space="preserve"> menunjukkan tampilan halaman detail forum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noProof/>
        </w:rPr>
        <w:lastRenderedPageBreak/>
        <w:pict>
          <v:shape id="Picture 38" o:spid="_x0000_i1052" type="#_x0000_t75" style="width:136.5pt;height:243pt;visibility:visible;mso-wrap-style:square">
            <v:imagedata r:id="rId38" o:title="Screenshot_2016-12-21-22-48-54"/>
          </v:shape>
        </w:pict>
      </w:r>
    </w:p>
    <w:p w:rsidR="00554876" w:rsidRPr="00554876" w:rsidRDefault="007A3E44" w:rsidP="007A3E44">
      <w:pPr>
        <w:pStyle w:val="Caption"/>
        <w:rPr>
          <w:rFonts w:eastAsia="Times New Roman"/>
          <w:szCs w:val="24"/>
          <w:lang w:val="id-ID"/>
        </w:rPr>
      </w:pPr>
      <w:bookmarkStart w:id="128" w:name="_Toc470115796"/>
      <w:bookmarkStart w:id="129" w:name="_Toc470115831"/>
      <w:bookmarkStart w:id="130" w:name="_Toc470154834"/>
      <w:r>
        <w:t>Gambar 4.</w:t>
      </w:r>
      <w:r w:rsidR="00FC6805">
        <w:fldChar w:fldCharType="begin"/>
      </w:r>
      <w:r w:rsidR="00FC6805">
        <w:instrText xml:space="preserve"> SEQ Gambar_4. \* ARABIC </w:instrText>
      </w:r>
      <w:r w:rsidR="00FC6805">
        <w:fldChar w:fldCharType="separate"/>
      </w:r>
      <w:r w:rsidR="00825E19">
        <w:rPr>
          <w:noProof/>
        </w:rPr>
        <w:t>22</w:t>
      </w:r>
      <w:r w:rsidR="00FC6805">
        <w:rPr>
          <w:noProof/>
        </w:rPr>
        <w:fldChar w:fldCharType="end"/>
      </w:r>
      <w:r>
        <w:t xml:space="preserve"> </w:t>
      </w:r>
      <w:r w:rsidR="00554876" w:rsidRPr="00554876">
        <w:rPr>
          <w:rFonts w:eastAsia="Times New Roman"/>
          <w:szCs w:val="24"/>
          <w:lang w:val="id-ID"/>
        </w:rPr>
        <w:t xml:space="preserve">Tampilan halaman detail forum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28"/>
      <w:bookmarkEnd w:id="129"/>
      <w:bookmarkEnd w:id="130"/>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Ubah Kata Sandi</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ubah kata sandi </w:t>
      </w:r>
      <w:proofErr w:type="gramStart"/>
      <w:r w:rsidRPr="00554876">
        <w:rPr>
          <w:rFonts w:eastAsia="Times New Roman"/>
          <w:szCs w:val="24"/>
        </w:rPr>
        <w:t>akan</w:t>
      </w:r>
      <w:proofErr w:type="gramEnd"/>
      <w:r w:rsidRPr="00554876">
        <w:rPr>
          <w:rFonts w:eastAsia="Times New Roman"/>
          <w:szCs w:val="24"/>
        </w:rPr>
        <w:t xml:space="preserve"> tampil ketika </w:t>
      </w:r>
      <w:r w:rsidRPr="00554876">
        <w:rPr>
          <w:rFonts w:eastAsia="Times New Roman"/>
          <w:i/>
          <w:szCs w:val="24"/>
        </w:rPr>
        <w:t xml:space="preserve">menu </w:t>
      </w:r>
      <w:r w:rsidRPr="00554876">
        <w:rPr>
          <w:rFonts w:eastAsia="Times New Roman"/>
          <w:szCs w:val="24"/>
        </w:rPr>
        <w:t xml:space="preserve">ubah kata sandi diklik. Halaman ubah kata sandi </w:t>
      </w:r>
      <w:r w:rsidRPr="00554876">
        <w:rPr>
          <w:rFonts w:eastAsia="Times New Roman"/>
          <w:szCs w:val="24"/>
          <w:lang w:val="id-ID"/>
        </w:rPr>
        <w:t>berisi</w:t>
      </w:r>
      <w:r w:rsidRPr="00554876">
        <w:rPr>
          <w:rFonts w:eastAsia="Times New Roman"/>
          <w:szCs w:val="24"/>
        </w:rPr>
        <w:t xml:space="preserve"> </w:t>
      </w:r>
      <w:r w:rsidRPr="00554876">
        <w:rPr>
          <w:rFonts w:eastAsia="Times New Roman"/>
          <w:i/>
          <w:szCs w:val="24"/>
        </w:rPr>
        <w:t>form</w:t>
      </w:r>
      <w:r w:rsidRPr="00554876">
        <w:rPr>
          <w:rFonts w:eastAsia="Times New Roman"/>
          <w:szCs w:val="24"/>
        </w:rPr>
        <w:t xml:space="preserve"> untuk diisikan dengan kata sandi lama dan kata sandi baru serta tombol simpan untuk melakukan proses pengubahan kata sandi.</w:t>
      </w:r>
      <w:r w:rsidRPr="00554876">
        <w:rPr>
          <w:rFonts w:eastAsia="Times New Roman"/>
          <w:szCs w:val="24"/>
          <w:lang w:val="id-ID"/>
        </w:rPr>
        <w:t xml:space="preserve"> </w:t>
      </w:r>
      <w:r w:rsidR="00576551">
        <w:rPr>
          <w:rFonts w:eastAsia="Times New Roman"/>
          <w:szCs w:val="24"/>
        </w:rPr>
        <w:t>Gambar 4.23</w:t>
      </w:r>
      <w:r w:rsidRPr="00554876">
        <w:rPr>
          <w:rFonts w:eastAsia="Times New Roman"/>
          <w:szCs w:val="24"/>
        </w:rPr>
        <w:t xml:space="preserve"> menunjukkan tampilan halaman ubah kata san</w:t>
      </w:r>
      <w:r w:rsidRPr="00554876">
        <w:rPr>
          <w:rFonts w:eastAsia="Times New Roman"/>
          <w:szCs w:val="24"/>
          <w:lang w:val="id-ID"/>
        </w:rPr>
        <w:t>di</w:t>
      </w:r>
      <w:r w:rsidRPr="00554876">
        <w:rPr>
          <w:rFonts w:eastAsia="Times New Roman"/>
          <w:szCs w:val="24"/>
        </w:rPr>
        <w:t xml:space="preserve">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rFonts w:eastAsia="Times New Roman"/>
          <w:b/>
          <w:noProof/>
          <w:szCs w:val="24"/>
        </w:rPr>
        <w:pict>
          <v:shape id="Picture 73607" o:spid="_x0000_i1053" type="#_x0000_t75" alt="Screenshot_2016-11-07-00-32-08" style="width:127.5pt;height:225.75pt;visibility:visible;mso-wrap-style:square">
            <v:imagedata r:id="rId39" o:title="Screenshot_2016-11-07-00-32-08"/>
          </v:shape>
        </w:pict>
      </w:r>
    </w:p>
    <w:p w:rsidR="00554876" w:rsidRDefault="007A3E44" w:rsidP="007A3E44">
      <w:pPr>
        <w:pStyle w:val="Caption"/>
        <w:rPr>
          <w:rFonts w:eastAsia="Times New Roman"/>
          <w:szCs w:val="24"/>
          <w:lang w:val="id-ID"/>
        </w:rPr>
      </w:pPr>
      <w:bookmarkStart w:id="131" w:name="_Toc470115797"/>
      <w:bookmarkStart w:id="132" w:name="_Toc470115832"/>
      <w:bookmarkStart w:id="133" w:name="_Toc470154835"/>
      <w:r>
        <w:t>Gambar 4.</w:t>
      </w:r>
      <w:r w:rsidR="00FC6805">
        <w:fldChar w:fldCharType="begin"/>
      </w:r>
      <w:r w:rsidR="00FC6805">
        <w:instrText xml:space="preserve"> SEQ Gambar_4.</w:instrText>
      </w:r>
      <w:r w:rsidR="00FC6805">
        <w:instrText xml:space="preserve"> \* ARABIC </w:instrText>
      </w:r>
      <w:r w:rsidR="00FC6805">
        <w:fldChar w:fldCharType="separate"/>
      </w:r>
      <w:r w:rsidR="00825E19">
        <w:rPr>
          <w:noProof/>
        </w:rPr>
        <w:t>23</w:t>
      </w:r>
      <w:r w:rsidR="00FC6805">
        <w:rPr>
          <w:noProof/>
        </w:rPr>
        <w:fldChar w:fldCharType="end"/>
      </w:r>
      <w:r>
        <w:t xml:space="preserve"> </w:t>
      </w:r>
      <w:r w:rsidR="00554876" w:rsidRPr="00554876">
        <w:rPr>
          <w:rFonts w:eastAsia="Times New Roman"/>
          <w:szCs w:val="24"/>
          <w:lang w:val="id-ID"/>
        </w:rPr>
        <w:t xml:space="preserve">Tampilan halaman ubah kata sandi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31"/>
      <w:bookmarkEnd w:id="132"/>
      <w:bookmarkEnd w:id="133"/>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Info Baru</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lastRenderedPageBreak/>
        <w:t xml:space="preserve">Halaman info baru </w:t>
      </w:r>
      <w:proofErr w:type="gramStart"/>
      <w:r w:rsidRPr="00554876">
        <w:rPr>
          <w:rFonts w:eastAsia="Times New Roman"/>
          <w:szCs w:val="24"/>
        </w:rPr>
        <w:t>akan</w:t>
      </w:r>
      <w:proofErr w:type="gramEnd"/>
      <w:r w:rsidRPr="00554876">
        <w:rPr>
          <w:rFonts w:eastAsia="Times New Roman"/>
          <w:szCs w:val="24"/>
        </w:rPr>
        <w:t xml:space="preserve"> muncul ketika tombol tambah info yang ada di halaman info diklik. Halaman ini digunakan untuk menambahkan </w:t>
      </w:r>
      <w:r w:rsidRPr="00554876">
        <w:rPr>
          <w:rFonts w:eastAsia="Times New Roman"/>
          <w:szCs w:val="24"/>
          <w:lang w:val="id-ID"/>
        </w:rPr>
        <w:t xml:space="preserve">data info baru. Halaman </w:t>
      </w:r>
      <w:r w:rsidRPr="00554876">
        <w:rPr>
          <w:rFonts w:eastAsia="Times New Roman"/>
          <w:szCs w:val="24"/>
        </w:rPr>
        <w:t>info baru</w:t>
      </w:r>
      <w:r w:rsidRPr="00554876">
        <w:rPr>
          <w:rFonts w:eastAsia="Times New Roman"/>
          <w:szCs w:val="24"/>
          <w:lang w:val="id-ID"/>
        </w:rPr>
        <w:t xml:space="preserve"> berisi </w:t>
      </w:r>
      <w:r w:rsidRPr="00554876">
        <w:rPr>
          <w:rFonts w:eastAsia="Times New Roman"/>
          <w:i/>
          <w:szCs w:val="24"/>
          <w:lang w:val="id-ID"/>
        </w:rPr>
        <w:t>form</w:t>
      </w:r>
      <w:r w:rsidRPr="00554876">
        <w:rPr>
          <w:rFonts w:eastAsia="Times New Roman"/>
          <w:szCs w:val="24"/>
          <w:lang w:val="id-ID"/>
        </w:rPr>
        <w:t xml:space="preserve"> untuk diisikan dengan info yang akan ditambahkan dan tombol kirim untuk melakukan proses penambahan info baru. </w:t>
      </w:r>
      <w:r w:rsidR="008941A4">
        <w:rPr>
          <w:rFonts w:eastAsia="Times New Roman"/>
          <w:szCs w:val="24"/>
        </w:rPr>
        <w:t>Gambar 4.24</w:t>
      </w:r>
      <w:r w:rsidRPr="00554876">
        <w:rPr>
          <w:rFonts w:eastAsia="Times New Roman"/>
          <w:szCs w:val="24"/>
        </w:rPr>
        <w:t xml:space="preserve"> menunjukkan tampilan halaman tambah info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rFonts w:eastAsia="Times New Roman"/>
          <w:b/>
          <w:noProof/>
          <w:szCs w:val="24"/>
        </w:rPr>
        <w:pict>
          <v:shape id="Picture 73608" o:spid="_x0000_i1054" type="#_x0000_t75" alt="Screenshot_2016-11-07-00-31-53" style="width:129pt;height:229.5pt;visibility:visible;mso-wrap-style:square">
            <v:imagedata r:id="rId40" o:title="Screenshot_2016-11-07-00-31-53"/>
          </v:shape>
        </w:pict>
      </w:r>
    </w:p>
    <w:p w:rsidR="00554876" w:rsidRPr="00554876" w:rsidRDefault="007A3E44" w:rsidP="007A3E44">
      <w:pPr>
        <w:pStyle w:val="Caption"/>
        <w:rPr>
          <w:rFonts w:eastAsia="Times New Roman"/>
          <w:szCs w:val="24"/>
          <w:lang w:val="id-ID"/>
        </w:rPr>
      </w:pPr>
      <w:bookmarkStart w:id="134" w:name="_Toc470115798"/>
      <w:bookmarkStart w:id="135" w:name="_Toc470115833"/>
      <w:bookmarkStart w:id="136" w:name="_Toc470154836"/>
      <w:r>
        <w:t>Gambar 4.</w:t>
      </w:r>
      <w:r w:rsidR="00FC6805">
        <w:fldChar w:fldCharType="begin"/>
      </w:r>
      <w:r w:rsidR="00FC6805">
        <w:instrText xml:space="preserve"> SEQ Gambar_4. \* ARABIC </w:instrText>
      </w:r>
      <w:r w:rsidR="00FC6805">
        <w:fldChar w:fldCharType="separate"/>
      </w:r>
      <w:r w:rsidR="00825E19">
        <w:rPr>
          <w:noProof/>
        </w:rPr>
        <w:t>24</w:t>
      </w:r>
      <w:r w:rsidR="00FC6805">
        <w:rPr>
          <w:noProof/>
        </w:rPr>
        <w:fldChar w:fldCharType="end"/>
      </w:r>
      <w:r>
        <w:t xml:space="preserve"> </w:t>
      </w:r>
      <w:r w:rsidR="00554876" w:rsidRPr="00554876">
        <w:rPr>
          <w:rFonts w:eastAsia="Times New Roman"/>
          <w:szCs w:val="24"/>
          <w:lang w:val="id-ID"/>
        </w:rPr>
        <w:t>Tampilan halaman info</w:t>
      </w:r>
      <w:r w:rsidR="00554876" w:rsidRPr="00554876">
        <w:rPr>
          <w:rFonts w:eastAsia="Times New Roman"/>
          <w:szCs w:val="24"/>
        </w:rPr>
        <w:t xml:space="preserve"> baru</w:t>
      </w:r>
      <w:r w:rsidR="00554876" w:rsidRPr="00554876">
        <w:rPr>
          <w:rFonts w:eastAsia="Times New Roman"/>
          <w:szCs w:val="24"/>
          <w:lang w:val="id-ID"/>
        </w:rPr>
        <w:t xml:space="preserve">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34"/>
      <w:bookmarkEnd w:id="135"/>
      <w:bookmarkEnd w:id="136"/>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Forum Baru</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Halaman forum baru </w:t>
      </w:r>
      <w:proofErr w:type="gramStart"/>
      <w:r w:rsidRPr="00554876">
        <w:rPr>
          <w:rFonts w:eastAsia="Times New Roman"/>
          <w:szCs w:val="24"/>
        </w:rPr>
        <w:t>akan</w:t>
      </w:r>
      <w:proofErr w:type="gramEnd"/>
      <w:r w:rsidRPr="00554876">
        <w:rPr>
          <w:rFonts w:eastAsia="Times New Roman"/>
          <w:szCs w:val="24"/>
        </w:rPr>
        <w:t xml:space="preserve"> muncul ketika tombol tambah forum yang ada di halaman forum diklik. Halaman ini digunakan untuk menambahkan </w:t>
      </w:r>
      <w:r w:rsidRPr="00554876">
        <w:rPr>
          <w:rFonts w:eastAsia="Times New Roman"/>
          <w:szCs w:val="24"/>
          <w:lang w:val="id-ID"/>
        </w:rPr>
        <w:t xml:space="preserve">data forum baru. Halaman </w:t>
      </w:r>
      <w:r w:rsidRPr="00554876">
        <w:rPr>
          <w:rFonts w:eastAsia="Times New Roman"/>
          <w:szCs w:val="24"/>
        </w:rPr>
        <w:t xml:space="preserve">forum baru </w:t>
      </w:r>
      <w:r w:rsidRPr="00554876">
        <w:rPr>
          <w:rFonts w:eastAsia="Times New Roman"/>
          <w:szCs w:val="24"/>
          <w:lang w:val="id-ID"/>
        </w:rPr>
        <w:t xml:space="preserve">berisi </w:t>
      </w:r>
      <w:r w:rsidRPr="00554876">
        <w:rPr>
          <w:rFonts w:eastAsia="Times New Roman"/>
          <w:i/>
          <w:szCs w:val="24"/>
          <w:lang w:val="id-ID"/>
        </w:rPr>
        <w:t>form</w:t>
      </w:r>
      <w:r w:rsidRPr="00554876">
        <w:rPr>
          <w:rFonts w:eastAsia="Times New Roman"/>
          <w:szCs w:val="24"/>
          <w:lang w:val="id-ID"/>
        </w:rPr>
        <w:t xml:space="preserve"> untuk diisikan dengan forum yang akan ditambahkan dan tombol kirim untuk melakukan proses penambahan forum baru. </w:t>
      </w:r>
      <w:r w:rsidR="008941A4">
        <w:rPr>
          <w:rFonts w:eastAsia="Times New Roman"/>
          <w:szCs w:val="24"/>
        </w:rPr>
        <w:t>Gambar 4.25</w:t>
      </w:r>
      <w:r w:rsidRPr="00554876">
        <w:rPr>
          <w:rFonts w:eastAsia="Times New Roman"/>
          <w:szCs w:val="24"/>
        </w:rPr>
        <w:t xml:space="preserve"> menunjukkan tampilan halaman forum baru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rFonts w:eastAsia="Times New Roman"/>
          <w:b/>
          <w:noProof/>
          <w:szCs w:val="24"/>
        </w:rPr>
        <w:lastRenderedPageBreak/>
        <w:pict>
          <v:shape id="Picture 73609" o:spid="_x0000_i1055" type="#_x0000_t75" alt="Screenshot_2016-11-07-00-32-02" style="width:114pt;height:202.5pt;visibility:visible;mso-wrap-style:square">
            <v:imagedata r:id="rId41" o:title="Screenshot_2016-11-07-00-32-02"/>
          </v:shape>
        </w:pict>
      </w:r>
    </w:p>
    <w:p w:rsidR="00554876" w:rsidRPr="00554876" w:rsidRDefault="007A3E44" w:rsidP="007A3E44">
      <w:pPr>
        <w:pStyle w:val="Caption"/>
        <w:rPr>
          <w:rFonts w:eastAsia="Times New Roman"/>
          <w:szCs w:val="24"/>
          <w:lang w:val="id-ID"/>
        </w:rPr>
      </w:pPr>
      <w:bookmarkStart w:id="137" w:name="_Toc470115799"/>
      <w:bookmarkStart w:id="138" w:name="_Toc470115834"/>
      <w:bookmarkStart w:id="139" w:name="_Toc470154837"/>
      <w:r>
        <w:t>Gambar 4.</w:t>
      </w:r>
      <w:r w:rsidR="00FC6805">
        <w:fldChar w:fldCharType="begin"/>
      </w:r>
      <w:r w:rsidR="00FC6805">
        <w:instrText xml:space="preserve"> SEQ Gambar_4. \* ARABIC </w:instrText>
      </w:r>
      <w:r w:rsidR="00FC6805">
        <w:fldChar w:fldCharType="separate"/>
      </w:r>
      <w:r w:rsidR="00825E19">
        <w:rPr>
          <w:noProof/>
        </w:rPr>
        <w:t>25</w:t>
      </w:r>
      <w:r w:rsidR="00FC6805">
        <w:rPr>
          <w:noProof/>
        </w:rPr>
        <w:fldChar w:fldCharType="end"/>
      </w:r>
      <w:r>
        <w:t xml:space="preserve"> </w:t>
      </w:r>
      <w:r w:rsidR="00554876" w:rsidRPr="00554876">
        <w:rPr>
          <w:rFonts w:eastAsia="Times New Roman"/>
          <w:szCs w:val="24"/>
          <w:lang w:val="id-ID"/>
        </w:rPr>
        <w:t xml:space="preserve">Tampilan </w:t>
      </w:r>
      <w:r w:rsidR="00554876" w:rsidRPr="00554876">
        <w:rPr>
          <w:rFonts w:eastAsia="Times New Roman"/>
          <w:szCs w:val="20"/>
          <w:lang w:val="id-ID"/>
        </w:rPr>
        <w:t xml:space="preserve">halaman </w:t>
      </w:r>
      <w:r w:rsidR="00554876" w:rsidRPr="00554876">
        <w:rPr>
          <w:rFonts w:eastAsia="Times New Roman"/>
          <w:szCs w:val="20"/>
        </w:rPr>
        <w:t xml:space="preserve">forum baru </w:t>
      </w:r>
      <w:r w:rsidR="00554876" w:rsidRPr="00554876">
        <w:rPr>
          <w:rFonts w:eastAsia="Times New Roman"/>
          <w:szCs w:val="20"/>
          <w:lang w:val="id-ID"/>
        </w:rPr>
        <w:t>aplikasi Siskom</w:t>
      </w:r>
      <w:r w:rsidR="00554876" w:rsidRPr="00554876">
        <w:rPr>
          <w:rFonts w:eastAsia="Times New Roman"/>
          <w:szCs w:val="24"/>
          <w:lang w:val="id-ID"/>
        </w:rPr>
        <w:t xml:space="preserve">.in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37"/>
      <w:bookmarkEnd w:id="138"/>
      <w:bookmarkEnd w:id="139"/>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Edit Info</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edit info ditampilkan ketika salah satu data info diklik panjang dan memilih pilihan edit pada dialog. Halaman edit info digunakan untuk mengedit data info yang sudah ada. Halaman ini terdiri dari </w:t>
      </w:r>
      <w:r w:rsidRPr="00554876">
        <w:rPr>
          <w:rFonts w:eastAsia="Times New Roman"/>
          <w:i/>
          <w:szCs w:val="24"/>
          <w:lang w:val="id-ID"/>
        </w:rPr>
        <w:t>form</w:t>
      </w:r>
      <w:r w:rsidRPr="00554876">
        <w:rPr>
          <w:rFonts w:eastAsia="Times New Roman"/>
          <w:szCs w:val="24"/>
          <w:lang w:val="id-ID"/>
        </w:rPr>
        <w:t xml:space="preserve"> yang berisikan detail data info yang akan diubah dan tombol simpan untuk melakukan proses penyimpanan data. </w:t>
      </w:r>
      <w:r w:rsidR="008941A4">
        <w:rPr>
          <w:rFonts w:eastAsia="Times New Roman"/>
          <w:szCs w:val="24"/>
        </w:rPr>
        <w:t>Gambar 4.26</w:t>
      </w:r>
      <w:r w:rsidRPr="00554876">
        <w:rPr>
          <w:rFonts w:eastAsia="Times New Roman"/>
          <w:szCs w:val="24"/>
        </w:rPr>
        <w:t xml:space="preserve"> menunjukkan tampilan halaman edit info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noProof/>
        </w:rPr>
        <w:pict>
          <v:shape id="Picture 39" o:spid="_x0000_i1056" type="#_x0000_t75" style="width:132.75pt;height:237pt;visibility:visible;mso-wrap-style:square">
            <v:imagedata r:id="rId42" o:title="Screenshot_2016-12-21-22-49-03"/>
          </v:shape>
        </w:pict>
      </w:r>
    </w:p>
    <w:p w:rsidR="00554876" w:rsidRPr="00554876" w:rsidRDefault="007A3E44" w:rsidP="007A3E44">
      <w:pPr>
        <w:pStyle w:val="Caption"/>
        <w:rPr>
          <w:rFonts w:eastAsia="Times New Roman"/>
          <w:szCs w:val="24"/>
          <w:lang w:val="id-ID"/>
        </w:rPr>
      </w:pPr>
      <w:bookmarkStart w:id="140" w:name="_Toc470115800"/>
      <w:bookmarkStart w:id="141" w:name="_Toc470115835"/>
      <w:bookmarkStart w:id="142" w:name="_Toc470154838"/>
      <w:r>
        <w:t>Gambar 4.</w:t>
      </w:r>
      <w:r w:rsidR="00FC6805">
        <w:fldChar w:fldCharType="begin"/>
      </w:r>
      <w:r w:rsidR="00FC6805">
        <w:instrText xml:space="preserve"> SEQ Gambar_4. \* ARABIC </w:instrText>
      </w:r>
      <w:r w:rsidR="00FC6805">
        <w:fldChar w:fldCharType="separate"/>
      </w:r>
      <w:r w:rsidR="00825E19">
        <w:rPr>
          <w:noProof/>
        </w:rPr>
        <w:t>26</w:t>
      </w:r>
      <w:r w:rsidR="00FC6805">
        <w:rPr>
          <w:noProof/>
        </w:rPr>
        <w:fldChar w:fldCharType="end"/>
      </w:r>
      <w:r>
        <w:t xml:space="preserve"> </w:t>
      </w:r>
      <w:r w:rsidR="00554876" w:rsidRPr="00554876">
        <w:rPr>
          <w:rFonts w:eastAsia="Times New Roman"/>
          <w:szCs w:val="24"/>
          <w:lang w:val="id-ID"/>
        </w:rPr>
        <w:t xml:space="preserve">Tampilan halaman edit info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40"/>
      <w:bookmarkEnd w:id="141"/>
      <w:bookmarkEnd w:id="142"/>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Edit Forum</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lastRenderedPageBreak/>
        <w:t xml:space="preserve">Halaman edit forum ditampilkan ketika salah satu data forum diklik panjang dan memilih pilihan edit pada dialog. Halaman edit forum digunakan untuk mengedit data forum yang sudah ada. Halaman ini terdiri dari </w:t>
      </w:r>
      <w:r w:rsidRPr="00554876">
        <w:rPr>
          <w:rFonts w:eastAsia="Times New Roman"/>
          <w:i/>
          <w:szCs w:val="24"/>
          <w:lang w:val="id-ID"/>
        </w:rPr>
        <w:t>form</w:t>
      </w:r>
      <w:r w:rsidRPr="00554876">
        <w:rPr>
          <w:rFonts w:eastAsia="Times New Roman"/>
          <w:szCs w:val="24"/>
          <w:lang w:val="id-ID"/>
        </w:rPr>
        <w:t xml:space="preserve"> yang berisikan detail data forum yang akan diubah dan tombol simpan untuk melakukan proses penyimpanan data. </w:t>
      </w:r>
      <w:r w:rsidR="008941A4">
        <w:rPr>
          <w:rFonts w:eastAsia="Times New Roman"/>
          <w:szCs w:val="24"/>
        </w:rPr>
        <w:t>Gambar 4.27</w:t>
      </w:r>
      <w:r w:rsidRPr="00554876">
        <w:rPr>
          <w:rFonts w:eastAsia="Times New Roman"/>
          <w:szCs w:val="24"/>
        </w:rPr>
        <w:t xml:space="preserve"> menunjukkan tampilan halaman edit forum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noProof/>
        </w:rPr>
        <w:pict>
          <v:shape id="Picture 40" o:spid="_x0000_i1057" type="#_x0000_t75" style="width:131.25pt;height:233.25pt;visibility:visible;mso-wrap-style:square">
            <v:imagedata r:id="rId43" o:title="Screenshot_2016-12-21-22-49-10"/>
          </v:shape>
        </w:pict>
      </w:r>
    </w:p>
    <w:p w:rsidR="00554876" w:rsidRPr="00554876" w:rsidRDefault="007A3E44" w:rsidP="007A3E44">
      <w:pPr>
        <w:pStyle w:val="Caption"/>
        <w:rPr>
          <w:rFonts w:eastAsia="Times New Roman"/>
          <w:szCs w:val="24"/>
          <w:lang w:val="id-ID"/>
        </w:rPr>
      </w:pPr>
      <w:bookmarkStart w:id="143" w:name="_Toc470115801"/>
      <w:bookmarkStart w:id="144" w:name="_Toc470115836"/>
      <w:bookmarkStart w:id="145" w:name="_Toc470154839"/>
      <w:r>
        <w:t>Gambar 4.</w:t>
      </w:r>
      <w:r w:rsidR="00FC6805">
        <w:fldChar w:fldCharType="begin"/>
      </w:r>
      <w:r w:rsidR="00FC6805">
        <w:instrText xml:space="preserve"> SEQ Gambar_4. \* ARABIC </w:instrText>
      </w:r>
      <w:r w:rsidR="00FC6805">
        <w:fldChar w:fldCharType="separate"/>
      </w:r>
      <w:r w:rsidR="00825E19">
        <w:rPr>
          <w:noProof/>
        </w:rPr>
        <w:t>27</w:t>
      </w:r>
      <w:r w:rsidR="00FC6805">
        <w:rPr>
          <w:noProof/>
        </w:rPr>
        <w:fldChar w:fldCharType="end"/>
      </w:r>
      <w:r>
        <w:t xml:space="preserve"> </w:t>
      </w:r>
      <w:r w:rsidR="00554876" w:rsidRPr="00554876">
        <w:rPr>
          <w:rFonts w:eastAsia="Times New Roman"/>
          <w:szCs w:val="24"/>
          <w:lang w:val="id-ID"/>
        </w:rPr>
        <w:t xml:space="preserve">Tampilan halaman edit forum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43"/>
      <w:bookmarkEnd w:id="144"/>
      <w:bookmarkEnd w:id="145"/>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Halaman Edit Komentar</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t xml:space="preserve">Halaman edit komentar ditampilkan ketika salah satu data komentar diklik panjang dan memilih pilihan edit pada dialog. Halaman edit komentar digunakan untuk mengedit data komentar yang sudah ada. Halaman ini terdiri dari </w:t>
      </w:r>
      <w:r w:rsidRPr="00554876">
        <w:rPr>
          <w:rFonts w:eastAsia="Times New Roman"/>
          <w:i/>
          <w:szCs w:val="24"/>
          <w:lang w:val="id-ID"/>
        </w:rPr>
        <w:t>form</w:t>
      </w:r>
      <w:r w:rsidRPr="00554876">
        <w:rPr>
          <w:rFonts w:eastAsia="Times New Roman"/>
          <w:szCs w:val="24"/>
          <w:lang w:val="id-ID"/>
        </w:rPr>
        <w:t xml:space="preserve"> yang berisikan detail data komentar yang akan diubah dan tombol simpan untuk melakukan proses penyimpanan data. </w:t>
      </w:r>
      <w:r w:rsidR="008941A4">
        <w:rPr>
          <w:rFonts w:eastAsia="Times New Roman"/>
          <w:szCs w:val="24"/>
        </w:rPr>
        <w:t>Gambar 4.28</w:t>
      </w:r>
      <w:r w:rsidRPr="00554876">
        <w:rPr>
          <w:rFonts w:eastAsia="Times New Roman"/>
          <w:szCs w:val="24"/>
        </w:rPr>
        <w:t xml:space="preserve"> menunjukkan tampilan halaman edit komentar pada aplikasi Siskom.in sisi </w:t>
      </w:r>
      <w:r w:rsidRPr="00554876">
        <w:rPr>
          <w:rFonts w:eastAsia="Times New Roman"/>
          <w:i/>
          <w:szCs w:val="24"/>
        </w:rPr>
        <w:t>client</w:t>
      </w:r>
      <w:r w:rsidRPr="00554876">
        <w:rPr>
          <w:rFonts w:eastAsia="Times New Roman"/>
          <w:szCs w:val="24"/>
        </w:rPr>
        <w:t xml:space="preserve"> (Android).</w:t>
      </w:r>
    </w:p>
    <w:p w:rsidR="007A3E44" w:rsidRDefault="00FC6805" w:rsidP="007A3E44">
      <w:pPr>
        <w:keepNext/>
        <w:spacing w:after="0" w:line="360" w:lineRule="auto"/>
        <w:ind w:left="0" w:firstLine="0"/>
        <w:contextualSpacing/>
        <w:jc w:val="center"/>
      </w:pPr>
      <w:r>
        <w:rPr>
          <w:noProof/>
        </w:rPr>
        <w:lastRenderedPageBreak/>
        <w:pict>
          <v:shape id="Picture 41" o:spid="_x0000_i1058" type="#_x0000_t75" style="width:142.5pt;height:253.5pt;visibility:visible;mso-wrap-style:square">
            <v:imagedata r:id="rId44" o:title="Screenshot_2016-12-21-22-58-43"/>
          </v:shape>
        </w:pict>
      </w:r>
    </w:p>
    <w:p w:rsidR="00554876" w:rsidRPr="00554876" w:rsidRDefault="007A3E44" w:rsidP="007A3E44">
      <w:pPr>
        <w:pStyle w:val="Caption"/>
        <w:rPr>
          <w:rFonts w:eastAsia="Times New Roman"/>
          <w:szCs w:val="24"/>
          <w:lang w:val="id-ID"/>
        </w:rPr>
      </w:pPr>
      <w:bookmarkStart w:id="146" w:name="_Toc470115802"/>
      <w:bookmarkStart w:id="147" w:name="_Toc470115837"/>
      <w:bookmarkStart w:id="148" w:name="_Toc470154840"/>
      <w:r>
        <w:t>Gambar 4.</w:t>
      </w:r>
      <w:r w:rsidR="00FC6805">
        <w:fldChar w:fldCharType="begin"/>
      </w:r>
      <w:r w:rsidR="00FC6805">
        <w:instrText xml:space="preserve"> SEQ Gambar_4. \* ARABIC </w:instrText>
      </w:r>
      <w:r w:rsidR="00FC6805">
        <w:fldChar w:fldCharType="separate"/>
      </w:r>
      <w:r w:rsidR="00825E19">
        <w:rPr>
          <w:noProof/>
        </w:rPr>
        <w:t>28</w:t>
      </w:r>
      <w:r w:rsidR="00FC6805">
        <w:rPr>
          <w:noProof/>
        </w:rPr>
        <w:fldChar w:fldCharType="end"/>
      </w:r>
      <w:r>
        <w:t xml:space="preserve"> </w:t>
      </w:r>
      <w:r w:rsidR="00554876" w:rsidRPr="00554876">
        <w:rPr>
          <w:rFonts w:eastAsia="Times New Roman"/>
          <w:szCs w:val="24"/>
          <w:lang w:val="id-ID"/>
        </w:rPr>
        <w:t xml:space="preserve">Tampilan halaman edit komentar aplikasi Siskom.in sisi </w:t>
      </w:r>
      <w:r w:rsidR="00554876" w:rsidRPr="00554876">
        <w:rPr>
          <w:rFonts w:eastAsia="Times New Roman"/>
          <w:i/>
          <w:szCs w:val="24"/>
          <w:lang w:val="id-ID"/>
        </w:rPr>
        <w:t>client</w:t>
      </w:r>
      <w:r w:rsidR="00554876" w:rsidRPr="00554876">
        <w:rPr>
          <w:rFonts w:eastAsia="Times New Roman"/>
          <w:szCs w:val="24"/>
          <w:lang w:val="id-ID"/>
        </w:rPr>
        <w:t xml:space="preserve"> (Android)</w:t>
      </w:r>
      <w:bookmarkEnd w:id="146"/>
      <w:bookmarkEnd w:id="147"/>
      <w:bookmarkEnd w:id="148"/>
    </w:p>
    <w:p w:rsidR="00554876" w:rsidRPr="007A3E44" w:rsidRDefault="007A3E44"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 xml:space="preserve"> </w:t>
      </w:r>
      <w:r w:rsidR="00554876" w:rsidRPr="007A3E44">
        <w:rPr>
          <w:rFonts w:eastAsia="Times New Roman"/>
          <w:b/>
          <w:szCs w:val="24"/>
        </w:rPr>
        <w:t xml:space="preserve">Tampilan </w:t>
      </w:r>
      <w:r w:rsidR="00554876" w:rsidRPr="007A3E44">
        <w:rPr>
          <w:rFonts w:eastAsia="Times New Roman"/>
          <w:b/>
          <w:szCs w:val="24"/>
          <w:lang w:val="id-ID"/>
        </w:rPr>
        <w:t>Halaman Tentang Aplikasi</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lang w:val="id-ID"/>
        </w:rPr>
        <w:t>Halaman tentang aplikasi ditampilkan ketika menu tentang diketuk</w:t>
      </w:r>
      <w:r w:rsidRPr="00554876">
        <w:rPr>
          <w:rFonts w:eastAsia="Times New Roman"/>
          <w:szCs w:val="24"/>
        </w:rPr>
        <w:t>.</w:t>
      </w:r>
      <w:r w:rsidRPr="00554876">
        <w:rPr>
          <w:rFonts w:eastAsia="Times New Roman"/>
          <w:szCs w:val="24"/>
          <w:lang w:val="id-ID"/>
        </w:rPr>
        <w:t xml:space="preserve"> Halaman tentang aplikasi berisi penjelasan mengenai aplikasi Siskom. </w:t>
      </w:r>
      <w:r w:rsidR="00E739E5">
        <w:rPr>
          <w:rFonts w:eastAsia="Times New Roman"/>
          <w:szCs w:val="24"/>
        </w:rPr>
        <w:t>Gambar 4.29</w:t>
      </w:r>
      <w:r w:rsidRPr="00554876">
        <w:rPr>
          <w:rFonts w:eastAsia="Times New Roman"/>
          <w:szCs w:val="24"/>
        </w:rPr>
        <w:t xml:space="preserve"> menunjukkan tampilan halaman </w:t>
      </w:r>
      <w:r w:rsidRPr="00554876">
        <w:rPr>
          <w:rFonts w:eastAsia="Times New Roman"/>
          <w:szCs w:val="24"/>
          <w:lang w:val="id-ID"/>
        </w:rPr>
        <w:t>tentang aplikasi</w:t>
      </w:r>
      <w:r w:rsidRPr="00554876">
        <w:rPr>
          <w:rFonts w:eastAsia="Times New Roman"/>
          <w:szCs w:val="24"/>
        </w:rPr>
        <w:t>.</w:t>
      </w:r>
    </w:p>
    <w:p w:rsidR="007A3E44" w:rsidRDefault="00FC6805" w:rsidP="007A3E44">
      <w:pPr>
        <w:keepNext/>
        <w:spacing w:after="0" w:line="360" w:lineRule="auto"/>
        <w:ind w:left="0" w:firstLine="0"/>
        <w:contextualSpacing/>
        <w:jc w:val="center"/>
      </w:pPr>
      <w:r>
        <w:rPr>
          <w:rFonts w:eastAsia="Times New Roman"/>
          <w:b/>
          <w:noProof/>
          <w:szCs w:val="24"/>
        </w:rPr>
        <w:pict>
          <v:shape id="Picture 73613" o:spid="_x0000_i1059" type="#_x0000_t75" style="width:141.75pt;height:250.5pt;visibility:visible;mso-wrap-style:square">
            <v:imagedata r:id="rId45" o:title="Screenshot_2016-11-17-05-19-59"/>
          </v:shape>
        </w:pict>
      </w:r>
    </w:p>
    <w:p w:rsidR="00554876" w:rsidRPr="00554876" w:rsidRDefault="007A3E44" w:rsidP="007A3E44">
      <w:pPr>
        <w:pStyle w:val="Caption"/>
        <w:rPr>
          <w:rFonts w:eastAsia="Times New Roman"/>
          <w:szCs w:val="24"/>
          <w:lang w:val="id-ID"/>
        </w:rPr>
      </w:pPr>
      <w:bookmarkStart w:id="149" w:name="_Toc470115803"/>
      <w:bookmarkStart w:id="150" w:name="_Toc470115838"/>
      <w:bookmarkStart w:id="151" w:name="_Toc470154841"/>
      <w:r>
        <w:t>Gambar 4.</w:t>
      </w:r>
      <w:r w:rsidR="00FC6805">
        <w:fldChar w:fldCharType="begin"/>
      </w:r>
      <w:r w:rsidR="00FC6805">
        <w:instrText xml:space="preserve"> SEQ Gambar_4. \* ARABIC </w:instrText>
      </w:r>
      <w:r w:rsidR="00FC6805">
        <w:fldChar w:fldCharType="separate"/>
      </w:r>
      <w:r w:rsidR="00825E19">
        <w:rPr>
          <w:noProof/>
        </w:rPr>
        <w:t>29</w:t>
      </w:r>
      <w:r w:rsidR="00FC6805">
        <w:rPr>
          <w:noProof/>
        </w:rPr>
        <w:fldChar w:fldCharType="end"/>
      </w:r>
      <w:r>
        <w:t xml:space="preserve"> </w:t>
      </w:r>
      <w:r w:rsidR="00554876" w:rsidRPr="00554876">
        <w:rPr>
          <w:rFonts w:eastAsia="Times New Roman"/>
          <w:szCs w:val="24"/>
          <w:lang w:val="id-ID"/>
        </w:rPr>
        <w:t>Tampilan halaman tentang aplikasi</w:t>
      </w:r>
      <w:bookmarkEnd w:id="149"/>
      <w:bookmarkEnd w:id="150"/>
      <w:bookmarkEnd w:id="151"/>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Tampilan Notifikasi Info Baru</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lastRenderedPageBreak/>
        <w:t xml:space="preserve">Notifikasi info baru </w:t>
      </w:r>
      <w:proofErr w:type="gramStart"/>
      <w:r w:rsidRPr="00554876">
        <w:rPr>
          <w:rFonts w:eastAsia="Times New Roman"/>
          <w:szCs w:val="24"/>
        </w:rPr>
        <w:t>akan</w:t>
      </w:r>
      <w:proofErr w:type="gramEnd"/>
      <w:r w:rsidRPr="00554876">
        <w:rPr>
          <w:rFonts w:eastAsia="Times New Roman"/>
          <w:szCs w:val="24"/>
        </w:rPr>
        <w:t xml:space="preserve"> muncul pada perangkat Android ketika pengguna sudah melakukan login saat data info baru ditambahkan.</w:t>
      </w:r>
      <w:r w:rsidRPr="00554876">
        <w:rPr>
          <w:rFonts w:eastAsia="Times New Roman"/>
          <w:szCs w:val="24"/>
          <w:lang w:val="id-ID"/>
        </w:rPr>
        <w:t xml:space="preserve"> </w:t>
      </w:r>
      <w:r w:rsidR="00E739E5">
        <w:rPr>
          <w:rFonts w:eastAsia="Times New Roman"/>
          <w:szCs w:val="24"/>
        </w:rPr>
        <w:t>Gambar 4.30</w:t>
      </w:r>
      <w:r w:rsidRPr="00554876">
        <w:rPr>
          <w:rFonts w:eastAsia="Times New Roman"/>
          <w:szCs w:val="24"/>
        </w:rPr>
        <w:t xml:space="preserve"> menunjukkan tampilan </w:t>
      </w:r>
      <w:r w:rsidRPr="00554876">
        <w:rPr>
          <w:rFonts w:eastAsia="Times New Roman"/>
          <w:szCs w:val="24"/>
          <w:lang w:val="id-ID"/>
        </w:rPr>
        <w:t>notifikasi info baru</w:t>
      </w:r>
      <w:r w:rsidRPr="00554876">
        <w:rPr>
          <w:rFonts w:eastAsia="Times New Roman"/>
          <w:szCs w:val="24"/>
        </w:rPr>
        <w:t xml:space="preserve"> pada perangkat Android.</w:t>
      </w:r>
    </w:p>
    <w:p w:rsidR="007A3E44" w:rsidRDefault="00FC6805" w:rsidP="007A3E44">
      <w:pPr>
        <w:keepNext/>
        <w:spacing w:after="0" w:line="360" w:lineRule="auto"/>
        <w:ind w:left="0" w:firstLine="0"/>
        <w:contextualSpacing/>
        <w:jc w:val="center"/>
      </w:pPr>
      <w:r>
        <w:rPr>
          <w:rFonts w:eastAsia="Times New Roman"/>
          <w:b/>
          <w:noProof/>
          <w:szCs w:val="24"/>
        </w:rPr>
        <w:pict>
          <v:shape id="Picture 73614" o:spid="_x0000_i1060" type="#_x0000_t75" alt="Screenshot_2016-11-07-00-43-27" style="width:114pt;height:201pt;visibility:visible;mso-wrap-style:square">
            <v:imagedata r:id="rId46" o:title="Screenshot_2016-11-07-00-43-27"/>
          </v:shape>
        </w:pict>
      </w:r>
    </w:p>
    <w:p w:rsidR="00554876" w:rsidRPr="00554876" w:rsidRDefault="007A3E44" w:rsidP="007A3E44">
      <w:pPr>
        <w:pStyle w:val="Caption"/>
        <w:rPr>
          <w:rFonts w:eastAsia="Times New Roman"/>
          <w:szCs w:val="24"/>
          <w:lang w:val="id-ID"/>
        </w:rPr>
      </w:pPr>
      <w:bookmarkStart w:id="152" w:name="_Toc470115804"/>
      <w:bookmarkStart w:id="153" w:name="_Toc470115839"/>
      <w:bookmarkStart w:id="154" w:name="_Toc470154842"/>
      <w:r>
        <w:t>Gambar 4.</w:t>
      </w:r>
      <w:r w:rsidR="00FC6805">
        <w:fldChar w:fldCharType="begin"/>
      </w:r>
      <w:r w:rsidR="00FC6805">
        <w:instrText xml:space="preserve"> SEQ Gambar_4. \* ARABIC </w:instrText>
      </w:r>
      <w:r w:rsidR="00FC6805">
        <w:fldChar w:fldCharType="separate"/>
      </w:r>
      <w:r w:rsidR="00825E19">
        <w:rPr>
          <w:noProof/>
        </w:rPr>
        <w:t>30</w:t>
      </w:r>
      <w:r w:rsidR="00FC6805">
        <w:rPr>
          <w:noProof/>
        </w:rPr>
        <w:fldChar w:fldCharType="end"/>
      </w:r>
      <w:r>
        <w:t xml:space="preserve"> </w:t>
      </w:r>
      <w:r w:rsidR="00554876" w:rsidRPr="00554876">
        <w:rPr>
          <w:rFonts w:eastAsia="Times New Roman"/>
          <w:szCs w:val="24"/>
          <w:lang w:val="id-ID"/>
        </w:rPr>
        <w:t>Tampilan notifikasi info baru</w:t>
      </w:r>
      <w:bookmarkEnd w:id="152"/>
      <w:bookmarkEnd w:id="153"/>
      <w:bookmarkEnd w:id="154"/>
    </w:p>
    <w:p w:rsidR="00554876" w:rsidRPr="007A3E44" w:rsidRDefault="00554876" w:rsidP="0011610B">
      <w:pPr>
        <w:numPr>
          <w:ilvl w:val="0"/>
          <w:numId w:val="83"/>
        </w:numPr>
        <w:spacing w:after="0" w:line="360" w:lineRule="auto"/>
        <w:ind w:left="567" w:hanging="567"/>
        <w:contextualSpacing/>
        <w:jc w:val="left"/>
        <w:rPr>
          <w:rFonts w:eastAsia="Times New Roman"/>
          <w:b/>
          <w:szCs w:val="24"/>
          <w:lang w:val="id-ID"/>
        </w:rPr>
      </w:pPr>
      <w:r w:rsidRPr="007A3E44">
        <w:rPr>
          <w:rFonts w:eastAsia="Times New Roman"/>
          <w:b/>
          <w:szCs w:val="24"/>
        </w:rPr>
        <w:t>Tampilan Notifikasi Forum Baru</w:t>
      </w:r>
    </w:p>
    <w:p w:rsidR="00554876" w:rsidRPr="00554876" w:rsidRDefault="00554876" w:rsidP="00554876">
      <w:pPr>
        <w:spacing w:after="0" w:line="360" w:lineRule="auto"/>
        <w:ind w:left="0" w:firstLine="567"/>
        <w:contextualSpacing/>
        <w:rPr>
          <w:rFonts w:eastAsia="Times New Roman"/>
          <w:szCs w:val="24"/>
          <w:lang w:val="id-ID"/>
        </w:rPr>
      </w:pPr>
      <w:r w:rsidRPr="00554876">
        <w:rPr>
          <w:rFonts w:eastAsia="Times New Roman"/>
          <w:szCs w:val="24"/>
        </w:rPr>
        <w:t xml:space="preserve">Notifikasi forum baru </w:t>
      </w:r>
      <w:proofErr w:type="gramStart"/>
      <w:r w:rsidRPr="00554876">
        <w:rPr>
          <w:rFonts w:eastAsia="Times New Roman"/>
          <w:szCs w:val="24"/>
        </w:rPr>
        <w:t>akan</w:t>
      </w:r>
      <w:proofErr w:type="gramEnd"/>
      <w:r w:rsidRPr="00554876">
        <w:rPr>
          <w:rFonts w:eastAsia="Times New Roman"/>
          <w:szCs w:val="24"/>
        </w:rPr>
        <w:t xml:space="preserve"> muncul pada perangkat Android </w:t>
      </w:r>
      <w:r w:rsidRPr="00554876">
        <w:rPr>
          <w:rFonts w:eastAsia="Times New Roman"/>
          <w:szCs w:val="24"/>
          <w:lang w:val="id-ID"/>
        </w:rPr>
        <w:t xml:space="preserve">ketika </w:t>
      </w:r>
      <w:r w:rsidRPr="00554876">
        <w:rPr>
          <w:rFonts w:eastAsia="Times New Roman"/>
          <w:szCs w:val="24"/>
        </w:rPr>
        <w:t>pengguna sudah melakukan login</w:t>
      </w:r>
      <w:r w:rsidRPr="00554876">
        <w:rPr>
          <w:rFonts w:eastAsia="Times New Roman"/>
          <w:szCs w:val="24"/>
          <w:lang w:val="id-ID"/>
        </w:rPr>
        <w:t xml:space="preserve"> saat</w:t>
      </w:r>
      <w:r w:rsidRPr="00554876">
        <w:rPr>
          <w:rFonts w:eastAsia="Times New Roman"/>
          <w:szCs w:val="24"/>
        </w:rPr>
        <w:t xml:space="preserve"> data forum baru ditambahkan.</w:t>
      </w:r>
      <w:r w:rsidRPr="00554876">
        <w:rPr>
          <w:rFonts w:eastAsia="Times New Roman"/>
          <w:szCs w:val="24"/>
          <w:lang w:val="id-ID"/>
        </w:rPr>
        <w:t xml:space="preserve"> </w:t>
      </w:r>
      <w:r w:rsidR="00E739E5">
        <w:rPr>
          <w:rFonts w:eastAsia="Times New Roman"/>
          <w:szCs w:val="24"/>
        </w:rPr>
        <w:t>Gambar 4.31</w:t>
      </w:r>
      <w:r w:rsidRPr="00554876">
        <w:rPr>
          <w:rFonts w:eastAsia="Times New Roman"/>
          <w:szCs w:val="24"/>
        </w:rPr>
        <w:t xml:space="preserve"> menunjukkan tampilan </w:t>
      </w:r>
      <w:r w:rsidRPr="00554876">
        <w:rPr>
          <w:rFonts w:eastAsia="Times New Roman"/>
          <w:szCs w:val="24"/>
          <w:lang w:val="id-ID"/>
        </w:rPr>
        <w:t>notifikasi forum baru</w:t>
      </w:r>
      <w:r w:rsidRPr="00554876">
        <w:rPr>
          <w:rFonts w:eastAsia="Times New Roman"/>
          <w:szCs w:val="24"/>
        </w:rPr>
        <w:t xml:space="preserve"> pada perangkat Android.</w:t>
      </w:r>
    </w:p>
    <w:p w:rsidR="007A3E44" w:rsidRDefault="00FC6805" w:rsidP="007A3E44">
      <w:pPr>
        <w:keepNext/>
        <w:spacing w:after="0" w:line="360" w:lineRule="auto"/>
        <w:ind w:left="0" w:firstLine="0"/>
        <w:contextualSpacing/>
        <w:jc w:val="center"/>
      </w:pPr>
      <w:r>
        <w:rPr>
          <w:rFonts w:eastAsia="Times New Roman"/>
          <w:b/>
          <w:noProof/>
          <w:szCs w:val="24"/>
        </w:rPr>
        <w:pict>
          <v:shape id="Picture 73615" o:spid="_x0000_i1061" type="#_x0000_t75" alt="Screenshot_2016-11-07-00-42-41" style="width:117pt;height:208.5pt;visibility:visible;mso-wrap-style:square">
            <v:imagedata r:id="rId47" o:title="Screenshot_2016-11-07-00-42-41"/>
          </v:shape>
        </w:pict>
      </w:r>
    </w:p>
    <w:p w:rsidR="00554876" w:rsidRPr="00554876" w:rsidRDefault="007A3E44" w:rsidP="007A3E44">
      <w:pPr>
        <w:pStyle w:val="Caption"/>
        <w:rPr>
          <w:rFonts w:eastAsia="Times New Roman"/>
          <w:szCs w:val="24"/>
          <w:lang w:val="id-ID"/>
        </w:rPr>
      </w:pPr>
      <w:bookmarkStart w:id="155" w:name="_Toc470115805"/>
      <w:bookmarkStart w:id="156" w:name="_Toc470115840"/>
      <w:bookmarkStart w:id="157" w:name="_Toc470154843"/>
      <w:r>
        <w:t>Gambar 4.</w:t>
      </w:r>
      <w:r w:rsidR="00FC6805">
        <w:fldChar w:fldCharType="begin"/>
      </w:r>
      <w:r w:rsidR="00FC6805">
        <w:instrText xml:space="preserve"> SEQ Gambar_4. \* ARABIC </w:instrText>
      </w:r>
      <w:r w:rsidR="00FC6805">
        <w:fldChar w:fldCharType="separate"/>
      </w:r>
      <w:r w:rsidR="00825E19">
        <w:rPr>
          <w:noProof/>
        </w:rPr>
        <w:t>31</w:t>
      </w:r>
      <w:r w:rsidR="00FC6805">
        <w:rPr>
          <w:noProof/>
        </w:rPr>
        <w:fldChar w:fldCharType="end"/>
      </w:r>
      <w:r>
        <w:t xml:space="preserve"> </w:t>
      </w:r>
      <w:r w:rsidR="00554876" w:rsidRPr="00554876">
        <w:rPr>
          <w:rFonts w:eastAsia="Times New Roman"/>
          <w:szCs w:val="24"/>
          <w:lang w:val="id-ID"/>
        </w:rPr>
        <w:t>Tampilan notifikasi forum baru</w:t>
      </w:r>
      <w:bookmarkEnd w:id="155"/>
      <w:bookmarkEnd w:id="156"/>
      <w:bookmarkEnd w:id="157"/>
    </w:p>
    <w:p w:rsidR="00572693" w:rsidRPr="00145984" w:rsidRDefault="007A3E44" w:rsidP="00645EA8">
      <w:pPr>
        <w:keepNext/>
        <w:keepLines/>
        <w:numPr>
          <w:ilvl w:val="1"/>
          <w:numId w:val="15"/>
        </w:numPr>
        <w:spacing w:after="0" w:line="360" w:lineRule="auto"/>
        <w:ind w:left="567" w:hanging="567"/>
        <w:outlineLvl w:val="1"/>
        <w:rPr>
          <w:rFonts w:eastAsia="Times New Roman"/>
          <w:b/>
          <w:szCs w:val="26"/>
        </w:rPr>
      </w:pPr>
      <w:bookmarkStart w:id="158" w:name="_Toc470154697"/>
      <w:r>
        <w:rPr>
          <w:b/>
        </w:rPr>
        <w:t>Pengujian</w:t>
      </w:r>
      <w:bookmarkEnd w:id="158"/>
    </w:p>
    <w:p w:rsidR="007A3E44" w:rsidRDefault="007A3E44" w:rsidP="007A3E44">
      <w:pPr>
        <w:spacing w:after="0" w:line="360" w:lineRule="auto"/>
        <w:ind w:left="0" w:firstLine="567"/>
      </w:pPr>
      <w:r>
        <w:t xml:space="preserve">Pada tahap ini dilakukan pengujian terhadap aplikasi yang dibuat. Pengujian dilakukan dengan metode </w:t>
      </w:r>
      <w:r w:rsidRPr="007A3E44">
        <w:rPr>
          <w:i/>
        </w:rPr>
        <w:t>black box</w:t>
      </w:r>
      <w:r>
        <w:t xml:space="preserve">.  Metode </w:t>
      </w:r>
      <w:r w:rsidRPr="007A3E44">
        <w:rPr>
          <w:i/>
        </w:rPr>
        <w:t>black box</w:t>
      </w:r>
      <w:r>
        <w:t xml:space="preserve"> dilakukan bertujuan untuk </w:t>
      </w:r>
      <w:r>
        <w:lastRenderedPageBreak/>
        <w:t>mengetahui apakah fungsi-fungsi dari aplikasi sudah berjalan sesuai keinginan atau tidak. Tingkat keberhasilan pengujian diukur dari terpenuhinya spesifikasi kebutuhan dan skenario aplikasi. Cara pengujiannya dilakukan dengan mengamati jalannya aplikasi apakah sudah sesuai kebutuhan atau tidak.</w:t>
      </w:r>
    </w:p>
    <w:p w:rsidR="00572693" w:rsidRDefault="007A3E44" w:rsidP="007A3E44">
      <w:pPr>
        <w:spacing w:after="0" w:line="360" w:lineRule="auto"/>
        <w:ind w:left="0" w:firstLine="567"/>
      </w:pPr>
      <w:r>
        <w:t xml:space="preserve">Hasil pengujian aplikasi dengan metode </w:t>
      </w:r>
      <w:r w:rsidRPr="007A3E44">
        <w:rPr>
          <w:i/>
        </w:rPr>
        <w:t>black-box</w:t>
      </w:r>
      <w:r>
        <w:t xml:space="preserve"> disajikan dalam bentuk tabel-tabel pengujian </w:t>
      </w:r>
      <w:r w:rsidRPr="007A3E44">
        <w:rPr>
          <w:i/>
        </w:rPr>
        <w:t>black-box</w:t>
      </w:r>
      <w:r>
        <w:t xml:space="preserve"> dari masing-masing menu dan halaman yang ada dalam aplikasi.</w:t>
      </w:r>
    </w:p>
    <w:p w:rsidR="00AC4170" w:rsidRPr="00145984" w:rsidRDefault="00AC4170" w:rsidP="007A3E44">
      <w:pPr>
        <w:spacing w:after="0" w:line="360" w:lineRule="auto"/>
        <w:ind w:left="0" w:firstLine="567"/>
      </w:pPr>
    </w:p>
    <w:p w:rsidR="00572693" w:rsidRPr="007A3E44" w:rsidRDefault="002A28EF" w:rsidP="001E2430">
      <w:pPr>
        <w:pStyle w:val="Heading3"/>
        <w:numPr>
          <w:ilvl w:val="0"/>
          <w:numId w:val="0"/>
        </w:numPr>
        <w:ind w:left="567" w:hanging="567"/>
      </w:pPr>
      <w:bookmarkStart w:id="159" w:name="_Toc470154698"/>
      <w:r>
        <w:rPr>
          <w:lang w:val="en-US"/>
        </w:rPr>
        <w:t>4.2.1</w:t>
      </w:r>
      <w:r>
        <w:rPr>
          <w:lang w:val="en-US"/>
        </w:rPr>
        <w:tab/>
      </w:r>
      <w:r w:rsidR="007A3E44" w:rsidRPr="007A3E44">
        <w:t xml:space="preserve">Pengujian Aplikasi Sisi </w:t>
      </w:r>
      <w:r w:rsidR="007A3E44" w:rsidRPr="002A28EF">
        <w:rPr>
          <w:i/>
        </w:rPr>
        <w:t>Server</w:t>
      </w:r>
      <w:r w:rsidR="007A3E44" w:rsidRPr="007A3E44">
        <w:t xml:space="preserve"> (</w:t>
      </w:r>
      <w:r w:rsidR="007A3E44" w:rsidRPr="002A28EF">
        <w:rPr>
          <w:i/>
        </w:rPr>
        <w:t>Web</w:t>
      </w:r>
      <w:r w:rsidR="007A3E44" w:rsidRPr="007A3E44">
        <w:t>)</w:t>
      </w:r>
      <w:bookmarkEnd w:id="159"/>
    </w:p>
    <w:p w:rsidR="007A3E44" w:rsidRPr="007A3E44" w:rsidRDefault="007A3E44" w:rsidP="007A3E44">
      <w:pPr>
        <w:spacing w:after="0" w:line="360" w:lineRule="auto"/>
        <w:ind w:left="0" w:firstLine="567"/>
        <w:rPr>
          <w:rFonts w:eastAsia="Times New Roman"/>
          <w:szCs w:val="24"/>
          <w:lang w:val="id-ID"/>
        </w:rPr>
      </w:pPr>
      <w:r w:rsidRPr="007A3E44">
        <w:rPr>
          <w:rFonts w:eastAsia="Times New Roman"/>
          <w:szCs w:val="24"/>
          <w:lang w:val="id-ID"/>
        </w:rPr>
        <w:t xml:space="preserve">Tahap ini berisi serangkaian pengujian fungsi dan tombol pada </w:t>
      </w:r>
      <w:r w:rsidRPr="007A3E44">
        <w:rPr>
          <w:rFonts w:eastAsia="Times New Roman"/>
          <w:szCs w:val="24"/>
        </w:rPr>
        <w:t xml:space="preserve">aplikasi Siskom.in sisi </w:t>
      </w:r>
      <w:r w:rsidRPr="007A3E44">
        <w:rPr>
          <w:rFonts w:eastAsia="Times New Roman"/>
          <w:i/>
          <w:szCs w:val="24"/>
        </w:rPr>
        <w:t>server</w:t>
      </w:r>
      <w:r w:rsidRPr="007A3E44">
        <w:rPr>
          <w:rFonts w:eastAsia="Times New Roman"/>
          <w:szCs w:val="24"/>
        </w:rPr>
        <w:t xml:space="preserve"> (</w:t>
      </w:r>
      <w:r w:rsidRPr="007A3E44">
        <w:rPr>
          <w:rFonts w:eastAsia="Times New Roman"/>
          <w:i/>
          <w:szCs w:val="24"/>
        </w:rPr>
        <w:t>web</w:t>
      </w:r>
      <w:r w:rsidRPr="007A3E44">
        <w:rPr>
          <w:rFonts w:eastAsia="Times New Roman"/>
          <w:szCs w:val="24"/>
        </w:rPr>
        <w:t>)</w:t>
      </w:r>
      <w:r w:rsidRPr="007A3E44">
        <w:rPr>
          <w:rFonts w:eastAsia="Times New Roman"/>
          <w:szCs w:val="24"/>
          <w:lang w:val="id-ID"/>
        </w:rPr>
        <w:t>.</w:t>
      </w:r>
      <w:r w:rsidRPr="007A3E44">
        <w:rPr>
          <w:rFonts w:eastAsia="Times New Roman"/>
          <w:szCs w:val="24"/>
        </w:rPr>
        <w:t xml:space="preserve"> </w:t>
      </w:r>
      <w:r w:rsidRPr="007A3E44">
        <w:rPr>
          <w:rFonts w:eastAsia="Times New Roman"/>
          <w:szCs w:val="24"/>
          <w:lang w:val="id-ID"/>
        </w:rPr>
        <w:t xml:space="preserve">Pengujian </w:t>
      </w:r>
      <w:r w:rsidRPr="007A3E44">
        <w:rPr>
          <w:rFonts w:eastAsia="Times New Roman"/>
          <w:szCs w:val="24"/>
        </w:rPr>
        <w:t xml:space="preserve">aplikasi dilakukan menggunakan </w:t>
      </w:r>
      <w:r w:rsidRPr="007A3E44">
        <w:rPr>
          <w:rFonts w:eastAsia="Times New Roman"/>
          <w:i/>
          <w:szCs w:val="24"/>
        </w:rPr>
        <w:t>web</w:t>
      </w:r>
      <w:r w:rsidRPr="007A3E44">
        <w:rPr>
          <w:rFonts w:eastAsia="Times New Roman"/>
          <w:szCs w:val="24"/>
        </w:rPr>
        <w:t xml:space="preserve"> browser</w:t>
      </w:r>
      <w:r w:rsidRPr="007A3E44">
        <w:rPr>
          <w:rFonts w:eastAsia="Times New Roman"/>
          <w:szCs w:val="24"/>
          <w:lang w:val="id-ID"/>
        </w:rPr>
        <w:t>. Berikut hasil dari pengujian black-box yang telah dilakukan.</w:t>
      </w:r>
    </w:p>
    <w:p w:rsidR="007A3E44" w:rsidRPr="007A3E44" w:rsidRDefault="007A3E44" w:rsidP="0011610B">
      <w:pPr>
        <w:numPr>
          <w:ilvl w:val="0"/>
          <w:numId w:val="87"/>
        </w:numPr>
        <w:spacing w:after="0" w:line="360" w:lineRule="auto"/>
        <w:ind w:left="567" w:hanging="567"/>
        <w:jc w:val="left"/>
        <w:rPr>
          <w:rFonts w:eastAsia="Times New Roman"/>
          <w:b/>
          <w:szCs w:val="24"/>
        </w:rPr>
      </w:pPr>
      <w:r w:rsidRPr="007A3E44">
        <w:rPr>
          <w:rFonts w:eastAsia="Times New Roman"/>
          <w:b/>
          <w:szCs w:val="24"/>
        </w:rPr>
        <w:t>Pengujian Umum Aplikasi</w:t>
      </w:r>
    </w:p>
    <w:p w:rsidR="00B330ED" w:rsidRPr="007A3E44" w:rsidRDefault="00E739E5" w:rsidP="007A3E44">
      <w:pPr>
        <w:spacing w:after="0" w:line="360" w:lineRule="auto"/>
        <w:ind w:left="0" w:firstLine="567"/>
        <w:rPr>
          <w:rFonts w:eastAsia="Times New Roman"/>
          <w:szCs w:val="24"/>
          <w:lang w:val="id-ID"/>
        </w:rPr>
      </w:pPr>
      <w:r>
        <w:rPr>
          <w:rFonts w:eastAsia="Times New Roman"/>
          <w:szCs w:val="24"/>
          <w:lang w:val="id-ID"/>
        </w:rPr>
        <w:t>Berikut Tabel 4.</w:t>
      </w:r>
      <w:r>
        <w:rPr>
          <w:rFonts w:eastAsia="Times New Roman"/>
          <w:szCs w:val="24"/>
        </w:rPr>
        <w:t>7</w:t>
      </w:r>
      <w:r w:rsidR="007A3E44" w:rsidRPr="007A3E44">
        <w:rPr>
          <w:rFonts w:eastAsia="Times New Roman"/>
          <w:szCs w:val="24"/>
          <w:lang w:val="id-ID"/>
        </w:rPr>
        <w:t xml:space="preserve"> yang menunjukkan hasil </w:t>
      </w:r>
      <w:r w:rsidR="007A3E44" w:rsidRPr="007A3E44">
        <w:rPr>
          <w:rFonts w:eastAsia="Times New Roman"/>
          <w:szCs w:val="24"/>
        </w:rPr>
        <w:t>pengujian pada fungsi umum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w:t>
      </w:r>
    </w:p>
    <w:p w:rsidR="007A3E44" w:rsidRDefault="007A3E44" w:rsidP="007A3E44">
      <w:pPr>
        <w:pStyle w:val="Caption"/>
        <w:keepNext/>
        <w:jc w:val="both"/>
      </w:pPr>
      <w:bookmarkStart w:id="160" w:name="_Toc467615615"/>
      <w:bookmarkStart w:id="161" w:name="_Toc470115937"/>
      <w:r>
        <w:t>Tabel 4.</w:t>
      </w:r>
      <w:r w:rsidR="00FC6805">
        <w:fldChar w:fldCharType="begin"/>
      </w:r>
      <w:r w:rsidR="00FC6805">
        <w:instrText xml:space="preserve"> SEQ Tabel_4. \* ARABIC </w:instrText>
      </w:r>
      <w:r w:rsidR="00FC6805">
        <w:fldChar w:fldCharType="separate"/>
      </w:r>
      <w:r w:rsidR="00825E19">
        <w:rPr>
          <w:noProof/>
        </w:rPr>
        <w:t>7</w:t>
      </w:r>
      <w:r w:rsidR="00FC6805">
        <w:rPr>
          <w:noProof/>
        </w:rPr>
        <w:fldChar w:fldCharType="end"/>
      </w:r>
      <w:r>
        <w:t xml:space="preserve"> </w:t>
      </w:r>
      <w:r w:rsidRPr="007A3E44">
        <w:rPr>
          <w:rFonts w:eastAsia="Times New Roman"/>
          <w:szCs w:val="24"/>
          <w:lang w:val="id-ID"/>
        </w:rPr>
        <w:t>Tabel pengujian fungsi umum</w:t>
      </w:r>
      <w:bookmarkEnd w:id="160"/>
      <w:bookmarkEnd w:id="161"/>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409"/>
        <w:gridCol w:w="1701"/>
      </w:tblGrid>
      <w:tr w:rsidR="007A3E44" w:rsidRPr="007A3E44" w:rsidTr="00B330ED">
        <w:tc>
          <w:tcPr>
            <w:tcW w:w="1790"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2038"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409"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B330ED">
        <w:tc>
          <w:tcPr>
            <w:tcW w:w="1790"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buka aplikasi</w:t>
            </w:r>
          </w:p>
        </w:tc>
        <w:tc>
          <w:tcPr>
            <w:tcW w:w="2038"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Mengakses alamat aplikasi</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halaman </w:t>
            </w:r>
            <w:r w:rsidRPr="007A3E44">
              <w:rPr>
                <w:rFonts w:eastAsia="Times New Roman"/>
                <w:i/>
                <w:sz w:val="20"/>
                <w:szCs w:val="24"/>
              </w:rPr>
              <w:t>login</w:t>
            </w:r>
            <w:r w:rsidRPr="007A3E44">
              <w:rPr>
                <w:rFonts w:eastAsia="Times New Roman"/>
                <w:sz w:val="20"/>
                <w:szCs w:val="24"/>
              </w:rPr>
              <w:t xml:space="preserve"> aplikasi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0"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masuk ke aplikasi</w:t>
            </w:r>
          </w:p>
        </w:tc>
        <w:tc>
          <w:tcPr>
            <w:tcW w:w="2038"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dan menekan tombol masuk</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utama aplikasi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0"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keluar dari aplikasi</w:t>
            </w:r>
          </w:p>
        </w:tc>
        <w:tc>
          <w:tcPr>
            <w:tcW w:w="2038"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keluar</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halaman </w:t>
            </w:r>
            <w:r w:rsidRPr="007A3E44">
              <w:rPr>
                <w:rFonts w:eastAsia="Times New Roman"/>
                <w:i/>
                <w:sz w:val="20"/>
                <w:szCs w:val="24"/>
              </w:rPr>
              <w:t>login</w:t>
            </w:r>
            <w:r w:rsidRPr="007A3E44">
              <w:rPr>
                <w:rFonts w:eastAsia="Times New Roman"/>
                <w:sz w:val="20"/>
                <w:szCs w:val="24"/>
              </w:rPr>
              <w:t xml:space="preserve"> aplikasi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B330ED" w:rsidRDefault="00B330ED" w:rsidP="00B330ED">
      <w:pPr>
        <w:spacing w:after="0" w:line="360" w:lineRule="auto"/>
        <w:ind w:left="567" w:firstLine="0"/>
        <w:jc w:val="left"/>
        <w:rPr>
          <w:rFonts w:eastAsia="Times New Roman"/>
          <w:b/>
          <w:szCs w:val="24"/>
        </w:rPr>
      </w:pPr>
    </w:p>
    <w:p w:rsidR="007A3E44" w:rsidRPr="007A3E44" w:rsidRDefault="007A3E44" w:rsidP="00B330ED">
      <w:pPr>
        <w:numPr>
          <w:ilvl w:val="0"/>
          <w:numId w:val="87"/>
        </w:numPr>
        <w:spacing w:after="0" w:line="360" w:lineRule="auto"/>
        <w:ind w:left="567" w:hanging="567"/>
        <w:jc w:val="left"/>
        <w:rPr>
          <w:rFonts w:eastAsia="Times New Roman"/>
          <w:b/>
          <w:szCs w:val="24"/>
        </w:rPr>
      </w:pPr>
      <w:r w:rsidRPr="007A3E44">
        <w:rPr>
          <w:rFonts w:eastAsia="Times New Roman"/>
          <w:b/>
          <w:szCs w:val="24"/>
        </w:rPr>
        <w:t>Pengujian Menu</w:t>
      </w:r>
    </w:p>
    <w:p w:rsidR="007A3E44" w:rsidRDefault="00E739E5" w:rsidP="007A3E44">
      <w:pPr>
        <w:spacing w:after="0" w:line="360" w:lineRule="auto"/>
        <w:ind w:left="0" w:firstLine="567"/>
        <w:rPr>
          <w:rFonts w:eastAsia="Times New Roman"/>
          <w:szCs w:val="24"/>
          <w:lang w:val="id-ID"/>
        </w:rPr>
      </w:pPr>
      <w:r>
        <w:rPr>
          <w:rFonts w:eastAsia="Times New Roman"/>
          <w:szCs w:val="24"/>
          <w:lang w:val="id-ID"/>
        </w:rPr>
        <w:t>Berikut T</w:t>
      </w:r>
      <w:r w:rsidR="007A3E44" w:rsidRPr="007A3E44">
        <w:rPr>
          <w:rFonts w:eastAsia="Times New Roman"/>
          <w:szCs w:val="24"/>
          <w:lang w:val="id-ID"/>
        </w:rPr>
        <w:t>abel 4.</w:t>
      </w:r>
      <w:r>
        <w:rPr>
          <w:rFonts w:eastAsia="Times New Roman"/>
          <w:szCs w:val="24"/>
        </w:rPr>
        <w:t>8</w:t>
      </w:r>
      <w:r w:rsidR="007A3E44" w:rsidRPr="007A3E44">
        <w:rPr>
          <w:rFonts w:eastAsia="Times New Roman"/>
          <w:szCs w:val="24"/>
          <w:lang w:val="id-ID"/>
        </w:rPr>
        <w:t xml:space="preserve"> yang menunjukkan hasil </w:t>
      </w:r>
      <w:r w:rsidR="007A3E44" w:rsidRPr="007A3E44">
        <w:rPr>
          <w:rFonts w:eastAsia="Times New Roman"/>
          <w:szCs w:val="24"/>
        </w:rPr>
        <w:t xml:space="preserve">pengujian pada </w:t>
      </w:r>
      <w:r w:rsidR="007A3E44" w:rsidRPr="007A3E44">
        <w:rPr>
          <w:rFonts w:eastAsia="Times New Roman"/>
          <w:i/>
          <w:szCs w:val="24"/>
          <w:lang w:val="id-ID"/>
        </w:rPr>
        <w:t xml:space="preserve">menu </w:t>
      </w:r>
      <w:r w:rsidR="007A3E44" w:rsidRPr="007A3E44">
        <w:rPr>
          <w:rFonts w:eastAsia="Times New Roman"/>
          <w:szCs w:val="24"/>
          <w:lang w:val="id-ID"/>
        </w:rPr>
        <w:t>yang terdapat pada</w:t>
      </w:r>
      <w:r w:rsidR="007A3E44" w:rsidRPr="007A3E44">
        <w:rPr>
          <w:rFonts w:eastAsia="Times New Roman"/>
          <w:szCs w:val="24"/>
        </w:rPr>
        <w:t xml:space="preserve">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w:t>
      </w:r>
    </w:p>
    <w:p w:rsidR="002604F5" w:rsidRDefault="002604F5" w:rsidP="007A3E44">
      <w:pPr>
        <w:spacing w:after="0" w:line="360" w:lineRule="auto"/>
        <w:ind w:left="0" w:firstLine="567"/>
        <w:rPr>
          <w:rFonts w:eastAsia="Times New Roman"/>
          <w:szCs w:val="24"/>
          <w:lang w:val="id-ID"/>
        </w:rPr>
      </w:pPr>
    </w:p>
    <w:p w:rsidR="002604F5" w:rsidRDefault="002604F5" w:rsidP="007A3E44">
      <w:pPr>
        <w:spacing w:after="0" w:line="360" w:lineRule="auto"/>
        <w:ind w:left="0" w:firstLine="567"/>
        <w:rPr>
          <w:rFonts w:eastAsia="Times New Roman"/>
          <w:szCs w:val="24"/>
          <w:lang w:val="id-ID"/>
        </w:rPr>
      </w:pPr>
    </w:p>
    <w:p w:rsidR="002604F5" w:rsidRPr="007A3E44" w:rsidRDefault="002604F5" w:rsidP="007A3E44">
      <w:pPr>
        <w:spacing w:after="0" w:line="360" w:lineRule="auto"/>
        <w:ind w:left="0" w:firstLine="567"/>
        <w:rPr>
          <w:rFonts w:eastAsia="Times New Roman"/>
          <w:sz w:val="20"/>
          <w:szCs w:val="24"/>
          <w:lang w:val="id-ID"/>
        </w:rPr>
      </w:pPr>
    </w:p>
    <w:p w:rsidR="007A3E44" w:rsidRDefault="007A3E44" w:rsidP="007A3E44">
      <w:pPr>
        <w:pStyle w:val="Caption"/>
        <w:keepNext/>
        <w:jc w:val="both"/>
      </w:pPr>
      <w:bookmarkStart w:id="162" w:name="_Toc467615616"/>
      <w:bookmarkStart w:id="163" w:name="_Toc470115938"/>
      <w:r>
        <w:t>Tabel 4.</w:t>
      </w:r>
      <w:r w:rsidR="00FC6805">
        <w:fldChar w:fldCharType="begin"/>
      </w:r>
      <w:r w:rsidR="00FC6805">
        <w:instrText xml:space="preserve"> SEQ Tabel_4. \* ARABIC </w:instrText>
      </w:r>
      <w:r w:rsidR="00FC6805">
        <w:fldChar w:fldCharType="separate"/>
      </w:r>
      <w:r w:rsidR="00825E19">
        <w:rPr>
          <w:noProof/>
        </w:rPr>
        <w:t>8</w:t>
      </w:r>
      <w:r w:rsidR="00FC6805">
        <w:rPr>
          <w:noProof/>
        </w:rPr>
        <w:fldChar w:fldCharType="end"/>
      </w:r>
      <w:r>
        <w:t xml:space="preserve"> </w:t>
      </w:r>
      <w:r w:rsidRPr="007A3E44">
        <w:rPr>
          <w:rFonts w:eastAsia="Times New Roman"/>
          <w:szCs w:val="24"/>
          <w:lang w:val="id-ID"/>
        </w:rPr>
        <w:t>Tabel pengujian menu</w:t>
      </w:r>
      <w:bookmarkEnd w:id="162"/>
      <w:bookmarkEnd w:id="163"/>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037"/>
        <w:gridCol w:w="2409"/>
        <w:gridCol w:w="1701"/>
      </w:tblGrid>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2037"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409"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Pengujian </w:t>
            </w:r>
            <w:r w:rsidRPr="007A3E44">
              <w:rPr>
                <w:rFonts w:eastAsia="Times New Roman"/>
                <w:i/>
                <w:sz w:val="20"/>
                <w:szCs w:val="24"/>
              </w:rPr>
              <w:t xml:space="preserve">menu </w:t>
            </w:r>
            <w:r w:rsidRPr="007A3E44">
              <w:rPr>
                <w:rFonts w:eastAsia="Times New Roman"/>
                <w:sz w:val="20"/>
                <w:szCs w:val="24"/>
              </w:rPr>
              <w:t>mahasiswa</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w:t>
            </w:r>
            <w:r w:rsidRPr="007A3E44">
              <w:rPr>
                <w:rFonts w:eastAsia="Times New Roman"/>
                <w:i/>
                <w:sz w:val="20"/>
                <w:szCs w:val="24"/>
              </w:rPr>
              <w:t xml:space="preserve">menu </w:t>
            </w:r>
            <w:r w:rsidRPr="007A3E44">
              <w:rPr>
                <w:rFonts w:eastAsia="Times New Roman"/>
                <w:sz w:val="20"/>
                <w:szCs w:val="24"/>
              </w:rPr>
              <w:t>mahasiswa</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Pengujian </w:t>
            </w:r>
            <w:r w:rsidRPr="007A3E44">
              <w:rPr>
                <w:rFonts w:eastAsia="Times New Roman"/>
                <w:i/>
                <w:sz w:val="20"/>
                <w:szCs w:val="24"/>
              </w:rPr>
              <w:t xml:space="preserve">menu </w:t>
            </w:r>
            <w:r w:rsidRPr="007A3E44">
              <w:rPr>
                <w:rFonts w:eastAsia="Times New Roman"/>
                <w:sz w:val="20"/>
                <w:szCs w:val="24"/>
              </w:rPr>
              <w:t>dosen &amp; staff</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w:t>
            </w:r>
            <w:r w:rsidRPr="007A3E44">
              <w:rPr>
                <w:rFonts w:eastAsia="Times New Roman"/>
                <w:i/>
                <w:sz w:val="20"/>
                <w:szCs w:val="24"/>
              </w:rPr>
              <w:t xml:space="preserve">menu </w:t>
            </w:r>
            <w:r w:rsidRPr="007A3E44">
              <w:rPr>
                <w:rFonts w:eastAsia="Times New Roman"/>
                <w:sz w:val="20"/>
                <w:szCs w:val="24"/>
              </w:rPr>
              <w:t>dosen &amp; staff</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pengguna (dosen &amp; staff)</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Pengujian </w:t>
            </w:r>
            <w:r w:rsidRPr="007A3E44">
              <w:rPr>
                <w:rFonts w:eastAsia="Times New Roman"/>
                <w:i/>
                <w:sz w:val="20"/>
                <w:szCs w:val="24"/>
              </w:rPr>
              <w:t xml:space="preserve">menu </w:t>
            </w:r>
            <w:r w:rsidRPr="007A3E44">
              <w:rPr>
                <w:rFonts w:eastAsia="Times New Roman"/>
                <w:sz w:val="20"/>
                <w:szCs w:val="24"/>
              </w:rPr>
              <w:t>info</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w:t>
            </w:r>
            <w:r w:rsidRPr="007A3E44">
              <w:rPr>
                <w:rFonts w:eastAsia="Times New Roman"/>
                <w:i/>
                <w:sz w:val="20"/>
                <w:szCs w:val="24"/>
              </w:rPr>
              <w:t xml:space="preserve">menu </w:t>
            </w:r>
            <w:r w:rsidRPr="007A3E44">
              <w:rPr>
                <w:rFonts w:eastAsia="Times New Roman"/>
                <w:sz w:val="20"/>
                <w:szCs w:val="24"/>
              </w:rPr>
              <w:t>info</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info</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lastRenderedPageBreak/>
              <w:t xml:space="preserve">Pengujian </w:t>
            </w:r>
            <w:r w:rsidRPr="007A3E44">
              <w:rPr>
                <w:rFonts w:eastAsia="Times New Roman"/>
                <w:i/>
                <w:sz w:val="20"/>
                <w:szCs w:val="24"/>
              </w:rPr>
              <w:t xml:space="preserve">menu </w:t>
            </w:r>
            <w:r w:rsidRPr="007A3E44">
              <w:rPr>
                <w:rFonts w:eastAsia="Times New Roman"/>
                <w:sz w:val="20"/>
                <w:szCs w:val="24"/>
              </w:rPr>
              <w:t>forum</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w:t>
            </w:r>
            <w:r w:rsidRPr="007A3E44">
              <w:rPr>
                <w:rFonts w:eastAsia="Times New Roman"/>
                <w:i/>
                <w:sz w:val="20"/>
                <w:szCs w:val="24"/>
              </w:rPr>
              <w:t xml:space="preserve">menu </w:t>
            </w:r>
            <w:r w:rsidRPr="007A3E44">
              <w:rPr>
                <w:rFonts w:eastAsia="Times New Roman"/>
                <w:sz w:val="20"/>
                <w:szCs w:val="24"/>
              </w:rPr>
              <w:t>forum</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Pengujian </w:t>
            </w:r>
            <w:r w:rsidRPr="007A3E44">
              <w:rPr>
                <w:rFonts w:eastAsia="Times New Roman"/>
                <w:i/>
                <w:sz w:val="20"/>
                <w:szCs w:val="24"/>
              </w:rPr>
              <w:t xml:space="preserve">menu </w:t>
            </w:r>
            <w:r w:rsidRPr="007A3E44">
              <w:rPr>
                <w:rFonts w:eastAsia="Times New Roman"/>
                <w:sz w:val="20"/>
                <w:szCs w:val="24"/>
              </w:rPr>
              <w:t>komentar</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w:t>
            </w:r>
            <w:r w:rsidRPr="007A3E44">
              <w:rPr>
                <w:rFonts w:eastAsia="Times New Roman"/>
                <w:i/>
                <w:sz w:val="20"/>
                <w:szCs w:val="24"/>
              </w:rPr>
              <w:t xml:space="preserve">menu </w:t>
            </w:r>
            <w:r w:rsidRPr="007A3E44">
              <w:rPr>
                <w:rFonts w:eastAsia="Times New Roman"/>
                <w:sz w:val="20"/>
                <w:szCs w:val="24"/>
              </w:rPr>
              <w:t>komentar</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forum (komentar)</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Pengujian </w:t>
            </w:r>
            <w:r w:rsidRPr="007A3E44">
              <w:rPr>
                <w:rFonts w:eastAsia="Times New Roman"/>
                <w:i/>
                <w:sz w:val="20"/>
                <w:szCs w:val="24"/>
              </w:rPr>
              <w:t xml:space="preserve">menu </w:t>
            </w:r>
            <w:r w:rsidRPr="007A3E44">
              <w:rPr>
                <w:rFonts w:eastAsia="Times New Roman"/>
                <w:sz w:val="20"/>
                <w:szCs w:val="24"/>
              </w:rPr>
              <w:t>kategori</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w:t>
            </w:r>
            <w:r w:rsidRPr="007A3E44">
              <w:rPr>
                <w:rFonts w:eastAsia="Times New Roman"/>
                <w:i/>
                <w:sz w:val="20"/>
                <w:szCs w:val="24"/>
              </w:rPr>
              <w:t xml:space="preserve">menu </w:t>
            </w:r>
            <w:r w:rsidRPr="007A3E44">
              <w:rPr>
                <w:rFonts w:eastAsia="Times New Roman"/>
                <w:sz w:val="20"/>
                <w:szCs w:val="24"/>
              </w:rPr>
              <w:t>kategori</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forum (kategori)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B330ED" w:rsidRDefault="00B330ED" w:rsidP="00B330ED">
      <w:pPr>
        <w:spacing w:after="0" w:line="360" w:lineRule="auto"/>
        <w:ind w:left="284" w:firstLine="0"/>
        <w:jc w:val="left"/>
        <w:rPr>
          <w:rFonts w:eastAsia="Times New Roman"/>
          <w:b/>
          <w:szCs w:val="24"/>
        </w:rPr>
      </w:pPr>
    </w:p>
    <w:p w:rsidR="007A3E44" w:rsidRPr="007A3E44" w:rsidRDefault="007A3E44" w:rsidP="00B330ED">
      <w:pPr>
        <w:numPr>
          <w:ilvl w:val="0"/>
          <w:numId w:val="87"/>
        </w:numPr>
        <w:spacing w:after="0" w:line="360" w:lineRule="auto"/>
        <w:ind w:left="567" w:hanging="567"/>
        <w:jc w:val="left"/>
        <w:rPr>
          <w:rFonts w:eastAsia="Times New Roman"/>
          <w:b/>
          <w:szCs w:val="24"/>
        </w:rPr>
      </w:pPr>
      <w:r w:rsidRPr="007A3E44">
        <w:rPr>
          <w:rFonts w:eastAsia="Times New Roman"/>
          <w:b/>
          <w:szCs w:val="24"/>
        </w:rPr>
        <w:t>Pengujian Tombol Fungsi</w:t>
      </w:r>
    </w:p>
    <w:p w:rsidR="00B330ED" w:rsidRDefault="00E739E5" w:rsidP="007A3E44">
      <w:pPr>
        <w:spacing w:after="0" w:line="360" w:lineRule="auto"/>
        <w:ind w:left="0" w:firstLine="567"/>
        <w:rPr>
          <w:rFonts w:eastAsia="Times New Roman"/>
          <w:szCs w:val="24"/>
          <w:lang w:val="id-ID"/>
        </w:rPr>
      </w:pPr>
      <w:r>
        <w:rPr>
          <w:rFonts w:eastAsia="Times New Roman"/>
          <w:szCs w:val="24"/>
          <w:lang w:val="id-ID"/>
        </w:rPr>
        <w:t>Berikut Tabel 4.9</w:t>
      </w:r>
      <w:r w:rsidR="007A3E44" w:rsidRPr="007A3E44">
        <w:rPr>
          <w:rFonts w:eastAsia="Times New Roman"/>
          <w:szCs w:val="24"/>
          <w:lang w:val="id-ID"/>
        </w:rPr>
        <w:t xml:space="preserve"> yang menunjukkan hasil </w:t>
      </w:r>
      <w:r w:rsidR="007A3E44" w:rsidRPr="007A3E44">
        <w:rPr>
          <w:rFonts w:eastAsia="Times New Roman"/>
          <w:szCs w:val="24"/>
        </w:rPr>
        <w:t xml:space="preserve">pengujian pada </w:t>
      </w:r>
      <w:r w:rsidR="007A3E44" w:rsidRPr="007A3E44">
        <w:rPr>
          <w:rFonts w:eastAsia="Times New Roman"/>
          <w:szCs w:val="24"/>
          <w:lang w:val="id-ID"/>
        </w:rPr>
        <w:t>tombol fungsi yang terdapat pada</w:t>
      </w:r>
      <w:r w:rsidR="007A3E44" w:rsidRPr="007A3E44">
        <w:rPr>
          <w:rFonts w:eastAsia="Times New Roman"/>
          <w:szCs w:val="24"/>
        </w:rPr>
        <w:t xml:space="preserve">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w:t>
      </w:r>
    </w:p>
    <w:p w:rsidR="007A3E44" w:rsidRDefault="007A3E44" w:rsidP="007A3E44">
      <w:pPr>
        <w:pStyle w:val="Caption"/>
        <w:keepNext/>
        <w:jc w:val="both"/>
      </w:pPr>
      <w:bookmarkStart w:id="164" w:name="_Toc467615617"/>
      <w:bookmarkStart w:id="165" w:name="_Toc470115939"/>
      <w:r>
        <w:t>Tabel 4.</w:t>
      </w:r>
      <w:r w:rsidR="00FC6805">
        <w:fldChar w:fldCharType="begin"/>
      </w:r>
      <w:r w:rsidR="00FC6805">
        <w:instrText xml:space="preserve"> SEQ Tabel_4. \* ARABIC </w:instrText>
      </w:r>
      <w:r w:rsidR="00FC6805">
        <w:fldChar w:fldCharType="separate"/>
      </w:r>
      <w:r w:rsidR="00825E19">
        <w:rPr>
          <w:noProof/>
        </w:rPr>
        <w:t>9</w:t>
      </w:r>
      <w:r w:rsidR="00FC6805">
        <w:rPr>
          <w:noProof/>
        </w:rPr>
        <w:fldChar w:fldCharType="end"/>
      </w:r>
      <w:r w:rsidRPr="007A3E44">
        <w:rPr>
          <w:rFonts w:eastAsia="Times New Roman"/>
          <w:szCs w:val="24"/>
          <w:lang w:val="id-ID"/>
        </w:rPr>
        <w:t xml:space="preserve"> Tabel pengujian tombol fungsi</w:t>
      </w:r>
      <w:bookmarkEnd w:id="164"/>
      <w:bookmarkEnd w:id="165"/>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037"/>
        <w:gridCol w:w="2409"/>
        <w:gridCol w:w="1701"/>
      </w:tblGrid>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2037"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409"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tambah data mahasiswa</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tambah mahasiswa</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tambah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tambah data dosen &amp; staff</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tambah dosen &amp; staff</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tambah pengguna (dosen &amp; staff)</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tambah data info</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tambah info</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tambah info</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tambah data forum</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tambah forum</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tambah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tambah data kategori</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tambah kategori</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tambah kategori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ubah data mahasiswa</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ubah mahasiswa</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ubah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ubah data dosen &amp; staff</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ubah dosen &amp; staff</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ubah pengguna (dosen &amp; staff)</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ubah data info</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ubah info</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ubah info</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ubah data forum</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ubah forum</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ubah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ubah data kategori</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ubah kategori</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halaman ubah  kategori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hapus data mahasiswa</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hapus mahasiswa</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w:t>
            </w:r>
            <w:r w:rsidRPr="007A3E44">
              <w:rPr>
                <w:rFonts w:eastAsia="Times New Roman"/>
                <w:i/>
                <w:sz w:val="20"/>
                <w:szCs w:val="24"/>
              </w:rPr>
              <w:t>alert dialog</w:t>
            </w:r>
            <w:r w:rsidRPr="007A3E44">
              <w:rPr>
                <w:rFonts w:eastAsia="Times New Roman"/>
                <w:sz w:val="20"/>
                <w:szCs w:val="24"/>
              </w:rPr>
              <w:t xml:space="preserve"> konfirmasi hapus data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hapus data dosen &amp; staff</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hapus dosen &amp; staff</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w:t>
            </w:r>
            <w:r w:rsidRPr="007A3E44">
              <w:rPr>
                <w:rFonts w:eastAsia="Times New Roman"/>
                <w:i/>
                <w:sz w:val="20"/>
                <w:szCs w:val="24"/>
              </w:rPr>
              <w:t>alert dialog</w:t>
            </w:r>
            <w:r w:rsidRPr="007A3E44">
              <w:rPr>
                <w:rFonts w:eastAsia="Times New Roman"/>
                <w:sz w:val="20"/>
                <w:szCs w:val="24"/>
              </w:rPr>
              <w:t xml:space="preserve"> konfirmasi hapus data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hapus data info</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hapus info</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w:t>
            </w:r>
            <w:r w:rsidRPr="007A3E44">
              <w:rPr>
                <w:rFonts w:eastAsia="Times New Roman"/>
                <w:i/>
                <w:sz w:val="20"/>
                <w:szCs w:val="24"/>
              </w:rPr>
              <w:t>alert dialog</w:t>
            </w:r>
            <w:r w:rsidRPr="007A3E44">
              <w:rPr>
                <w:rFonts w:eastAsia="Times New Roman"/>
                <w:sz w:val="20"/>
                <w:szCs w:val="24"/>
              </w:rPr>
              <w:t xml:space="preserve"> konfirmasi hapus data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hapus data forum</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hapus forum</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w:t>
            </w:r>
            <w:r w:rsidRPr="007A3E44">
              <w:rPr>
                <w:rFonts w:eastAsia="Times New Roman"/>
                <w:i/>
                <w:sz w:val="20"/>
                <w:szCs w:val="24"/>
              </w:rPr>
              <w:t>alert dialog</w:t>
            </w:r>
            <w:r w:rsidRPr="007A3E44">
              <w:rPr>
                <w:rFonts w:eastAsia="Times New Roman"/>
                <w:sz w:val="20"/>
                <w:szCs w:val="24"/>
              </w:rPr>
              <w:t xml:space="preserve"> konfirmasi hapus data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hapus data komentar</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hapus komentar</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w:t>
            </w:r>
            <w:r w:rsidRPr="007A3E44">
              <w:rPr>
                <w:rFonts w:eastAsia="Times New Roman"/>
                <w:i/>
                <w:sz w:val="20"/>
                <w:szCs w:val="24"/>
              </w:rPr>
              <w:t>alert dialog</w:t>
            </w:r>
            <w:r w:rsidRPr="007A3E44">
              <w:rPr>
                <w:rFonts w:eastAsia="Times New Roman"/>
                <w:sz w:val="20"/>
                <w:szCs w:val="24"/>
              </w:rPr>
              <w:t xml:space="preserve"> konfirmasi hapus data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tombol hapus data kategori</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Menekan tombol hapus kategori</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w:t>
            </w:r>
            <w:r w:rsidRPr="007A3E44">
              <w:rPr>
                <w:rFonts w:eastAsia="Times New Roman"/>
                <w:i/>
                <w:sz w:val="20"/>
                <w:szCs w:val="24"/>
              </w:rPr>
              <w:t>alert dialog</w:t>
            </w:r>
            <w:r w:rsidRPr="007A3E44">
              <w:rPr>
                <w:rFonts w:eastAsia="Times New Roman"/>
                <w:sz w:val="20"/>
                <w:szCs w:val="24"/>
              </w:rPr>
              <w:t xml:space="preserve"> konfirmasi hapus data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B330ED" w:rsidRDefault="00B330ED" w:rsidP="00B330ED">
      <w:pPr>
        <w:spacing w:after="0" w:line="360" w:lineRule="auto"/>
        <w:ind w:left="567" w:firstLine="0"/>
        <w:jc w:val="left"/>
        <w:rPr>
          <w:rFonts w:eastAsia="Times New Roman"/>
          <w:b/>
          <w:szCs w:val="24"/>
        </w:rPr>
      </w:pPr>
    </w:p>
    <w:p w:rsidR="007A3E44" w:rsidRPr="007A3E44" w:rsidRDefault="007A3E44" w:rsidP="00B330ED">
      <w:pPr>
        <w:numPr>
          <w:ilvl w:val="0"/>
          <w:numId w:val="87"/>
        </w:numPr>
        <w:spacing w:after="0" w:line="360" w:lineRule="auto"/>
        <w:ind w:left="567" w:hanging="567"/>
        <w:jc w:val="left"/>
        <w:rPr>
          <w:rFonts w:eastAsia="Times New Roman"/>
          <w:b/>
          <w:szCs w:val="24"/>
        </w:rPr>
      </w:pPr>
      <w:r w:rsidRPr="007A3E44">
        <w:rPr>
          <w:rFonts w:eastAsia="Times New Roman"/>
          <w:b/>
          <w:szCs w:val="24"/>
        </w:rPr>
        <w:lastRenderedPageBreak/>
        <w:t>Pengujian Tambah Data</w:t>
      </w:r>
    </w:p>
    <w:p w:rsidR="007A3E44" w:rsidRPr="007A3E44" w:rsidRDefault="00E739E5" w:rsidP="007A3E44">
      <w:pPr>
        <w:spacing w:after="0" w:line="360" w:lineRule="auto"/>
        <w:ind w:left="0" w:firstLine="567"/>
        <w:rPr>
          <w:rFonts w:eastAsia="Times New Roman"/>
          <w:szCs w:val="24"/>
        </w:rPr>
      </w:pPr>
      <w:r>
        <w:rPr>
          <w:rFonts w:eastAsia="Times New Roman"/>
          <w:szCs w:val="24"/>
          <w:lang w:val="id-ID"/>
        </w:rPr>
        <w:t>Berikut T</w:t>
      </w:r>
      <w:r w:rsidR="007A3E44" w:rsidRPr="007A3E44">
        <w:rPr>
          <w:rFonts w:eastAsia="Times New Roman"/>
          <w:szCs w:val="24"/>
          <w:lang w:val="id-ID"/>
        </w:rPr>
        <w:t>abel 4.</w:t>
      </w:r>
      <w:r>
        <w:rPr>
          <w:rFonts w:eastAsia="Times New Roman"/>
          <w:szCs w:val="24"/>
        </w:rPr>
        <w:t>10</w:t>
      </w:r>
      <w:r w:rsidR="007A3E44" w:rsidRPr="007A3E44">
        <w:rPr>
          <w:rFonts w:eastAsia="Times New Roman"/>
          <w:szCs w:val="24"/>
          <w:lang w:val="id-ID"/>
        </w:rPr>
        <w:t xml:space="preserve"> yang menunjukkan hasil </w:t>
      </w:r>
      <w:r w:rsidR="007A3E44" w:rsidRPr="007A3E44">
        <w:rPr>
          <w:rFonts w:eastAsia="Times New Roman"/>
          <w:szCs w:val="24"/>
        </w:rPr>
        <w:t xml:space="preserve">pengujian </w:t>
      </w:r>
      <w:r w:rsidR="007A3E44" w:rsidRPr="007A3E44">
        <w:rPr>
          <w:rFonts w:eastAsia="Times New Roman"/>
          <w:szCs w:val="24"/>
          <w:lang w:val="id-ID"/>
        </w:rPr>
        <w:t>fungsi tambah data pada</w:t>
      </w:r>
      <w:r w:rsidR="007A3E44" w:rsidRPr="007A3E44">
        <w:rPr>
          <w:rFonts w:eastAsia="Times New Roman"/>
          <w:szCs w:val="24"/>
        </w:rPr>
        <w:t xml:space="preserve">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w:t>
      </w:r>
    </w:p>
    <w:p w:rsidR="007A3E44" w:rsidRDefault="007A3E44" w:rsidP="007A3E44">
      <w:pPr>
        <w:pStyle w:val="Caption"/>
        <w:keepNext/>
        <w:jc w:val="both"/>
      </w:pPr>
      <w:bookmarkStart w:id="166" w:name="_Toc467615618"/>
      <w:bookmarkStart w:id="167" w:name="_Toc470115940"/>
      <w:r>
        <w:t>Tabel 4.</w:t>
      </w:r>
      <w:r w:rsidR="00FC6805">
        <w:fldChar w:fldCharType="begin"/>
      </w:r>
      <w:r w:rsidR="00FC6805">
        <w:instrText xml:space="preserve"> SEQ Tabel_4. \* ARABIC </w:instrText>
      </w:r>
      <w:r w:rsidR="00FC6805">
        <w:fldChar w:fldCharType="separate"/>
      </w:r>
      <w:r w:rsidR="00825E19">
        <w:rPr>
          <w:noProof/>
        </w:rPr>
        <w:t>10</w:t>
      </w:r>
      <w:r w:rsidR="00FC6805">
        <w:rPr>
          <w:noProof/>
        </w:rPr>
        <w:fldChar w:fldCharType="end"/>
      </w:r>
      <w:r>
        <w:t xml:space="preserve"> </w:t>
      </w:r>
      <w:r w:rsidRPr="007A3E44">
        <w:rPr>
          <w:rFonts w:eastAsia="Times New Roman"/>
          <w:szCs w:val="24"/>
          <w:lang w:val="id-ID"/>
        </w:rPr>
        <w:t>Tabel pengujian tambah data</w:t>
      </w:r>
      <w:bookmarkEnd w:id="166"/>
      <w:bookmarkEnd w:id="167"/>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037"/>
        <w:gridCol w:w="2409"/>
        <w:gridCol w:w="1701"/>
      </w:tblGrid>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2037"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409"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tambah data mahasiswa</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mahasiswa dan menekan tombol tambah</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data mahasiswa baru pada halaman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tambah data dosen &amp; staff</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dosen &amp; staff dan menekan tombol tambah</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data dosen &amp; staff baru pada halaman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tambah data info</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info dan menekan tombol tambah</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data info baru pada halaman info</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tambah data forum</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forum dan menekan tombol tambah</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data forum baru pada halaman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tambah data kategori</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kategori dan menekan tombol tambah</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data kategori baru pada halaman forum (kategori)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B330ED" w:rsidRDefault="00B330ED" w:rsidP="00B330ED">
      <w:pPr>
        <w:spacing w:after="0" w:line="360" w:lineRule="auto"/>
        <w:ind w:left="567" w:firstLine="0"/>
        <w:jc w:val="left"/>
        <w:rPr>
          <w:rFonts w:eastAsia="Times New Roman"/>
          <w:b/>
          <w:szCs w:val="24"/>
        </w:rPr>
      </w:pPr>
    </w:p>
    <w:p w:rsidR="007A3E44" w:rsidRPr="00324540" w:rsidRDefault="007A3E44" w:rsidP="00B330ED">
      <w:pPr>
        <w:numPr>
          <w:ilvl w:val="0"/>
          <w:numId w:val="87"/>
        </w:numPr>
        <w:spacing w:after="0" w:line="360" w:lineRule="auto"/>
        <w:ind w:left="567" w:hanging="567"/>
        <w:jc w:val="left"/>
        <w:rPr>
          <w:rFonts w:eastAsia="Times New Roman"/>
          <w:b/>
          <w:szCs w:val="24"/>
        </w:rPr>
      </w:pPr>
      <w:r w:rsidRPr="00324540">
        <w:rPr>
          <w:rFonts w:eastAsia="Times New Roman"/>
          <w:b/>
          <w:szCs w:val="24"/>
        </w:rPr>
        <w:t>Pengujian Ubah Data</w:t>
      </w:r>
    </w:p>
    <w:p w:rsidR="00E739E5" w:rsidRPr="007A3E44" w:rsidRDefault="00E739E5" w:rsidP="007A3E44">
      <w:pPr>
        <w:spacing w:after="0" w:line="360" w:lineRule="auto"/>
        <w:ind w:left="0" w:firstLine="567"/>
        <w:rPr>
          <w:rFonts w:eastAsia="Times New Roman"/>
          <w:szCs w:val="24"/>
        </w:rPr>
      </w:pPr>
      <w:r>
        <w:rPr>
          <w:rFonts w:eastAsia="Times New Roman"/>
          <w:szCs w:val="24"/>
          <w:lang w:val="id-ID"/>
        </w:rPr>
        <w:t>Berikut Tabel 4.11</w:t>
      </w:r>
      <w:r w:rsidR="007A3E44" w:rsidRPr="007A3E44">
        <w:rPr>
          <w:rFonts w:eastAsia="Times New Roman"/>
          <w:szCs w:val="24"/>
          <w:lang w:val="id-ID"/>
        </w:rPr>
        <w:t xml:space="preserve"> yang menunjukkan hasil </w:t>
      </w:r>
      <w:r w:rsidR="007A3E44" w:rsidRPr="007A3E44">
        <w:rPr>
          <w:rFonts w:eastAsia="Times New Roman"/>
          <w:szCs w:val="24"/>
        </w:rPr>
        <w:t xml:space="preserve">pengujian </w:t>
      </w:r>
      <w:r w:rsidR="007A3E44" w:rsidRPr="007A3E44">
        <w:rPr>
          <w:rFonts w:eastAsia="Times New Roman"/>
          <w:szCs w:val="24"/>
          <w:lang w:val="id-ID"/>
        </w:rPr>
        <w:t>fungsi ubah data pada</w:t>
      </w:r>
      <w:r w:rsidR="007A3E44" w:rsidRPr="007A3E44">
        <w:rPr>
          <w:rFonts w:eastAsia="Times New Roman"/>
          <w:szCs w:val="24"/>
        </w:rPr>
        <w:t xml:space="preserve">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w:t>
      </w:r>
    </w:p>
    <w:p w:rsidR="00324540" w:rsidRDefault="00324540" w:rsidP="00324540">
      <w:pPr>
        <w:pStyle w:val="Caption"/>
        <w:keepNext/>
        <w:jc w:val="both"/>
      </w:pPr>
      <w:bookmarkStart w:id="168" w:name="_Toc467615619"/>
      <w:bookmarkStart w:id="169" w:name="_Toc470115941"/>
      <w:r>
        <w:t>Tabel 4.</w:t>
      </w:r>
      <w:r w:rsidR="00FC6805">
        <w:fldChar w:fldCharType="begin"/>
      </w:r>
      <w:r w:rsidR="00FC6805">
        <w:instrText xml:space="preserve"> SEQ Tabel_4. \* ARABIC </w:instrText>
      </w:r>
      <w:r w:rsidR="00FC6805">
        <w:fldChar w:fldCharType="separate"/>
      </w:r>
      <w:r w:rsidR="00825E19">
        <w:rPr>
          <w:noProof/>
        </w:rPr>
        <w:t>11</w:t>
      </w:r>
      <w:r w:rsidR="00FC6805">
        <w:rPr>
          <w:noProof/>
        </w:rPr>
        <w:fldChar w:fldCharType="end"/>
      </w:r>
      <w:r>
        <w:t xml:space="preserve"> </w:t>
      </w:r>
      <w:r w:rsidRPr="007A3E44">
        <w:rPr>
          <w:rFonts w:eastAsia="Times New Roman"/>
          <w:szCs w:val="24"/>
          <w:lang w:val="id-ID"/>
        </w:rPr>
        <w:t>Tabel pengujian ubah data</w:t>
      </w:r>
      <w:bookmarkEnd w:id="168"/>
      <w:bookmarkEnd w:id="169"/>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2037"/>
        <w:gridCol w:w="2409"/>
        <w:gridCol w:w="1701"/>
      </w:tblGrid>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2037"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409"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ubah data mahasiswa</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mahasiswa dan menekan tombol simpan</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perubahan data mahasiswa pada halaman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ubah data dosen &amp; staff</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dosen &amp; staff dan menekan tombol simpan</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perubahan data dosen &amp; staff pada halaman pengguna (dosen &amp; staff)</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ubah data info</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info dan menekan tombol simpan</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perubahan data info pada halaman info</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ubah data forum</w:t>
            </w:r>
          </w:p>
        </w:tc>
        <w:tc>
          <w:tcPr>
            <w:tcW w:w="2037"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forum dan menekan tombol simpan</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perubahan data forum pada halaman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ubah data kategori</w:t>
            </w:r>
          </w:p>
        </w:tc>
        <w:tc>
          <w:tcPr>
            <w:tcW w:w="2037"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Mengisi </w:t>
            </w:r>
            <w:r w:rsidRPr="007A3E44">
              <w:rPr>
                <w:rFonts w:eastAsia="Times New Roman"/>
                <w:i/>
                <w:sz w:val="20"/>
                <w:szCs w:val="24"/>
              </w:rPr>
              <w:t>form</w:t>
            </w:r>
            <w:r w:rsidRPr="007A3E44">
              <w:rPr>
                <w:rFonts w:eastAsia="Times New Roman"/>
                <w:sz w:val="20"/>
                <w:szCs w:val="24"/>
              </w:rPr>
              <w:t xml:space="preserve"> data kategori dan menekan tombol simpan</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Tampil perubahan data kategori pada halaman forum (kategori)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2604F5" w:rsidRDefault="002604F5" w:rsidP="002604F5">
      <w:pPr>
        <w:spacing w:after="0" w:line="360" w:lineRule="auto"/>
        <w:ind w:left="567" w:firstLine="0"/>
        <w:jc w:val="left"/>
        <w:rPr>
          <w:rFonts w:eastAsia="Times New Roman"/>
          <w:b/>
          <w:szCs w:val="24"/>
        </w:rPr>
      </w:pPr>
    </w:p>
    <w:p w:rsidR="007A3E44" w:rsidRPr="00324540" w:rsidRDefault="001E2430" w:rsidP="00B330ED">
      <w:pPr>
        <w:numPr>
          <w:ilvl w:val="0"/>
          <w:numId w:val="87"/>
        </w:numPr>
        <w:spacing w:after="0" w:line="360" w:lineRule="auto"/>
        <w:ind w:left="567" w:hanging="567"/>
        <w:jc w:val="left"/>
        <w:rPr>
          <w:rFonts w:eastAsia="Times New Roman"/>
          <w:b/>
          <w:szCs w:val="24"/>
        </w:rPr>
      </w:pPr>
      <w:r>
        <w:rPr>
          <w:rFonts w:eastAsia="Times New Roman"/>
          <w:b/>
          <w:szCs w:val="24"/>
        </w:rPr>
        <w:br w:type="page"/>
      </w:r>
      <w:r w:rsidR="007A3E44" w:rsidRPr="00324540">
        <w:rPr>
          <w:rFonts w:eastAsia="Times New Roman"/>
          <w:b/>
          <w:szCs w:val="24"/>
        </w:rPr>
        <w:lastRenderedPageBreak/>
        <w:t>Pengujian Hapus Data</w:t>
      </w:r>
    </w:p>
    <w:p w:rsidR="007A3E44" w:rsidRPr="007A3E44" w:rsidRDefault="00E739E5" w:rsidP="007A3E44">
      <w:pPr>
        <w:spacing w:after="0" w:line="360" w:lineRule="auto"/>
        <w:ind w:left="0" w:firstLine="567"/>
        <w:rPr>
          <w:rFonts w:eastAsia="Times New Roman"/>
          <w:szCs w:val="24"/>
        </w:rPr>
      </w:pPr>
      <w:r>
        <w:rPr>
          <w:rFonts w:eastAsia="Times New Roman"/>
          <w:szCs w:val="24"/>
          <w:lang w:val="id-ID"/>
        </w:rPr>
        <w:t>Berikut Tabel 4.12</w:t>
      </w:r>
      <w:r w:rsidR="007A3E44" w:rsidRPr="007A3E44">
        <w:rPr>
          <w:rFonts w:eastAsia="Times New Roman"/>
          <w:szCs w:val="24"/>
          <w:lang w:val="id-ID"/>
        </w:rPr>
        <w:t xml:space="preserve"> yang menunjukkan hasil </w:t>
      </w:r>
      <w:r w:rsidR="007A3E44" w:rsidRPr="007A3E44">
        <w:rPr>
          <w:rFonts w:eastAsia="Times New Roman"/>
          <w:szCs w:val="24"/>
        </w:rPr>
        <w:t xml:space="preserve">pengujian </w:t>
      </w:r>
      <w:r w:rsidR="007A3E44" w:rsidRPr="007A3E44">
        <w:rPr>
          <w:rFonts w:eastAsia="Times New Roman"/>
          <w:szCs w:val="24"/>
          <w:lang w:val="id-ID"/>
        </w:rPr>
        <w:t>fungsi hapus data pada</w:t>
      </w:r>
      <w:r w:rsidR="007A3E44" w:rsidRPr="007A3E44">
        <w:rPr>
          <w:rFonts w:eastAsia="Times New Roman"/>
          <w:szCs w:val="24"/>
        </w:rPr>
        <w:t xml:space="preserve">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w:t>
      </w:r>
    </w:p>
    <w:p w:rsidR="00324540" w:rsidRDefault="00324540" w:rsidP="00324540">
      <w:pPr>
        <w:pStyle w:val="Caption"/>
        <w:keepNext/>
        <w:jc w:val="both"/>
      </w:pPr>
      <w:bookmarkStart w:id="170" w:name="_Toc467615620"/>
      <w:bookmarkStart w:id="171" w:name="_Toc470115942"/>
      <w:r>
        <w:t>Tabel 4.</w:t>
      </w:r>
      <w:r w:rsidR="00FC6805">
        <w:fldChar w:fldCharType="begin"/>
      </w:r>
      <w:r w:rsidR="00FC6805">
        <w:instrText xml:space="preserve"> SEQ Tabel_4. \* ARABIC </w:instrText>
      </w:r>
      <w:r w:rsidR="00FC6805">
        <w:fldChar w:fldCharType="separate"/>
      </w:r>
      <w:r w:rsidR="00825E19">
        <w:rPr>
          <w:noProof/>
        </w:rPr>
        <w:t>12</w:t>
      </w:r>
      <w:r w:rsidR="00FC6805">
        <w:rPr>
          <w:noProof/>
        </w:rPr>
        <w:fldChar w:fldCharType="end"/>
      </w:r>
      <w:r>
        <w:t xml:space="preserve"> </w:t>
      </w:r>
      <w:r w:rsidRPr="007A3E44">
        <w:rPr>
          <w:rFonts w:eastAsia="Times New Roman"/>
          <w:szCs w:val="24"/>
          <w:lang w:val="id-ID"/>
        </w:rPr>
        <w:t>Tabel pengujian hapus data</w:t>
      </w:r>
      <w:bookmarkEnd w:id="170"/>
      <w:bookmarkEnd w:id="171"/>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2036"/>
        <w:gridCol w:w="2409"/>
        <w:gridCol w:w="1701"/>
      </w:tblGrid>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2036"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409"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hapus data mahasiswa</w:t>
            </w:r>
          </w:p>
        </w:tc>
        <w:tc>
          <w:tcPr>
            <w:tcW w:w="203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tombol OK pada </w:t>
            </w:r>
            <w:r w:rsidRPr="007A3E44">
              <w:rPr>
                <w:rFonts w:eastAsia="Times New Roman"/>
                <w:i/>
                <w:sz w:val="20"/>
                <w:szCs w:val="24"/>
              </w:rPr>
              <w:t>alert dialog</w:t>
            </w:r>
          </w:p>
        </w:tc>
        <w:tc>
          <w:tcPr>
            <w:tcW w:w="2409"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Data mahasiswa yang dihapus tidak tampil pada halaman pengguna (mahasiswa)</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hapus data dosen &amp; staff</w:t>
            </w:r>
          </w:p>
        </w:tc>
        <w:tc>
          <w:tcPr>
            <w:tcW w:w="203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tombol OK pada </w:t>
            </w:r>
            <w:r w:rsidRPr="007A3E44">
              <w:rPr>
                <w:rFonts w:eastAsia="Times New Roman"/>
                <w:i/>
                <w:sz w:val="20"/>
                <w:szCs w:val="24"/>
              </w:rPr>
              <w:t>alert dialog</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Data dosen &amp; staff yang dihapus tidak tampil pada halaman pengguna (dosen &amp; staff)</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hapus data info</w:t>
            </w:r>
          </w:p>
        </w:tc>
        <w:tc>
          <w:tcPr>
            <w:tcW w:w="203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tombol OK pada </w:t>
            </w:r>
            <w:r w:rsidRPr="007A3E44">
              <w:rPr>
                <w:rFonts w:eastAsia="Times New Roman"/>
                <w:i/>
                <w:sz w:val="20"/>
                <w:szCs w:val="24"/>
              </w:rPr>
              <w:t>alert dialog</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Data info yang dihapus tidak tampil pada halaman info</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hapus data forum</w:t>
            </w:r>
          </w:p>
        </w:tc>
        <w:tc>
          <w:tcPr>
            <w:tcW w:w="203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tombol OK pada </w:t>
            </w:r>
            <w:r w:rsidRPr="007A3E44">
              <w:rPr>
                <w:rFonts w:eastAsia="Times New Roman"/>
                <w:i/>
                <w:sz w:val="20"/>
                <w:szCs w:val="24"/>
              </w:rPr>
              <w:t>alert dialog</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Data forum yang dihapus tidak tampil pada halaman forum</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hapus data komentar</w:t>
            </w:r>
          </w:p>
        </w:tc>
        <w:tc>
          <w:tcPr>
            <w:tcW w:w="203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tombol OK pada </w:t>
            </w:r>
            <w:r w:rsidRPr="007A3E44">
              <w:rPr>
                <w:rFonts w:eastAsia="Times New Roman"/>
                <w:i/>
                <w:sz w:val="20"/>
                <w:szCs w:val="24"/>
              </w:rPr>
              <w:t>alert dialog</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Data komentar yang dihapus tidak tampil pada halaman forum (komentar)</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B330ED">
        <w:tc>
          <w:tcPr>
            <w:tcW w:w="1792"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hapus data kategori</w:t>
            </w:r>
          </w:p>
        </w:tc>
        <w:tc>
          <w:tcPr>
            <w:tcW w:w="203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Menekan tombol OK pada </w:t>
            </w:r>
            <w:r w:rsidRPr="007A3E44">
              <w:rPr>
                <w:rFonts w:eastAsia="Times New Roman"/>
                <w:i/>
                <w:sz w:val="20"/>
                <w:szCs w:val="24"/>
              </w:rPr>
              <w:t>alert dialog</w:t>
            </w:r>
          </w:p>
        </w:tc>
        <w:tc>
          <w:tcPr>
            <w:tcW w:w="2409"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Data kategori yang dihapus tidak tampil pada halaman forum (kategori)</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B330ED" w:rsidRDefault="00B330ED" w:rsidP="00B330ED">
      <w:pPr>
        <w:spacing w:after="0" w:line="360" w:lineRule="auto"/>
        <w:ind w:left="567" w:firstLine="0"/>
        <w:jc w:val="left"/>
        <w:rPr>
          <w:rFonts w:eastAsia="Times New Roman"/>
          <w:b/>
          <w:szCs w:val="24"/>
        </w:rPr>
      </w:pPr>
    </w:p>
    <w:p w:rsidR="007A3E44" w:rsidRPr="00324540" w:rsidRDefault="007A3E44" w:rsidP="00B330ED">
      <w:pPr>
        <w:numPr>
          <w:ilvl w:val="0"/>
          <w:numId w:val="87"/>
        </w:numPr>
        <w:spacing w:after="0" w:line="360" w:lineRule="auto"/>
        <w:ind w:left="567" w:hanging="567"/>
        <w:jc w:val="left"/>
        <w:rPr>
          <w:rFonts w:eastAsia="Times New Roman"/>
          <w:b/>
          <w:szCs w:val="24"/>
        </w:rPr>
      </w:pPr>
      <w:r w:rsidRPr="00324540">
        <w:rPr>
          <w:rFonts w:eastAsia="Times New Roman"/>
          <w:b/>
          <w:szCs w:val="24"/>
        </w:rPr>
        <w:t>Pengujian Notifikasi</w:t>
      </w:r>
    </w:p>
    <w:p w:rsidR="002604F5" w:rsidRPr="002604F5" w:rsidRDefault="00E739E5" w:rsidP="002604F5">
      <w:pPr>
        <w:spacing w:after="0" w:line="360" w:lineRule="auto"/>
        <w:ind w:left="0" w:firstLine="567"/>
        <w:rPr>
          <w:rFonts w:eastAsia="Times New Roman"/>
          <w:szCs w:val="24"/>
          <w:lang w:val="id-ID"/>
        </w:rPr>
      </w:pPr>
      <w:r>
        <w:rPr>
          <w:rFonts w:eastAsia="Times New Roman"/>
          <w:szCs w:val="24"/>
          <w:lang w:val="id-ID"/>
        </w:rPr>
        <w:t>Berikut Tabel 4.13</w:t>
      </w:r>
      <w:r w:rsidR="007A3E44" w:rsidRPr="007A3E44">
        <w:rPr>
          <w:rFonts w:eastAsia="Times New Roman"/>
          <w:szCs w:val="24"/>
          <w:lang w:val="id-ID"/>
        </w:rPr>
        <w:t xml:space="preserve"> yang menunjukkan hasil </w:t>
      </w:r>
      <w:r w:rsidR="007A3E44" w:rsidRPr="007A3E44">
        <w:rPr>
          <w:rFonts w:eastAsia="Times New Roman"/>
          <w:szCs w:val="24"/>
        </w:rPr>
        <w:t xml:space="preserve">pengujian </w:t>
      </w:r>
      <w:r w:rsidR="007A3E44" w:rsidRPr="007A3E44">
        <w:rPr>
          <w:rFonts w:eastAsia="Times New Roman"/>
          <w:szCs w:val="24"/>
          <w:lang w:val="id-ID"/>
        </w:rPr>
        <w:t>menampilkan notifikasi dari</w:t>
      </w:r>
      <w:r w:rsidR="007A3E44" w:rsidRPr="007A3E44">
        <w:rPr>
          <w:rFonts w:eastAsia="Times New Roman"/>
          <w:szCs w:val="24"/>
        </w:rPr>
        <w:t xml:space="preserve"> aplikasi</w:t>
      </w:r>
      <w:r w:rsidR="007A3E44" w:rsidRPr="007A3E44">
        <w:rPr>
          <w:rFonts w:eastAsia="Times New Roman"/>
          <w:szCs w:val="24"/>
          <w:lang w:val="id-ID"/>
        </w:rPr>
        <w:t xml:space="preserve"> Siskom.in sisi </w:t>
      </w:r>
      <w:r w:rsidR="007A3E44" w:rsidRPr="007A3E44">
        <w:rPr>
          <w:rFonts w:eastAsia="Times New Roman"/>
          <w:i/>
          <w:szCs w:val="24"/>
          <w:lang w:val="id-ID"/>
        </w:rPr>
        <w:t>server</w:t>
      </w:r>
      <w:r w:rsidR="007A3E44" w:rsidRPr="007A3E44">
        <w:rPr>
          <w:rFonts w:eastAsia="Times New Roman"/>
          <w:szCs w:val="24"/>
          <w:lang w:val="id-ID"/>
        </w:rPr>
        <w:t xml:space="preserve"> (</w:t>
      </w:r>
      <w:r w:rsidR="007A3E44" w:rsidRPr="007A3E44">
        <w:rPr>
          <w:rFonts w:eastAsia="Times New Roman"/>
          <w:i/>
          <w:szCs w:val="24"/>
          <w:lang w:val="id-ID"/>
        </w:rPr>
        <w:t>web</w:t>
      </w:r>
      <w:r w:rsidR="007A3E44" w:rsidRPr="007A3E44">
        <w:rPr>
          <w:rFonts w:eastAsia="Times New Roman"/>
          <w:szCs w:val="24"/>
          <w:lang w:val="id-ID"/>
        </w:rPr>
        <w:t>) ke perangkat Android.</w:t>
      </w:r>
    </w:p>
    <w:p w:rsidR="00324540" w:rsidRDefault="00324540" w:rsidP="00324540">
      <w:pPr>
        <w:pStyle w:val="Caption"/>
        <w:keepNext/>
        <w:jc w:val="both"/>
      </w:pPr>
      <w:bookmarkStart w:id="172" w:name="_Toc467615621"/>
      <w:bookmarkStart w:id="173" w:name="_Toc470115943"/>
      <w:r>
        <w:t>Tabel 4.</w:t>
      </w:r>
      <w:r w:rsidR="00FC6805">
        <w:fldChar w:fldCharType="begin"/>
      </w:r>
      <w:r w:rsidR="00FC6805">
        <w:instrText xml:space="preserve"> SEQ Tabel_4. \* ARABIC </w:instrText>
      </w:r>
      <w:r w:rsidR="00FC6805">
        <w:fldChar w:fldCharType="separate"/>
      </w:r>
      <w:r w:rsidR="00825E19">
        <w:rPr>
          <w:noProof/>
        </w:rPr>
        <w:t>13</w:t>
      </w:r>
      <w:r w:rsidR="00FC6805">
        <w:rPr>
          <w:noProof/>
        </w:rPr>
        <w:fldChar w:fldCharType="end"/>
      </w:r>
      <w:r>
        <w:t xml:space="preserve"> </w:t>
      </w:r>
      <w:r w:rsidRPr="007A3E44">
        <w:rPr>
          <w:rFonts w:eastAsia="Times New Roman"/>
          <w:szCs w:val="24"/>
          <w:lang w:val="id-ID"/>
        </w:rPr>
        <w:t>Tabel pengujian notifikasi</w:t>
      </w:r>
      <w:bookmarkEnd w:id="172"/>
      <w:bookmarkEnd w:id="173"/>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1896"/>
        <w:gridCol w:w="2551"/>
        <w:gridCol w:w="1701"/>
      </w:tblGrid>
      <w:tr w:rsidR="007A3E44" w:rsidRPr="007A3E44" w:rsidTr="00AA5BF6">
        <w:tc>
          <w:tcPr>
            <w:tcW w:w="1790"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Nama Pengujian</w:t>
            </w:r>
          </w:p>
        </w:tc>
        <w:tc>
          <w:tcPr>
            <w:tcW w:w="1896"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Bentuk Pengujian</w:t>
            </w:r>
          </w:p>
        </w:tc>
        <w:tc>
          <w:tcPr>
            <w:tcW w:w="255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yang Diharapkan</w:t>
            </w:r>
          </w:p>
        </w:tc>
        <w:tc>
          <w:tcPr>
            <w:tcW w:w="1701" w:type="dxa"/>
            <w:shd w:val="clear" w:color="auto" w:fill="auto"/>
            <w:vAlign w:val="center"/>
          </w:tcPr>
          <w:p w:rsidR="007A3E44" w:rsidRPr="007A3E44" w:rsidRDefault="007A3E44" w:rsidP="002604F5">
            <w:pPr>
              <w:spacing w:after="0" w:line="240" w:lineRule="auto"/>
              <w:ind w:left="0" w:firstLine="0"/>
              <w:jc w:val="center"/>
              <w:rPr>
                <w:rFonts w:eastAsia="Times New Roman"/>
                <w:b/>
                <w:sz w:val="20"/>
                <w:szCs w:val="24"/>
              </w:rPr>
            </w:pPr>
            <w:r w:rsidRPr="007A3E44">
              <w:rPr>
                <w:rFonts w:eastAsia="Times New Roman"/>
                <w:b/>
                <w:sz w:val="20"/>
                <w:szCs w:val="24"/>
              </w:rPr>
              <w:t>Hasil Pengujian</w:t>
            </w:r>
          </w:p>
        </w:tc>
      </w:tr>
      <w:tr w:rsidR="007A3E44" w:rsidRPr="007A3E44" w:rsidTr="00AA5BF6">
        <w:tc>
          <w:tcPr>
            <w:tcW w:w="1790"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notifikasi info baru</w:t>
            </w:r>
          </w:p>
        </w:tc>
        <w:tc>
          <w:tcPr>
            <w:tcW w:w="189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lang w:val="id-ID"/>
              </w:rPr>
            </w:pPr>
            <w:r w:rsidRPr="007A3E44">
              <w:rPr>
                <w:rFonts w:eastAsia="Times New Roman"/>
                <w:sz w:val="20"/>
                <w:szCs w:val="24"/>
              </w:rPr>
              <w:t>Menambah data info baru</w:t>
            </w:r>
          </w:p>
        </w:tc>
        <w:tc>
          <w:tcPr>
            <w:tcW w:w="255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notifikasi info baru pada perangkat Android (sisi </w:t>
            </w:r>
            <w:r w:rsidRPr="007A3E44">
              <w:rPr>
                <w:rFonts w:eastAsia="Times New Roman"/>
                <w:i/>
                <w:sz w:val="20"/>
                <w:szCs w:val="24"/>
              </w:rPr>
              <w:t>client</w:t>
            </w:r>
            <w:r w:rsidRPr="007A3E44">
              <w:rPr>
                <w:rFonts w:eastAsia="Times New Roman"/>
                <w:sz w:val="20"/>
                <w:szCs w:val="24"/>
              </w:rPr>
              <w:t>)</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r w:rsidR="007A3E44" w:rsidRPr="007A3E44" w:rsidTr="00AA5BF6">
        <w:tc>
          <w:tcPr>
            <w:tcW w:w="1790"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Pengujian notifikasi forum baru</w:t>
            </w:r>
          </w:p>
        </w:tc>
        <w:tc>
          <w:tcPr>
            <w:tcW w:w="1896"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Menambah data forum baru</w:t>
            </w:r>
          </w:p>
        </w:tc>
        <w:tc>
          <w:tcPr>
            <w:tcW w:w="2551" w:type="dxa"/>
            <w:shd w:val="clear" w:color="auto" w:fill="auto"/>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 xml:space="preserve">Tampil notifikasi forum baru pada perangkat Android (sisi </w:t>
            </w:r>
            <w:r w:rsidRPr="007A3E44">
              <w:rPr>
                <w:rFonts w:eastAsia="Times New Roman"/>
                <w:i/>
                <w:sz w:val="20"/>
                <w:szCs w:val="24"/>
              </w:rPr>
              <w:t>client</w:t>
            </w:r>
            <w:r w:rsidRPr="007A3E44">
              <w:rPr>
                <w:rFonts w:eastAsia="Times New Roman"/>
                <w:sz w:val="20"/>
                <w:szCs w:val="24"/>
              </w:rPr>
              <w:t>)</w:t>
            </w:r>
          </w:p>
        </w:tc>
        <w:tc>
          <w:tcPr>
            <w:tcW w:w="1701" w:type="dxa"/>
            <w:shd w:val="clear" w:color="auto" w:fill="auto"/>
            <w:vAlign w:val="center"/>
          </w:tcPr>
          <w:p w:rsidR="007A3E44" w:rsidRPr="007A3E44" w:rsidRDefault="007A3E44" w:rsidP="002604F5">
            <w:pPr>
              <w:spacing w:after="0" w:line="240" w:lineRule="auto"/>
              <w:ind w:left="0" w:firstLine="0"/>
              <w:jc w:val="left"/>
              <w:rPr>
                <w:rFonts w:eastAsia="Times New Roman"/>
                <w:sz w:val="20"/>
                <w:szCs w:val="24"/>
              </w:rPr>
            </w:pPr>
            <w:r w:rsidRPr="007A3E44">
              <w:rPr>
                <w:rFonts w:eastAsia="Times New Roman"/>
                <w:sz w:val="20"/>
                <w:szCs w:val="24"/>
              </w:rPr>
              <w:t>Berhasil</w:t>
            </w:r>
          </w:p>
        </w:tc>
      </w:tr>
    </w:tbl>
    <w:p w:rsidR="00FC1892" w:rsidRPr="00FC1892" w:rsidRDefault="00FC1892" w:rsidP="00FC1892">
      <w:pPr>
        <w:pStyle w:val="ListParagraph"/>
        <w:keepNext/>
        <w:keepLines/>
        <w:numPr>
          <w:ilvl w:val="1"/>
          <w:numId w:val="99"/>
        </w:numPr>
        <w:spacing w:after="0" w:line="360" w:lineRule="auto"/>
        <w:contextualSpacing w:val="0"/>
        <w:outlineLvl w:val="2"/>
        <w:rPr>
          <w:b/>
          <w:vanish/>
          <w:color w:val="000000"/>
          <w:szCs w:val="24"/>
          <w:lang w:val="id-ID"/>
        </w:rPr>
      </w:pPr>
      <w:bookmarkStart w:id="174" w:name="_Toc470154699"/>
    </w:p>
    <w:p w:rsidR="00FC1892" w:rsidRPr="00FC1892" w:rsidRDefault="00FC1892" w:rsidP="00FC1892">
      <w:pPr>
        <w:pStyle w:val="ListParagraph"/>
        <w:keepNext/>
        <w:keepLines/>
        <w:numPr>
          <w:ilvl w:val="1"/>
          <w:numId w:val="99"/>
        </w:numPr>
        <w:spacing w:after="0" w:line="360" w:lineRule="auto"/>
        <w:contextualSpacing w:val="0"/>
        <w:outlineLvl w:val="2"/>
        <w:rPr>
          <w:b/>
          <w:vanish/>
          <w:color w:val="000000"/>
          <w:szCs w:val="24"/>
          <w:lang w:val="id-ID"/>
        </w:rPr>
      </w:pPr>
    </w:p>
    <w:p w:rsidR="00FC1892" w:rsidRPr="00FC1892" w:rsidRDefault="00FC1892" w:rsidP="00FC1892">
      <w:pPr>
        <w:pStyle w:val="ListParagraph"/>
        <w:keepNext/>
        <w:keepLines/>
        <w:numPr>
          <w:ilvl w:val="2"/>
          <w:numId w:val="99"/>
        </w:numPr>
        <w:spacing w:after="0" w:line="360" w:lineRule="auto"/>
        <w:contextualSpacing w:val="0"/>
        <w:outlineLvl w:val="2"/>
        <w:rPr>
          <w:b/>
          <w:vanish/>
          <w:color w:val="000000"/>
          <w:szCs w:val="24"/>
          <w:lang w:val="id-ID"/>
        </w:rPr>
      </w:pPr>
    </w:p>
    <w:p w:rsidR="00931B1A" w:rsidRPr="00554876" w:rsidRDefault="00324540" w:rsidP="001E2430">
      <w:pPr>
        <w:pStyle w:val="Heading3"/>
        <w:spacing w:before="240"/>
      </w:pPr>
      <w:bookmarkStart w:id="175" w:name="_GoBack"/>
      <w:bookmarkEnd w:id="175"/>
      <w:r w:rsidRPr="00324540">
        <w:t xml:space="preserve">Pengujian Aplikasi Sisi </w:t>
      </w:r>
      <w:r w:rsidRPr="00FC1892">
        <w:rPr>
          <w:i/>
        </w:rPr>
        <w:t>Client</w:t>
      </w:r>
      <w:r w:rsidRPr="00324540">
        <w:t xml:space="preserve"> (Android)</w:t>
      </w:r>
      <w:bookmarkEnd w:id="174"/>
    </w:p>
    <w:p w:rsidR="00324540" w:rsidRPr="00324540" w:rsidRDefault="00324540" w:rsidP="00324540">
      <w:pPr>
        <w:spacing w:after="0" w:line="360" w:lineRule="auto"/>
        <w:ind w:left="0" w:firstLine="567"/>
        <w:rPr>
          <w:rFonts w:eastAsia="Times New Roman"/>
          <w:szCs w:val="24"/>
          <w:lang w:val="id-ID"/>
        </w:rPr>
      </w:pPr>
      <w:r w:rsidRPr="00324540">
        <w:rPr>
          <w:rFonts w:eastAsia="Times New Roman"/>
          <w:szCs w:val="24"/>
          <w:lang w:val="id-ID"/>
        </w:rPr>
        <w:t xml:space="preserve">Tahap ini berisi serangkaian pengujian fungsi dan tombol pada </w:t>
      </w:r>
      <w:r w:rsidRPr="00324540">
        <w:rPr>
          <w:rFonts w:eastAsia="Times New Roman"/>
          <w:szCs w:val="24"/>
        </w:rPr>
        <w:t xml:space="preserve">aplikasi Siskom.in sisi </w:t>
      </w:r>
      <w:r w:rsidRPr="00324540">
        <w:rPr>
          <w:rFonts w:eastAsia="Times New Roman"/>
          <w:i/>
          <w:szCs w:val="24"/>
        </w:rPr>
        <w:t>client</w:t>
      </w:r>
      <w:r w:rsidRPr="00324540">
        <w:rPr>
          <w:rFonts w:eastAsia="Times New Roman"/>
          <w:szCs w:val="24"/>
        </w:rPr>
        <w:t xml:space="preserve"> (Android)</w:t>
      </w:r>
      <w:r w:rsidRPr="00324540">
        <w:rPr>
          <w:rFonts w:eastAsia="Times New Roman"/>
          <w:szCs w:val="24"/>
          <w:lang w:val="id-ID"/>
        </w:rPr>
        <w:t>.</w:t>
      </w:r>
      <w:r w:rsidRPr="00324540">
        <w:rPr>
          <w:rFonts w:eastAsia="Times New Roman"/>
          <w:szCs w:val="24"/>
        </w:rPr>
        <w:t xml:space="preserve"> </w:t>
      </w:r>
      <w:r w:rsidRPr="00324540">
        <w:rPr>
          <w:rFonts w:eastAsia="Times New Roman"/>
          <w:szCs w:val="24"/>
          <w:lang w:val="id-ID"/>
        </w:rPr>
        <w:t xml:space="preserve">Pengujian </w:t>
      </w:r>
      <w:r w:rsidRPr="00324540">
        <w:rPr>
          <w:rFonts w:eastAsia="Times New Roman"/>
          <w:szCs w:val="24"/>
        </w:rPr>
        <w:t>aplikasi dilakukan pada perangkat Android yang sudah terpasang aplikasi Siskom.in</w:t>
      </w:r>
      <w:r w:rsidRPr="00324540">
        <w:rPr>
          <w:rFonts w:eastAsia="Times New Roman"/>
          <w:szCs w:val="24"/>
          <w:lang w:val="id-ID"/>
        </w:rPr>
        <w:t>. Berikut hasil dari pengujian black-box yang telah dilakukan.</w:t>
      </w:r>
    </w:p>
    <w:p w:rsidR="00324540" w:rsidRPr="00324540" w:rsidRDefault="001E2430" w:rsidP="00E378C2">
      <w:pPr>
        <w:numPr>
          <w:ilvl w:val="0"/>
          <w:numId w:val="88"/>
        </w:numPr>
        <w:spacing w:before="240" w:after="0" w:line="360" w:lineRule="auto"/>
        <w:ind w:left="567" w:hanging="567"/>
        <w:contextualSpacing/>
        <w:jc w:val="left"/>
        <w:rPr>
          <w:rFonts w:eastAsia="Times New Roman"/>
          <w:b/>
          <w:szCs w:val="24"/>
        </w:rPr>
      </w:pPr>
      <w:r>
        <w:rPr>
          <w:rFonts w:eastAsia="Times New Roman"/>
          <w:b/>
          <w:szCs w:val="24"/>
        </w:rPr>
        <w:br w:type="page"/>
      </w:r>
      <w:r w:rsidR="00324540" w:rsidRPr="00324540">
        <w:rPr>
          <w:rFonts w:eastAsia="Times New Roman"/>
          <w:b/>
          <w:szCs w:val="24"/>
        </w:rPr>
        <w:lastRenderedPageBreak/>
        <w:t>Pengujian Umum Aplikasi</w:t>
      </w:r>
    </w:p>
    <w:p w:rsidR="00B330ED" w:rsidRDefault="00E739E5" w:rsidP="00324540">
      <w:pPr>
        <w:spacing w:after="0" w:line="360" w:lineRule="auto"/>
        <w:ind w:left="0" w:firstLine="567"/>
        <w:rPr>
          <w:rFonts w:eastAsia="Times New Roman"/>
          <w:szCs w:val="24"/>
          <w:lang w:val="id-ID"/>
        </w:rPr>
      </w:pPr>
      <w:r>
        <w:rPr>
          <w:rFonts w:eastAsia="Times New Roman"/>
          <w:szCs w:val="24"/>
          <w:lang w:val="id-ID"/>
        </w:rPr>
        <w:t>Berikut Tabel 4.14</w:t>
      </w:r>
      <w:r w:rsidR="00324540" w:rsidRPr="00324540">
        <w:rPr>
          <w:rFonts w:eastAsia="Times New Roman"/>
          <w:szCs w:val="24"/>
          <w:lang w:val="id-ID"/>
        </w:rPr>
        <w:t xml:space="preserve"> yang menunjukkan hasil </w:t>
      </w:r>
      <w:r w:rsidR="00324540" w:rsidRPr="00324540">
        <w:rPr>
          <w:rFonts w:eastAsia="Times New Roman"/>
          <w:szCs w:val="24"/>
        </w:rPr>
        <w:t>pengujian pada fungsi umum 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76" w:name="_Toc467615622"/>
      <w:bookmarkStart w:id="177" w:name="_Toc470115944"/>
      <w:r>
        <w:t>Tabel 4.</w:t>
      </w:r>
      <w:r w:rsidR="00FC6805">
        <w:fldChar w:fldCharType="begin"/>
      </w:r>
      <w:r w:rsidR="00FC6805">
        <w:instrText xml:space="preserve"> SEQ Tabel_4. \* ARABIC </w:instrText>
      </w:r>
      <w:r w:rsidR="00FC6805">
        <w:fldChar w:fldCharType="separate"/>
      </w:r>
      <w:r w:rsidR="00825E19">
        <w:rPr>
          <w:noProof/>
        </w:rPr>
        <w:t>14</w:t>
      </w:r>
      <w:r w:rsidR="00FC6805">
        <w:rPr>
          <w:noProof/>
        </w:rPr>
        <w:fldChar w:fldCharType="end"/>
      </w:r>
      <w:r>
        <w:t xml:space="preserve"> </w:t>
      </w:r>
      <w:r w:rsidRPr="00324540">
        <w:rPr>
          <w:rFonts w:eastAsia="Times New Roman"/>
          <w:szCs w:val="24"/>
          <w:lang w:val="id-ID"/>
        </w:rPr>
        <w:t>Tabel pengujian fungsi umum</w:t>
      </w:r>
      <w:bookmarkEnd w:id="176"/>
      <w:bookmarkEnd w:id="177"/>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409"/>
        <w:gridCol w:w="1701"/>
      </w:tblGrid>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03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0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Pengujian buka aplikasi</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 xml:space="preserve">Mengetuk ikon aplikasi pada </w:t>
            </w:r>
            <w:r w:rsidRPr="00324540">
              <w:rPr>
                <w:rFonts w:eastAsia="Times New Roman"/>
                <w:i/>
                <w:sz w:val="20"/>
                <w:szCs w:val="24"/>
                <w:lang w:val="id-ID"/>
              </w:rPr>
              <w:t>application drawer</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Tampil halaman </w:t>
            </w:r>
            <w:r w:rsidRPr="00324540">
              <w:rPr>
                <w:rFonts w:eastAsia="Times New Roman"/>
                <w:i/>
                <w:sz w:val="20"/>
                <w:szCs w:val="24"/>
              </w:rPr>
              <w:t>login</w:t>
            </w:r>
            <w:r w:rsidRPr="00324540">
              <w:rPr>
                <w:rFonts w:eastAsia="Times New Roman"/>
                <w:sz w:val="20"/>
                <w:szCs w:val="24"/>
              </w:rPr>
              <w:t xml:space="preserve"> aplikasi</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Pengujian masuk ke </w:t>
            </w:r>
            <w:r w:rsidRPr="00324540">
              <w:rPr>
                <w:rFonts w:eastAsia="Times New Roman"/>
                <w:sz w:val="20"/>
                <w:szCs w:val="24"/>
                <w:lang w:val="id-ID"/>
              </w:rPr>
              <w:t>a</w:t>
            </w:r>
            <w:r w:rsidRPr="00324540">
              <w:rPr>
                <w:rFonts w:eastAsia="Times New Roman"/>
                <w:sz w:val="20"/>
                <w:szCs w:val="24"/>
              </w:rPr>
              <w:t>plikasi</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Mengisi </w:t>
            </w:r>
            <w:r w:rsidRPr="00324540">
              <w:rPr>
                <w:rFonts w:eastAsia="Times New Roman"/>
                <w:i/>
                <w:sz w:val="20"/>
                <w:szCs w:val="24"/>
              </w:rPr>
              <w:t>form</w:t>
            </w:r>
            <w:r w:rsidRPr="00324540">
              <w:rPr>
                <w:rFonts w:eastAsia="Times New Roman"/>
                <w:sz w:val="20"/>
                <w:szCs w:val="24"/>
              </w:rPr>
              <w:t xml:space="preserve"> dan menekan tombol masuk</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halaman </w:t>
            </w:r>
            <w:r w:rsidRPr="00324540">
              <w:rPr>
                <w:rFonts w:eastAsia="Times New Roman"/>
                <w:sz w:val="20"/>
                <w:szCs w:val="24"/>
                <w:lang w:val="id-ID"/>
              </w:rPr>
              <w:t>info</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Pengujian keluar dari aplikasi</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Menekan tombol Ya pada dialog konfirmasi yang muncul saat </w:t>
            </w:r>
            <w:r w:rsidRPr="00324540">
              <w:rPr>
                <w:rFonts w:eastAsia="Times New Roman"/>
                <w:i/>
                <w:sz w:val="20"/>
                <w:szCs w:val="24"/>
              </w:rPr>
              <w:t xml:space="preserve">menu </w:t>
            </w:r>
            <w:r w:rsidRPr="00324540">
              <w:rPr>
                <w:rFonts w:eastAsia="Times New Roman"/>
                <w:sz w:val="20"/>
                <w:szCs w:val="24"/>
              </w:rPr>
              <w:t>keluar diketuk</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Tampil halaman </w:t>
            </w:r>
            <w:r w:rsidRPr="00324540">
              <w:rPr>
                <w:rFonts w:eastAsia="Times New Roman"/>
                <w:i/>
                <w:sz w:val="20"/>
                <w:szCs w:val="24"/>
              </w:rPr>
              <w:t>login</w:t>
            </w:r>
            <w:r w:rsidRPr="00324540">
              <w:rPr>
                <w:rFonts w:eastAsia="Times New Roman"/>
                <w:sz w:val="20"/>
                <w:szCs w:val="24"/>
              </w:rPr>
              <w:t xml:space="preserve"> aplikasi</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B330ED" w:rsidRDefault="00B330ED" w:rsidP="00B330ED">
      <w:pPr>
        <w:spacing w:before="240" w:after="0" w:line="360" w:lineRule="auto"/>
        <w:ind w:left="567" w:firstLine="0"/>
        <w:contextualSpacing/>
        <w:jc w:val="left"/>
        <w:rPr>
          <w:rFonts w:eastAsia="Times New Roman"/>
          <w:b/>
          <w:szCs w:val="24"/>
        </w:rPr>
      </w:pPr>
    </w:p>
    <w:p w:rsidR="00324540" w:rsidRPr="00324540" w:rsidRDefault="00324540" w:rsidP="00B330ED">
      <w:pPr>
        <w:numPr>
          <w:ilvl w:val="0"/>
          <w:numId w:val="88"/>
        </w:numPr>
        <w:spacing w:after="0" w:line="360" w:lineRule="auto"/>
        <w:ind w:left="567" w:hanging="567"/>
        <w:contextualSpacing/>
        <w:jc w:val="left"/>
        <w:rPr>
          <w:rFonts w:eastAsia="Times New Roman"/>
          <w:b/>
          <w:szCs w:val="24"/>
        </w:rPr>
      </w:pPr>
      <w:r w:rsidRPr="00324540">
        <w:rPr>
          <w:rFonts w:eastAsia="Times New Roman"/>
          <w:b/>
          <w:szCs w:val="24"/>
        </w:rPr>
        <w:t>Pengujian Menu</w:t>
      </w:r>
    </w:p>
    <w:p w:rsidR="00324540" w:rsidRPr="00324540" w:rsidRDefault="00E739E5" w:rsidP="00E739E5">
      <w:pPr>
        <w:spacing w:after="0" w:line="360" w:lineRule="auto"/>
        <w:ind w:left="0" w:firstLine="567"/>
        <w:rPr>
          <w:rFonts w:eastAsia="Times New Roman"/>
          <w:szCs w:val="24"/>
          <w:lang w:val="id-ID"/>
        </w:rPr>
      </w:pPr>
      <w:r>
        <w:rPr>
          <w:rFonts w:eastAsia="Times New Roman"/>
          <w:szCs w:val="24"/>
          <w:lang w:val="id-ID"/>
        </w:rPr>
        <w:t>Berikut Tabel 4.15</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w:t>
      </w:r>
      <w:r w:rsidR="00324540" w:rsidRPr="00324540">
        <w:rPr>
          <w:rFonts w:eastAsia="Times New Roman"/>
          <w:i/>
          <w:szCs w:val="24"/>
          <w:lang w:val="id-ID"/>
        </w:rPr>
        <w:t xml:space="preserve">menu </w:t>
      </w:r>
      <w:r w:rsidR="00324540" w:rsidRPr="00324540">
        <w:rPr>
          <w:rFonts w:eastAsia="Times New Roman"/>
          <w:szCs w:val="24"/>
          <w:lang w:val="id-ID"/>
        </w:rPr>
        <w:t>yang terdapat pada</w:t>
      </w:r>
      <w:r w:rsidR="00324540" w:rsidRPr="00324540">
        <w:rPr>
          <w:rFonts w:eastAsia="Times New Roman"/>
          <w:szCs w:val="24"/>
        </w:rPr>
        <w:t xml:space="preserve"> 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78" w:name="_Toc467615623"/>
      <w:bookmarkStart w:id="179" w:name="_Toc470115945"/>
      <w:r>
        <w:t>Tabel 4.</w:t>
      </w:r>
      <w:r w:rsidR="00FC6805">
        <w:fldChar w:fldCharType="begin"/>
      </w:r>
      <w:r w:rsidR="00FC6805">
        <w:instrText xml:space="preserve"> SEQ Tabel_4. \* ARABIC </w:instrText>
      </w:r>
      <w:r w:rsidR="00FC6805">
        <w:fldChar w:fldCharType="separate"/>
      </w:r>
      <w:r w:rsidR="00825E19">
        <w:rPr>
          <w:noProof/>
        </w:rPr>
        <w:t>15</w:t>
      </w:r>
      <w:r w:rsidR="00FC6805">
        <w:rPr>
          <w:noProof/>
        </w:rPr>
        <w:fldChar w:fldCharType="end"/>
      </w:r>
      <w:r>
        <w:t xml:space="preserve"> </w:t>
      </w:r>
      <w:r w:rsidRPr="00324540">
        <w:rPr>
          <w:rFonts w:eastAsia="Times New Roman"/>
          <w:szCs w:val="24"/>
          <w:lang w:val="id-ID"/>
        </w:rPr>
        <w:t>Tabel pengujian menu</w:t>
      </w:r>
      <w:bookmarkEnd w:id="178"/>
      <w:bookmarkEnd w:id="179"/>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409"/>
        <w:gridCol w:w="1701"/>
      </w:tblGrid>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03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0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i/>
                <w:sz w:val="20"/>
                <w:szCs w:val="24"/>
                <w:lang w:val="id-ID"/>
              </w:rPr>
              <w:t xml:space="preserve">menu </w:t>
            </w:r>
            <w:r w:rsidRPr="00324540">
              <w:rPr>
                <w:rFonts w:eastAsia="Times New Roman"/>
                <w:sz w:val="20"/>
                <w:szCs w:val="24"/>
                <w:lang w:val="id-ID"/>
              </w:rPr>
              <w:t>ubah kata sandi</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Mengetuk </w:t>
            </w:r>
            <w:r w:rsidRPr="00324540">
              <w:rPr>
                <w:rFonts w:eastAsia="Times New Roman"/>
                <w:i/>
                <w:sz w:val="20"/>
                <w:szCs w:val="24"/>
              </w:rPr>
              <w:t xml:space="preserve">menu </w:t>
            </w:r>
            <w:r w:rsidRPr="00324540">
              <w:rPr>
                <w:rFonts w:eastAsia="Times New Roman"/>
                <w:sz w:val="20"/>
                <w:szCs w:val="24"/>
              </w:rPr>
              <w:t>ubah kata sandi</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halaman </w:t>
            </w:r>
            <w:r w:rsidRPr="00324540">
              <w:rPr>
                <w:rFonts w:eastAsia="Times New Roman"/>
                <w:sz w:val="20"/>
                <w:szCs w:val="24"/>
                <w:lang w:val="id-ID"/>
              </w:rPr>
              <w:t>ubah kata sandi</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i/>
                <w:sz w:val="20"/>
                <w:szCs w:val="24"/>
                <w:lang w:val="id-ID"/>
              </w:rPr>
              <w:t xml:space="preserve">menu </w:t>
            </w:r>
            <w:r w:rsidRPr="00324540">
              <w:rPr>
                <w:rFonts w:eastAsia="Times New Roman"/>
                <w:sz w:val="20"/>
                <w:szCs w:val="24"/>
                <w:lang w:val="id-ID"/>
              </w:rPr>
              <w:t>tentang aplikasi</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Mengetuk </w:t>
            </w:r>
            <w:r w:rsidRPr="00324540">
              <w:rPr>
                <w:rFonts w:eastAsia="Times New Roman"/>
                <w:i/>
                <w:sz w:val="20"/>
                <w:szCs w:val="24"/>
              </w:rPr>
              <w:t xml:space="preserve">menu </w:t>
            </w:r>
            <w:r w:rsidRPr="00324540">
              <w:rPr>
                <w:rFonts w:eastAsia="Times New Roman"/>
                <w:sz w:val="20"/>
                <w:szCs w:val="24"/>
              </w:rPr>
              <w:t>tentang aplikasi</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halaman </w:t>
            </w:r>
            <w:r w:rsidRPr="00324540">
              <w:rPr>
                <w:rFonts w:eastAsia="Times New Roman"/>
                <w:sz w:val="20"/>
                <w:szCs w:val="24"/>
                <w:lang w:val="id-ID"/>
              </w:rPr>
              <w:t>tentang aplikasi</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2604F5" w:rsidRDefault="002604F5" w:rsidP="00B330ED">
      <w:pPr>
        <w:spacing w:before="480" w:after="0" w:line="360" w:lineRule="auto"/>
        <w:ind w:left="567" w:firstLine="0"/>
        <w:contextualSpacing/>
        <w:jc w:val="left"/>
        <w:rPr>
          <w:rFonts w:eastAsia="Times New Roman"/>
          <w:b/>
          <w:szCs w:val="24"/>
        </w:rPr>
      </w:pPr>
    </w:p>
    <w:p w:rsidR="00324540" w:rsidRPr="00324540" w:rsidRDefault="00324540" w:rsidP="00E739E5">
      <w:pPr>
        <w:numPr>
          <w:ilvl w:val="0"/>
          <w:numId w:val="88"/>
        </w:numPr>
        <w:spacing w:before="480" w:after="0" w:line="360" w:lineRule="auto"/>
        <w:ind w:left="567" w:hanging="567"/>
        <w:contextualSpacing/>
        <w:jc w:val="left"/>
        <w:rPr>
          <w:rFonts w:eastAsia="Times New Roman"/>
          <w:b/>
          <w:szCs w:val="24"/>
        </w:rPr>
      </w:pPr>
      <w:r w:rsidRPr="00324540">
        <w:rPr>
          <w:rFonts w:eastAsia="Times New Roman"/>
          <w:b/>
          <w:szCs w:val="24"/>
        </w:rPr>
        <w:t xml:space="preserve">Pengujian </w:t>
      </w:r>
      <w:r w:rsidRPr="00324540">
        <w:rPr>
          <w:rFonts w:eastAsia="Times New Roman"/>
          <w:b/>
          <w:szCs w:val="24"/>
          <w:lang w:val="id-ID"/>
        </w:rPr>
        <w:t>Tombol Fungsi</w:t>
      </w:r>
    </w:p>
    <w:p w:rsidR="00324540" w:rsidRPr="00324540" w:rsidRDefault="00E739E5" w:rsidP="00210C1E">
      <w:pPr>
        <w:spacing w:after="0" w:line="360" w:lineRule="auto"/>
        <w:ind w:left="0" w:firstLine="567"/>
        <w:rPr>
          <w:rFonts w:eastAsia="Times New Roman"/>
          <w:szCs w:val="24"/>
          <w:lang w:val="id-ID"/>
        </w:rPr>
      </w:pPr>
      <w:r>
        <w:rPr>
          <w:rFonts w:eastAsia="Times New Roman"/>
          <w:szCs w:val="24"/>
          <w:lang w:val="id-ID"/>
        </w:rPr>
        <w:t>Berikut Tabel 4.16</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w:t>
      </w:r>
      <w:r w:rsidR="00324540" w:rsidRPr="00324540">
        <w:rPr>
          <w:rFonts w:eastAsia="Times New Roman"/>
          <w:szCs w:val="24"/>
          <w:lang w:val="id-ID"/>
        </w:rPr>
        <w:t xml:space="preserve">tombol </w:t>
      </w:r>
      <w:r w:rsidR="00324540" w:rsidRPr="00324540">
        <w:rPr>
          <w:rFonts w:eastAsia="Times New Roman"/>
          <w:szCs w:val="24"/>
        </w:rPr>
        <w:t>fungsi yang terdapat pada 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Pr="00324540" w:rsidRDefault="00324540" w:rsidP="00210C1E">
      <w:pPr>
        <w:pStyle w:val="Caption"/>
        <w:keepNext/>
        <w:jc w:val="both"/>
      </w:pPr>
      <w:bookmarkStart w:id="180" w:name="_Toc467615624"/>
      <w:bookmarkStart w:id="181" w:name="_Toc470115946"/>
      <w:r>
        <w:t>Tabel 4.</w:t>
      </w:r>
      <w:r w:rsidR="00FC6805">
        <w:fldChar w:fldCharType="begin"/>
      </w:r>
      <w:r w:rsidR="00FC6805">
        <w:instrText xml:space="preserve"> SEQ Tabel_4. \* ARABIC </w:instrText>
      </w:r>
      <w:r w:rsidR="00FC6805">
        <w:fldChar w:fldCharType="separate"/>
      </w:r>
      <w:r w:rsidR="00825E19">
        <w:rPr>
          <w:noProof/>
        </w:rPr>
        <w:t>16</w:t>
      </w:r>
      <w:r w:rsidR="00FC6805">
        <w:rPr>
          <w:noProof/>
        </w:rPr>
        <w:fldChar w:fldCharType="end"/>
      </w:r>
      <w:r>
        <w:t xml:space="preserve"> </w:t>
      </w:r>
      <w:r w:rsidRPr="00324540">
        <w:rPr>
          <w:rFonts w:eastAsia="Times New Roman"/>
          <w:szCs w:val="24"/>
          <w:lang w:val="id-ID"/>
        </w:rPr>
        <w:t>Tabel pengujian tombol fungs</w:t>
      </w:r>
      <w:r>
        <w:rPr>
          <w:rFonts w:eastAsia="Times New Roman"/>
          <w:szCs w:val="24"/>
        </w:rPr>
        <w:t>i</w:t>
      </w:r>
      <w:bookmarkEnd w:id="180"/>
      <w:bookmarkEnd w:id="181"/>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409"/>
        <w:gridCol w:w="1701"/>
      </w:tblGrid>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03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0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tombol tambah info</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Menekan tombol tambah info</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halaman </w:t>
            </w:r>
            <w:r w:rsidRPr="00324540">
              <w:rPr>
                <w:rFonts w:eastAsia="Times New Roman"/>
                <w:sz w:val="20"/>
                <w:szCs w:val="24"/>
                <w:lang w:val="id-ID"/>
              </w:rPr>
              <w:t>tambah info</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tombol tambah forum</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Menekan tombol tambah forum</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halaman </w:t>
            </w:r>
            <w:r w:rsidRPr="00324540">
              <w:rPr>
                <w:rFonts w:eastAsia="Times New Roman"/>
                <w:sz w:val="20"/>
                <w:szCs w:val="24"/>
                <w:lang w:val="id-ID"/>
              </w:rPr>
              <w:t>tambah forum</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tombol kembali ke atas</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Menekan tombol kembali ke atas pada halaman info</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Tampil data paling atas pada halaman info</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tombol kembali ke atas</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Menekan tombol kembali ke atas pada halaman info</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Tampil data paling atas pada halaman forum</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B330ED" w:rsidRDefault="00B330ED" w:rsidP="00B330ED">
      <w:pPr>
        <w:spacing w:after="0" w:line="360" w:lineRule="auto"/>
        <w:ind w:left="284" w:firstLine="0"/>
        <w:contextualSpacing/>
        <w:jc w:val="left"/>
        <w:rPr>
          <w:rFonts w:eastAsia="Times New Roman"/>
          <w:b/>
          <w:szCs w:val="24"/>
        </w:rPr>
      </w:pPr>
    </w:p>
    <w:p w:rsidR="00324540" w:rsidRPr="00324540" w:rsidRDefault="001E2430" w:rsidP="00B330ED">
      <w:pPr>
        <w:numPr>
          <w:ilvl w:val="0"/>
          <w:numId w:val="88"/>
        </w:numPr>
        <w:spacing w:after="0" w:line="360" w:lineRule="auto"/>
        <w:ind w:left="567" w:hanging="567"/>
        <w:contextualSpacing/>
        <w:jc w:val="left"/>
        <w:rPr>
          <w:rFonts w:eastAsia="Times New Roman"/>
          <w:b/>
          <w:szCs w:val="24"/>
        </w:rPr>
      </w:pPr>
      <w:r>
        <w:rPr>
          <w:rFonts w:eastAsia="Times New Roman"/>
          <w:b/>
          <w:szCs w:val="24"/>
        </w:rPr>
        <w:br w:type="page"/>
      </w:r>
      <w:r w:rsidR="00324540" w:rsidRPr="00324540">
        <w:rPr>
          <w:rFonts w:eastAsia="Times New Roman"/>
          <w:b/>
          <w:szCs w:val="24"/>
        </w:rPr>
        <w:lastRenderedPageBreak/>
        <w:t xml:space="preserve">Pengujian </w:t>
      </w:r>
      <w:r w:rsidR="00324540" w:rsidRPr="00324540">
        <w:rPr>
          <w:rFonts w:eastAsia="Times New Roman"/>
          <w:b/>
          <w:szCs w:val="24"/>
          <w:lang w:val="id-ID"/>
        </w:rPr>
        <w:t>Sortir Data</w:t>
      </w:r>
    </w:p>
    <w:p w:rsidR="00324540" w:rsidRPr="00324540" w:rsidRDefault="00E739E5" w:rsidP="00324540">
      <w:pPr>
        <w:spacing w:after="0" w:line="360" w:lineRule="auto"/>
        <w:ind w:left="0" w:firstLine="567"/>
        <w:rPr>
          <w:rFonts w:eastAsia="Times New Roman"/>
          <w:szCs w:val="24"/>
          <w:lang w:val="id-ID"/>
        </w:rPr>
      </w:pPr>
      <w:r>
        <w:rPr>
          <w:rFonts w:eastAsia="Times New Roman"/>
          <w:szCs w:val="24"/>
          <w:lang w:val="id-ID"/>
        </w:rPr>
        <w:t>Berikut T</w:t>
      </w:r>
      <w:r w:rsidR="00324540" w:rsidRPr="00324540">
        <w:rPr>
          <w:rFonts w:eastAsia="Times New Roman"/>
          <w:szCs w:val="24"/>
          <w:lang w:val="id-ID"/>
        </w:rPr>
        <w:t>abel 4.1</w:t>
      </w:r>
      <w:r>
        <w:rPr>
          <w:rFonts w:eastAsia="Times New Roman"/>
          <w:szCs w:val="24"/>
        </w:rPr>
        <w:t>7</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fungsi </w:t>
      </w:r>
      <w:r w:rsidR="00324540" w:rsidRPr="00324540">
        <w:rPr>
          <w:rFonts w:eastAsia="Times New Roman"/>
          <w:szCs w:val="24"/>
          <w:lang w:val="id-ID"/>
        </w:rPr>
        <w:t>sortir data</w:t>
      </w:r>
      <w:r w:rsidR="00324540" w:rsidRPr="00324540">
        <w:rPr>
          <w:rFonts w:eastAsia="Times New Roman"/>
          <w:szCs w:val="24"/>
        </w:rPr>
        <w:t xml:space="preserve"> </w:t>
      </w:r>
      <w:r w:rsidR="00324540" w:rsidRPr="00324540">
        <w:rPr>
          <w:rFonts w:eastAsia="Times New Roman"/>
          <w:szCs w:val="24"/>
          <w:lang w:val="id-ID"/>
        </w:rPr>
        <w:t xml:space="preserve">pada </w:t>
      </w:r>
      <w:r w:rsidR="00324540" w:rsidRPr="00324540">
        <w:rPr>
          <w:rFonts w:eastAsia="Times New Roman"/>
          <w:szCs w:val="24"/>
        </w:rPr>
        <w:t>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82" w:name="_Toc467615625"/>
      <w:bookmarkStart w:id="183" w:name="_Toc470115947"/>
      <w:r>
        <w:t>Tabel 4.</w:t>
      </w:r>
      <w:r w:rsidR="00FC6805">
        <w:fldChar w:fldCharType="begin"/>
      </w:r>
      <w:r w:rsidR="00FC6805">
        <w:instrText xml:space="preserve"> SEQ Tabel_4. \* ARABIC </w:instrText>
      </w:r>
      <w:r w:rsidR="00FC6805">
        <w:fldChar w:fldCharType="separate"/>
      </w:r>
      <w:r w:rsidR="00825E19">
        <w:rPr>
          <w:noProof/>
        </w:rPr>
        <w:t>17</w:t>
      </w:r>
      <w:r w:rsidR="00FC6805">
        <w:rPr>
          <w:noProof/>
        </w:rPr>
        <w:fldChar w:fldCharType="end"/>
      </w:r>
      <w:r>
        <w:t xml:space="preserve"> </w:t>
      </w:r>
      <w:r w:rsidRPr="00324540">
        <w:rPr>
          <w:rFonts w:eastAsia="Times New Roman"/>
          <w:szCs w:val="24"/>
          <w:lang w:val="id-ID"/>
        </w:rPr>
        <w:t>Tabel pengujian sortir data</w:t>
      </w:r>
      <w:bookmarkEnd w:id="182"/>
      <w:bookmarkEnd w:id="183"/>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409"/>
        <w:gridCol w:w="1701"/>
      </w:tblGrid>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03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0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sortir data info</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 xml:space="preserve">Memilih </w:t>
            </w:r>
            <w:r w:rsidRPr="00324540">
              <w:rPr>
                <w:rFonts w:eastAsia="Times New Roman"/>
                <w:i/>
                <w:sz w:val="20"/>
                <w:szCs w:val="24"/>
                <w:lang w:val="id-ID"/>
              </w:rPr>
              <w:t>level</w:t>
            </w:r>
            <w:r w:rsidRPr="00324540">
              <w:rPr>
                <w:rFonts w:eastAsia="Times New Roman"/>
                <w:sz w:val="20"/>
                <w:szCs w:val="24"/>
                <w:lang w:val="id-ID"/>
              </w:rPr>
              <w:t xml:space="preserve"> pengirim info pada </w:t>
            </w:r>
            <w:r w:rsidRPr="00324540">
              <w:rPr>
                <w:rFonts w:eastAsia="Times New Roman"/>
                <w:i/>
                <w:sz w:val="20"/>
                <w:szCs w:val="24"/>
                <w:lang w:val="id-ID"/>
              </w:rPr>
              <w:t>dropdown</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w:t>
            </w:r>
            <w:r w:rsidRPr="00324540">
              <w:rPr>
                <w:rFonts w:eastAsia="Times New Roman"/>
                <w:sz w:val="20"/>
                <w:szCs w:val="24"/>
                <w:lang w:val="id-ID"/>
              </w:rPr>
              <w:t xml:space="preserve">data info sesuai dengan </w:t>
            </w:r>
            <w:r w:rsidRPr="00324540">
              <w:rPr>
                <w:rFonts w:eastAsia="Times New Roman"/>
                <w:i/>
                <w:sz w:val="20"/>
                <w:szCs w:val="24"/>
                <w:lang w:val="id-ID"/>
              </w:rPr>
              <w:t>level</w:t>
            </w:r>
            <w:r w:rsidRPr="00324540">
              <w:rPr>
                <w:rFonts w:eastAsia="Times New Roman"/>
                <w:sz w:val="20"/>
                <w:szCs w:val="24"/>
                <w:lang w:val="id-ID"/>
              </w:rPr>
              <w:t xml:space="preserve"> pengirim </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Pengujian sortir data forum</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 xml:space="preserve">Memilih kategori info pada </w:t>
            </w:r>
            <w:r w:rsidRPr="00324540">
              <w:rPr>
                <w:rFonts w:eastAsia="Times New Roman"/>
                <w:i/>
                <w:sz w:val="20"/>
                <w:szCs w:val="24"/>
                <w:lang w:val="id-ID"/>
              </w:rPr>
              <w:t>dropdown</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Tampil data forum sesuai kategori forum</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E739E5" w:rsidRDefault="00E739E5" w:rsidP="00E739E5">
      <w:pPr>
        <w:spacing w:after="0" w:line="360" w:lineRule="auto"/>
        <w:ind w:left="284" w:firstLine="0"/>
        <w:contextualSpacing/>
        <w:jc w:val="left"/>
        <w:rPr>
          <w:rFonts w:eastAsia="Times New Roman"/>
          <w:b/>
          <w:szCs w:val="24"/>
        </w:rPr>
      </w:pPr>
    </w:p>
    <w:p w:rsidR="00324540" w:rsidRPr="00324540" w:rsidRDefault="00324540" w:rsidP="00B330ED">
      <w:pPr>
        <w:numPr>
          <w:ilvl w:val="0"/>
          <w:numId w:val="88"/>
        </w:numPr>
        <w:spacing w:after="0" w:line="360" w:lineRule="auto"/>
        <w:ind w:left="567" w:hanging="567"/>
        <w:contextualSpacing/>
        <w:jc w:val="left"/>
        <w:rPr>
          <w:rFonts w:eastAsia="Times New Roman"/>
          <w:b/>
          <w:szCs w:val="24"/>
        </w:rPr>
      </w:pPr>
      <w:r w:rsidRPr="00324540">
        <w:rPr>
          <w:rFonts w:eastAsia="Times New Roman"/>
          <w:b/>
          <w:szCs w:val="24"/>
        </w:rPr>
        <w:t>Pengujian</w:t>
      </w:r>
      <w:r w:rsidRPr="00324540">
        <w:rPr>
          <w:rFonts w:eastAsia="Times New Roman"/>
          <w:b/>
          <w:szCs w:val="24"/>
          <w:lang w:val="id-ID"/>
        </w:rPr>
        <w:t xml:space="preserve"> Pemilihan Data</w:t>
      </w:r>
    </w:p>
    <w:p w:rsidR="00324540" w:rsidRPr="00324540" w:rsidRDefault="00E739E5" w:rsidP="00324540">
      <w:pPr>
        <w:spacing w:after="0" w:line="360" w:lineRule="auto"/>
        <w:ind w:left="0" w:firstLine="567"/>
        <w:rPr>
          <w:rFonts w:eastAsia="Times New Roman"/>
          <w:szCs w:val="24"/>
          <w:lang w:val="id-ID"/>
        </w:rPr>
      </w:pPr>
      <w:r>
        <w:rPr>
          <w:rFonts w:eastAsia="Times New Roman"/>
          <w:szCs w:val="24"/>
          <w:lang w:val="id-ID"/>
        </w:rPr>
        <w:t>Berikut Tabel 4.18</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fungsi </w:t>
      </w:r>
      <w:r w:rsidR="00324540" w:rsidRPr="00324540">
        <w:rPr>
          <w:rFonts w:eastAsia="Times New Roman"/>
          <w:szCs w:val="24"/>
          <w:lang w:val="id-ID"/>
        </w:rPr>
        <w:t xml:space="preserve">pemilihan data pada </w:t>
      </w:r>
      <w:r w:rsidR="00324540" w:rsidRPr="00324540">
        <w:rPr>
          <w:rFonts w:eastAsia="Times New Roman"/>
          <w:szCs w:val="24"/>
        </w:rPr>
        <w:t>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84" w:name="_Toc467615626"/>
      <w:bookmarkStart w:id="185" w:name="_Toc470115948"/>
      <w:r>
        <w:t>Tabel 4.</w:t>
      </w:r>
      <w:r w:rsidR="00FC6805">
        <w:fldChar w:fldCharType="begin"/>
      </w:r>
      <w:r w:rsidR="00FC6805">
        <w:instrText xml:space="preserve"> SEQ Tabel_4. \* ARABIC </w:instrText>
      </w:r>
      <w:r w:rsidR="00FC6805">
        <w:fldChar w:fldCharType="separate"/>
      </w:r>
      <w:r w:rsidR="00825E19">
        <w:rPr>
          <w:noProof/>
        </w:rPr>
        <w:t>18</w:t>
      </w:r>
      <w:r w:rsidR="00FC6805">
        <w:rPr>
          <w:noProof/>
        </w:rPr>
        <w:fldChar w:fldCharType="end"/>
      </w:r>
      <w:r>
        <w:t xml:space="preserve"> </w:t>
      </w:r>
      <w:r w:rsidRPr="00324540">
        <w:rPr>
          <w:rFonts w:eastAsia="Times New Roman"/>
          <w:szCs w:val="24"/>
          <w:lang w:val="id-ID"/>
        </w:rPr>
        <w:t>Tabel pengujian</w:t>
      </w:r>
      <w:bookmarkEnd w:id="184"/>
      <w:bookmarkEnd w:id="185"/>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806"/>
        <w:gridCol w:w="1304"/>
      </w:tblGrid>
      <w:tr w:rsidR="00324540" w:rsidRPr="00324540" w:rsidTr="003564CE">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03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806"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304"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3564CE">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Pengujian pemilihan data info</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Menekan panjang salah satu data info pada halaman info</w:t>
            </w:r>
          </w:p>
        </w:tc>
        <w:tc>
          <w:tcPr>
            <w:tcW w:w="2806"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w:t>
            </w:r>
            <w:r w:rsidRPr="00324540">
              <w:rPr>
                <w:rFonts w:eastAsia="Times New Roman"/>
                <w:sz w:val="20"/>
                <w:szCs w:val="24"/>
                <w:lang w:val="id-ID"/>
              </w:rPr>
              <w:t>dialog pilihan edit dan hapus</w:t>
            </w:r>
          </w:p>
        </w:tc>
        <w:tc>
          <w:tcPr>
            <w:tcW w:w="1304"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Pengujian pemilihan data forum</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Menekan panjang salah satu data forum pada halaman info</w:t>
            </w:r>
          </w:p>
        </w:tc>
        <w:tc>
          <w:tcPr>
            <w:tcW w:w="2806"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w:t>
            </w:r>
            <w:r w:rsidRPr="00324540">
              <w:rPr>
                <w:rFonts w:eastAsia="Times New Roman"/>
                <w:sz w:val="20"/>
                <w:szCs w:val="24"/>
                <w:lang w:val="id-ID"/>
              </w:rPr>
              <w:t>dialog pilihan edit dan hapus</w:t>
            </w:r>
          </w:p>
        </w:tc>
        <w:tc>
          <w:tcPr>
            <w:tcW w:w="1304"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Pengujian pemilihan data komentar</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Menekan panjang salah satu data komentar pada halaman detail forum</w:t>
            </w:r>
          </w:p>
        </w:tc>
        <w:tc>
          <w:tcPr>
            <w:tcW w:w="2806"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w:t>
            </w:r>
            <w:r w:rsidRPr="00324540">
              <w:rPr>
                <w:rFonts w:eastAsia="Times New Roman"/>
                <w:sz w:val="20"/>
                <w:szCs w:val="24"/>
                <w:lang w:val="id-ID"/>
              </w:rPr>
              <w:t>dialog pilihan edit dan hapus</w:t>
            </w:r>
          </w:p>
        </w:tc>
        <w:tc>
          <w:tcPr>
            <w:tcW w:w="1304"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Pengujian pemilihan data forum</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Menekan salah satu data forum pada halaman forum</w:t>
            </w:r>
          </w:p>
        </w:tc>
        <w:tc>
          <w:tcPr>
            <w:tcW w:w="2806"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Tampil data forum yang dipilih dan komentar yang berkaitan dengan forum tersebut pada halaman detail forum</w:t>
            </w:r>
          </w:p>
        </w:tc>
        <w:tc>
          <w:tcPr>
            <w:tcW w:w="1304"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Berhasil</w:t>
            </w:r>
          </w:p>
        </w:tc>
      </w:tr>
    </w:tbl>
    <w:p w:rsidR="00210C1E" w:rsidRDefault="00210C1E" w:rsidP="00210C1E">
      <w:pPr>
        <w:spacing w:line="360" w:lineRule="auto"/>
        <w:ind w:left="284" w:firstLine="0"/>
        <w:contextualSpacing/>
        <w:rPr>
          <w:rFonts w:eastAsia="Times New Roman"/>
          <w:b/>
          <w:szCs w:val="24"/>
        </w:rPr>
      </w:pPr>
    </w:p>
    <w:p w:rsidR="00324540" w:rsidRPr="00324540" w:rsidRDefault="00324540" w:rsidP="00B330ED">
      <w:pPr>
        <w:numPr>
          <w:ilvl w:val="0"/>
          <w:numId w:val="88"/>
        </w:numPr>
        <w:spacing w:line="360" w:lineRule="auto"/>
        <w:ind w:left="567" w:hanging="567"/>
        <w:contextualSpacing/>
        <w:rPr>
          <w:rFonts w:eastAsia="Times New Roman"/>
          <w:b/>
          <w:szCs w:val="24"/>
        </w:rPr>
      </w:pPr>
      <w:r w:rsidRPr="00324540">
        <w:rPr>
          <w:rFonts w:eastAsia="Times New Roman"/>
          <w:b/>
          <w:szCs w:val="24"/>
        </w:rPr>
        <w:t>Pengujian Tambah Data</w:t>
      </w:r>
    </w:p>
    <w:p w:rsidR="008D3D8E" w:rsidRDefault="00E739E5" w:rsidP="001E2430">
      <w:pPr>
        <w:spacing w:after="0" w:line="360" w:lineRule="auto"/>
        <w:ind w:left="0" w:firstLine="567"/>
        <w:rPr>
          <w:rFonts w:eastAsia="Times New Roman"/>
          <w:szCs w:val="24"/>
          <w:lang w:val="id-ID"/>
        </w:rPr>
      </w:pPr>
      <w:r>
        <w:rPr>
          <w:rFonts w:eastAsia="Times New Roman"/>
          <w:szCs w:val="24"/>
          <w:lang w:val="id-ID"/>
        </w:rPr>
        <w:t>Berikut Tabel 4.19</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fungsi </w:t>
      </w:r>
      <w:r w:rsidR="00324540" w:rsidRPr="00324540">
        <w:rPr>
          <w:rFonts w:eastAsia="Times New Roman"/>
          <w:szCs w:val="24"/>
          <w:lang w:val="id-ID"/>
        </w:rPr>
        <w:t>tambah data pada</w:t>
      </w:r>
      <w:r w:rsidR="00324540" w:rsidRPr="00324540">
        <w:rPr>
          <w:rFonts w:eastAsia="Times New Roman"/>
          <w:szCs w:val="24"/>
        </w:rPr>
        <w:t xml:space="preserve"> 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86" w:name="_Toc467615627"/>
      <w:bookmarkStart w:id="187" w:name="_Toc470115949"/>
      <w:r>
        <w:t>Tabel 4.</w:t>
      </w:r>
      <w:r w:rsidR="00FC6805">
        <w:fldChar w:fldCharType="begin"/>
      </w:r>
      <w:r w:rsidR="00FC6805">
        <w:instrText xml:space="preserve"> SEQ Tabel_4. \* ARABIC </w:instrText>
      </w:r>
      <w:r w:rsidR="00FC6805">
        <w:fldChar w:fldCharType="separate"/>
      </w:r>
      <w:r w:rsidR="00825E19">
        <w:rPr>
          <w:noProof/>
        </w:rPr>
        <w:t>19</w:t>
      </w:r>
      <w:r w:rsidR="00FC6805">
        <w:rPr>
          <w:noProof/>
        </w:rPr>
        <w:fldChar w:fldCharType="end"/>
      </w:r>
      <w:r>
        <w:t xml:space="preserve"> </w:t>
      </w:r>
      <w:r w:rsidRPr="00324540">
        <w:rPr>
          <w:rFonts w:eastAsia="Times New Roman"/>
          <w:szCs w:val="24"/>
          <w:lang w:val="id-ID"/>
        </w:rPr>
        <w:t>Tabel pengujian tambah data</w:t>
      </w:r>
      <w:bookmarkEnd w:id="186"/>
      <w:bookmarkEnd w:id="187"/>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179"/>
        <w:gridCol w:w="2268"/>
        <w:gridCol w:w="1701"/>
      </w:tblGrid>
      <w:tr w:rsidR="00324540" w:rsidRPr="00324540" w:rsidTr="00AA5BF6">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17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26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AA5BF6">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tambah data info</w:t>
            </w:r>
          </w:p>
        </w:tc>
        <w:tc>
          <w:tcPr>
            <w:tcW w:w="217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Mengisi rincian data info dan menekan tombol kirim pada halaman tambah info</w:t>
            </w:r>
          </w:p>
        </w:tc>
        <w:tc>
          <w:tcPr>
            <w:tcW w:w="226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data </w:t>
            </w:r>
            <w:r w:rsidRPr="00324540">
              <w:rPr>
                <w:rFonts w:eastAsia="Times New Roman"/>
                <w:sz w:val="20"/>
                <w:szCs w:val="24"/>
                <w:lang w:val="id-ID"/>
              </w:rPr>
              <w:t>info</w:t>
            </w:r>
            <w:r w:rsidRPr="00324540">
              <w:rPr>
                <w:rFonts w:eastAsia="Times New Roman"/>
                <w:sz w:val="20"/>
                <w:szCs w:val="24"/>
              </w:rPr>
              <w:t xml:space="preserve"> baru pada halaman </w:t>
            </w:r>
            <w:r w:rsidRPr="00324540">
              <w:rPr>
                <w:rFonts w:eastAsia="Times New Roman"/>
                <w:sz w:val="20"/>
                <w:szCs w:val="24"/>
                <w:lang w:val="id-ID"/>
              </w:rPr>
              <w:t>info</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AA5BF6">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Pengujian </w:t>
            </w:r>
            <w:r w:rsidRPr="00324540">
              <w:rPr>
                <w:rFonts w:eastAsia="Times New Roman"/>
                <w:sz w:val="20"/>
                <w:szCs w:val="24"/>
                <w:lang w:val="id-ID"/>
              </w:rPr>
              <w:t>tambah data forum</w:t>
            </w:r>
          </w:p>
        </w:tc>
        <w:tc>
          <w:tcPr>
            <w:tcW w:w="217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Mengisi rincian data forum dan menekan tombol kirim pada halaman tambah forum</w:t>
            </w:r>
          </w:p>
        </w:tc>
        <w:tc>
          <w:tcPr>
            <w:tcW w:w="226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Tampil data </w:t>
            </w:r>
            <w:r w:rsidRPr="00324540">
              <w:rPr>
                <w:rFonts w:eastAsia="Times New Roman"/>
                <w:sz w:val="20"/>
                <w:szCs w:val="24"/>
                <w:lang w:val="id-ID"/>
              </w:rPr>
              <w:t>forum</w:t>
            </w:r>
            <w:r w:rsidRPr="00324540">
              <w:rPr>
                <w:rFonts w:eastAsia="Times New Roman"/>
                <w:sz w:val="20"/>
                <w:szCs w:val="24"/>
              </w:rPr>
              <w:t xml:space="preserve"> baru pada halaman </w:t>
            </w:r>
            <w:r w:rsidRPr="00324540">
              <w:rPr>
                <w:rFonts w:eastAsia="Times New Roman"/>
                <w:sz w:val="20"/>
                <w:szCs w:val="24"/>
                <w:lang w:val="id-ID"/>
              </w:rPr>
              <w:t>forum</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AA5BF6">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Pengujian tambah</w:t>
            </w:r>
            <w:r w:rsidRPr="00324540">
              <w:rPr>
                <w:rFonts w:eastAsia="Times New Roman"/>
                <w:sz w:val="20"/>
                <w:szCs w:val="24"/>
                <w:lang w:val="id-ID"/>
              </w:rPr>
              <w:t xml:space="preserve"> data komentar</w:t>
            </w:r>
          </w:p>
        </w:tc>
        <w:tc>
          <w:tcPr>
            <w:tcW w:w="217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 xml:space="preserve">Mengisi rincian data komentar dan menekan </w:t>
            </w:r>
            <w:r w:rsidRPr="00324540">
              <w:rPr>
                <w:rFonts w:eastAsia="Times New Roman"/>
                <w:sz w:val="20"/>
                <w:szCs w:val="24"/>
                <w:lang w:val="id-ID"/>
              </w:rPr>
              <w:lastRenderedPageBreak/>
              <w:t>tombol kirim pada halaman detail forum</w:t>
            </w:r>
          </w:p>
        </w:tc>
        <w:tc>
          <w:tcPr>
            <w:tcW w:w="226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lastRenderedPageBreak/>
              <w:t xml:space="preserve">Tampil data </w:t>
            </w:r>
            <w:r w:rsidRPr="00324540">
              <w:rPr>
                <w:rFonts w:eastAsia="Times New Roman"/>
                <w:sz w:val="20"/>
                <w:szCs w:val="24"/>
                <w:lang w:val="id-ID"/>
              </w:rPr>
              <w:t>komentar</w:t>
            </w:r>
            <w:r w:rsidRPr="00324540">
              <w:rPr>
                <w:rFonts w:eastAsia="Times New Roman"/>
                <w:sz w:val="20"/>
                <w:szCs w:val="24"/>
              </w:rPr>
              <w:t xml:space="preserve"> baru pada halaman </w:t>
            </w:r>
            <w:r w:rsidRPr="00324540">
              <w:rPr>
                <w:rFonts w:eastAsia="Times New Roman"/>
                <w:sz w:val="20"/>
                <w:szCs w:val="24"/>
                <w:lang w:val="id-ID"/>
              </w:rPr>
              <w:t xml:space="preserve">detail </w:t>
            </w:r>
            <w:r w:rsidRPr="00324540">
              <w:rPr>
                <w:rFonts w:eastAsia="Times New Roman"/>
                <w:sz w:val="20"/>
                <w:szCs w:val="24"/>
                <w:lang w:val="id-ID"/>
              </w:rPr>
              <w:lastRenderedPageBreak/>
              <w:t>forum</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lastRenderedPageBreak/>
              <w:t>Berhasil</w:t>
            </w:r>
          </w:p>
        </w:tc>
      </w:tr>
    </w:tbl>
    <w:p w:rsidR="00210C1E" w:rsidRDefault="00210C1E" w:rsidP="00210C1E">
      <w:pPr>
        <w:spacing w:after="0" w:line="360" w:lineRule="auto"/>
        <w:ind w:left="284" w:firstLine="0"/>
        <w:contextualSpacing/>
        <w:jc w:val="left"/>
        <w:rPr>
          <w:rFonts w:eastAsia="Times New Roman"/>
          <w:b/>
          <w:szCs w:val="24"/>
        </w:rPr>
      </w:pPr>
    </w:p>
    <w:p w:rsidR="00324540" w:rsidRPr="00324540" w:rsidRDefault="00324540" w:rsidP="0011610B">
      <w:pPr>
        <w:numPr>
          <w:ilvl w:val="0"/>
          <w:numId w:val="88"/>
        </w:numPr>
        <w:spacing w:after="0" w:line="360" w:lineRule="auto"/>
        <w:ind w:left="284" w:hanging="284"/>
        <w:contextualSpacing/>
        <w:jc w:val="left"/>
        <w:rPr>
          <w:rFonts w:eastAsia="Times New Roman"/>
          <w:b/>
          <w:szCs w:val="24"/>
        </w:rPr>
      </w:pPr>
      <w:r w:rsidRPr="00324540">
        <w:rPr>
          <w:rFonts w:eastAsia="Times New Roman"/>
          <w:b/>
          <w:szCs w:val="24"/>
        </w:rPr>
        <w:t>Pengujian Edit Data</w:t>
      </w:r>
    </w:p>
    <w:p w:rsidR="00324540" w:rsidRPr="00324540" w:rsidRDefault="00E739E5" w:rsidP="00324540">
      <w:pPr>
        <w:spacing w:after="0" w:line="360" w:lineRule="auto"/>
        <w:ind w:left="0" w:firstLine="567"/>
        <w:rPr>
          <w:rFonts w:eastAsia="Times New Roman"/>
          <w:szCs w:val="24"/>
          <w:lang w:val="id-ID"/>
        </w:rPr>
      </w:pPr>
      <w:r>
        <w:rPr>
          <w:rFonts w:eastAsia="Times New Roman"/>
          <w:szCs w:val="24"/>
          <w:lang w:val="id-ID"/>
        </w:rPr>
        <w:t>Berikut Tabel 4.20</w:t>
      </w:r>
      <w:r w:rsidR="00324540" w:rsidRPr="00324540">
        <w:rPr>
          <w:rFonts w:eastAsia="Times New Roman"/>
          <w:szCs w:val="24"/>
          <w:lang w:val="id-ID"/>
        </w:rPr>
        <w:t xml:space="preserve"> yang menunjukkan hasil </w:t>
      </w:r>
      <w:r w:rsidR="00324540" w:rsidRPr="00324540">
        <w:rPr>
          <w:rFonts w:eastAsia="Times New Roman"/>
          <w:szCs w:val="24"/>
        </w:rPr>
        <w:t>pengujian fungsi edit</w:t>
      </w:r>
      <w:r w:rsidR="00324540" w:rsidRPr="00324540">
        <w:rPr>
          <w:rFonts w:eastAsia="Times New Roman"/>
          <w:szCs w:val="24"/>
          <w:lang w:val="id-ID"/>
        </w:rPr>
        <w:t xml:space="preserve"> data pada</w:t>
      </w:r>
      <w:r w:rsidR="00324540" w:rsidRPr="00324540">
        <w:rPr>
          <w:rFonts w:eastAsia="Times New Roman"/>
          <w:szCs w:val="24"/>
        </w:rPr>
        <w:t xml:space="preserve"> 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88" w:name="_Toc467615628"/>
      <w:bookmarkStart w:id="189" w:name="_Toc470115950"/>
      <w:r>
        <w:t>Tabel 4.</w:t>
      </w:r>
      <w:r w:rsidR="00FC6805">
        <w:fldChar w:fldCharType="begin"/>
      </w:r>
      <w:r w:rsidR="00FC6805">
        <w:instrText xml:space="preserve"> SEQ Tabel_4. \* ARABIC </w:instrText>
      </w:r>
      <w:r w:rsidR="00FC6805">
        <w:fldChar w:fldCharType="separate"/>
      </w:r>
      <w:r w:rsidR="00825E19">
        <w:rPr>
          <w:noProof/>
        </w:rPr>
        <w:t>20</w:t>
      </w:r>
      <w:r w:rsidR="00FC6805">
        <w:rPr>
          <w:noProof/>
        </w:rPr>
        <w:fldChar w:fldCharType="end"/>
      </w:r>
      <w:r>
        <w:t xml:space="preserve"> </w:t>
      </w:r>
      <w:r w:rsidRPr="00324540">
        <w:rPr>
          <w:rFonts w:eastAsia="Times New Roman"/>
          <w:szCs w:val="24"/>
          <w:lang w:val="id-ID"/>
        </w:rPr>
        <w:t>Tabel pengujian edit data</w:t>
      </w:r>
      <w:bookmarkEnd w:id="188"/>
      <w:bookmarkEnd w:id="189"/>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2977"/>
        <w:gridCol w:w="2410"/>
        <w:gridCol w:w="1162"/>
      </w:tblGrid>
      <w:tr w:rsidR="00324540" w:rsidRPr="00324540" w:rsidTr="003564CE">
        <w:tc>
          <w:tcPr>
            <w:tcW w:w="138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977"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1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162"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3564CE">
        <w:tc>
          <w:tcPr>
            <w:tcW w:w="138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Pengujian ubah</w:t>
            </w:r>
            <w:r w:rsidRPr="00324540">
              <w:rPr>
                <w:rFonts w:eastAsia="Times New Roman"/>
                <w:sz w:val="20"/>
                <w:szCs w:val="24"/>
                <w:lang w:val="id-ID"/>
              </w:rPr>
              <w:t xml:space="preserve"> data info</w:t>
            </w:r>
          </w:p>
        </w:tc>
        <w:tc>
          <w:tcPr>
            <w:tcW w:w="2977"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Mengubah data yang tampil dan menekan tombol simpan pada halaman edit info</w:t>
            </w:r>
          </w:p>
        </w:tc>
        <w:tc>
          <w:tcPr>
            <w:tcW w:w="241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Tampil perubahan data info pada halaman info saat di-</w:t>
            </w:r>
            <w:r w:rsidRPr="00324540">
              <w:rPr>
                <w:rFonts w:eastAsia="Times New Roman"/>
                <w:i/>
                <w:sz w:val="20"/>
                <w:szCs w:val="24"/>
                <w:lang w:val="id-ID"/>
              </w:rPr>
              <w:t>refresh</w:t>
            </w:r>
            <w:r w:rsidRPr="00324540">
              <w:rPr>
                <w:rFonts w:eastAsia="Times New Roman"/>
                <w:sz w:val="20"/>
                <w:szCs w:val="24"/>
                <w:lang w:val="id-ID"/>
              </w:rPr>
              <w:t xml:space="preserve"> </w:t>
            </w:r>
          </w:p>
        </w:tc>
        <w:tc>
          <w:tcPr>
            <w:tcW w:w="1162"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38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Pengujian </w:t>
            </w:r>
            <w:r w:rsidRPr="00324540">
              <w:rPr>
                <w:rFonts w:eastAsia="Times New Roman"/>
                <w:sz w:val="20"/>
                <w:szCs w:val="24"/>
                <w:lang w:val="id-ID"/>
              </w:rPr>
              <w:t>ubah data forum</w:t>
            </w:r>
          </w:p>
        </w:tc>
        <w:tc>
          <w:tcPr>
            <w:tcW w:w="2977" w:type="dxa"/>
            <w:shd w:val="clear" w:color="auto" w:fill="auto"/>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Mengubah data yang tampil dan menekan tombol simpan pada halaman edit forum</w:t>
            </w:r>
          </w:p>
        </w:tc>
        <w:tc>
          <w:tcPr>
            <w:tcW w:w="241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Tampil perubahan data forum pada halaman forum saat di-</w:t>
            </w:r>
            <w:r w:rsidRPr="00324540">
              <w:rPr>
                <w:rFonts w:eastAsia="Times New Roman"/>
                <w:i/>
                <w:sz w:val="20"/>
                <w:szCs w:val="24"/>
                <w:lang w:val="id-ID"/>
              </w:rPr>
              <w:t>refresh</w:t>
            </w:r>
          </w:p>
        </w:tc>
        <w:tc>
          <w:tcPr>
            <w:tcW w:w="1162"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38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Pengujian </w:t>
            </w:r>
            <w:r w:rsidRPr="00324540">
              <w:rPr>
                <w:rFonts w:eastAsia="Times New Roman"/>
                <w:sz w:val="20"/>
                <w:szCs w:val="24"/>
                <w:lang w:val="id-ID"/>
              </w:rPr>
              <w:t>ubah data komentar</w:t>
            </w:r>
          </w:p>
        </w:tc>
        <w:tc>
          <w:tcPr>
            <w:tcW w:w="2977" w:type="dxa"/>
            <w:shd w:val="clear" w:color="auto" w:fill="auto"/>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Mengubah data yang tampil pada halaman edit komentar forum dan menekan tombol simpan pada halaman edit komentar</w:t>
            </w:r>
          </w:p>
        </w:tc>
        <w:tc>
          <w:tcPr>
            <w:tcW w:w="241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Tampil perubahan data komentar pada halaman detail forum saat di-</w:t>
            </w:r>
            <w:r w:rsidRPr="00324540">
              <w:rPr>
                <w:rFonts w:eastAsia="Times New Roman"/>
                <w:i/>
                <w:sz w:val="20"/>
                <w:szCs w:val="24"/>
                <w:lang w:val="id-ID"/>
              </w:rPr>
              <w:t>refresh</w:t>
            </w:r>
          </w:p>
        </w:tc>
        <w:tc>
          <w:tcPr>
            <w:tcW w:w="1162"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2604F5" w:rsidRDefault="002604F5" w:rsidP="00210C1E">
      <w:pPr>
        <w:spacing w:after="0" w:line="360" w:lineRule="auto"/>
        <w:ind w:left="284" w:firstLine="0"/>
        <w:contextualSpacing/>
        <w:jc w:val="left"/>
        <w:rPr>
          <w:rFonts w:eastAsia="Times New Roman"/>
          <w:b/>
          <w:szCs w:val="24"/>
        </w:rPr>
      </w:pPr>
    </w:p>
    <w:p w:rsidR="00324540" w:rsidRPr="00324540" w:rsidRDefault="00324540" w:rsidP="0011610B">
      <w:pPr>
        <w:numPr>
          <w:ilvl w:val="0"/>
          <w:numId w:val="88"/>
        </w:numPr>
        <w:spacing w:after="0" w:line="360" w:lineRule="auto"/>
        <w:ind w:left="284" w:hanging="284"/>
        <w:contextualSpacing/>
        <w:jc w:val="left"/>
        <w:rPr>
          <w:rFonts w:eastAsia="Times New Roman"/>
          <w:b/>
          <w:szCs w:val="24"/>
        </w:rPr>
      </w:pPr>
      <w:r w:rsidRPr="00324540">
        <w:rPr>
          <w:rFonts w:eastAsia="Times New Roman"/>
          <w:b/>
          <w:szCs w:val="24"/>
        </w:rPr>
        <w:t>Pengujian Hapus Data</w:t>
      </w:r>
    </w:p>
    <w:p w:rsidR="00324540" w:rsidRPr="00324540" w:rsidRDefault="00E739E5" w:rsidP="00324540">
      <w:pPr>
        <w:spacing w:after="0" w:line="360" w:lineRule="auto"/>
        <w:ind w:left="0" w:firstLine="567"/>
        <w:rPr>
          <w:rFonts w:eastAsia="Times New Roman"/>
          <w:szCs w:val="24"/>
          <w:lang w:val="id-ID"/>
        </w:rPr>
      </w:pPr>
      <w:r>
        <w:rPr>
          <w:rFonts w:eastAsia="Times New Roman"/>
          <w:szCs w:val="24"/>
          <w:lang w:val="id-ID"/>
        </w:rPr>
        <w:t>Berikut Tabel 4.</w:t>
      </w:r>
      <w:r>
        <w:rPr>
          <w:rFonts w:eastAsia="Times New Roman"/>
          <w:szCs w:val="24"/>
        </w:rPr>
        <w:t>21</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fungsi </w:t>
      </w:r>
      <w:r w:rsidR="00324540" w:rsidRPr="00324540">
        <w:rPr>
          <w:rFonts w:eastAsia="Times New Roman"/>
          <w:szCs w:val="24"/>
          <w:lang w:val="id-ID"/>
        </w:rPr>
        <w:t>hapus data</w:t>
      </w:r>
      <w:r w:rsidR="00324540" w:rsidRPr="00324540">
        <w:rPr>
          <w:rFonts w:eastAsia="Times New Roman"/>
          <w:szCs w:val="24"/>
        </w:rPr>
        <w:t xml:space="preserve"> </w:t>
      </w:r>
      <w:r w:rsidR="00324540" w:rsidRPr="00324540">
        <w:rPr>
          <w:rFonts w:eastAsia="Times New Roman"/>
          <w:szCs w:val="24"/>
          <w:lang w:val="id-ID"/>
        </w:rPr>
        <w:t xml:space="preserve">pada </w:t>
      </w:r>
      <w:r w:rsidR="00324540" w:rsidRPr="00324540">
        <w:rPr>
          <w:rFonts w:eastAsia="Times New Roman"/>
          <w:szCs w:val="24"/>
        </w:rPr>
        <w:t>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w:t>
      </w:r>
    </w:p>
    <w:p w:rsidR="00324540" w:rsidRDefault="00324540" w:rsidP="00324540">
      <w:pPr>
        <w:pStyle w:val="Caption"/>
        <w:keepNext/>
        <w:jc w:val="both"/>
      </w:pPr>
      <w:bookmarkStart w:id="190" w:name="_Toc467615629"/>
      <w:bookmarkStart w:id="191" w:name="_Toc470115951"/>
      <w:r>
        <w:t>Tabel 4.</w:t>
      </w:r>
      <w:r w:rsidR="00FC6805">
        <w:fldChar w:fldCharType="begin"/>
      </w:r>
      <w:r w:rsidR="00FC6805">
        <w:instrText xml:space="preserve"> SEQ Tabel_4. \* ARABIC </w:instrText>
      </w:r>
      <w:r w:rsidR="00FC6805">
        <w:fldChar w:fldCharType="separate"/>
      </w:r>
      <w:r w:rsidR="00825E19">
        <w:rPr>
          <w:noProof/>
        </w:rPr>
        <w:t>21</w:t>
      </w:r>
      <w:r w:rsidR="00FC6805">
        <w:rPr>
          <w:noProof/>
        </w:rPr>
        <w:fldChar w:fldCharType="end"/>
      </w:r>
      <w:r>
        <w:t xml:space="preserve"> </w:t>
      </w:r>
      <w:r w:rsidRPr="00324540">
        <w:rPr>
          <w:rFonts w:eastAsia="Times New Roman"/>
          <w:szCs w:val="24"/>
          <w:lang w:val="id-ID"/>
        </w:rPr>
        <w:t>Tabel pengujian hapus data</w:t>
      </w:r>
      <w:bookmarkEnd w:id="190"/>
      <w:bookmarkEnd w:id="191"/>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155"/>
        <w:gridCol w:w="2409"/>
        <w:gridCol w:w="1701"/>
      </w:tblGrid>
      <w:tr w:rsidR="00324540" w:rsidRPr="00324540" w:rsidTr="003564CE">
        <w:tc>
          <w:tcPr>
            <w:tcW w:w="1673"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155"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0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3564CE">
        <w:tc>
          <w:tcPr>
            <w:tcW w:w="1673"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 xml:space="preserve">Pengujian </w:t>
            </w:r>
            <w:r w:rsidRPr="00324540">
              <w:rPr>
                <w:rFonts w:eastAsia="Times New Roman"/>
                <w:sz w:val="20"/>
                <w:szCs w:val="24"/>
                <w:lang w:val="id-ID"/>
              </w:rPr>
              <w:t>hapus data info</w:t>
            </w:r>
          </w:p>
        </w:tc>
        <w:tc>
          <w:tcPr>
            <w:tcW w:w="2155"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Menekan tombol Ya pada dialog konfirmasi hapus data</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Data yang dihapus tidak tampil saat halaman info di-</w:t>
            </w:r>
            <w:r w:rsidRPr="00324540">
              <w:rPr>
                <w:rFonts w:eastAsia="Times New Roman"/>
                <w:i/>
                <w:sz w:val="20"/>
                <w:szCs w:val="24"/>
                <w:lang w:val="id-ID"/>
              </w:rPr>
              <w:t>refresh</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673"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Pengujian </w:t>
            </w:r>
            <w:r w:rsidRPr="00324540">
              <w:rPr>
                <w:rFonts w:eastAsia="Times New Roman"/>
                <w:sz w:val="20"/>
                <w:szCs w:val="24"/>
                <w:lang w:val="id-ID"/>
              </w:rPr>
              <w:t>hapus data forum</w:t>
            </w:r>
          </w:p>
        </w:tc>
        <w:tc>
          <w:tcPr>
            <w:tcW w:w="2155"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Menekan tombol Ya pada dialog konfirmasi hapus data</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lang w:val="id-ID"/>
              </w:rPr>
              <w:t>Data yang dihapus tidak tampil saat halaman forum di-</w:t>
            </w:r>
            <w:r w:rsidRPr="00324540">
              <w:rPr>
                <w:rFonts w:eastAsia="Times New Roman"/>
                <w:i/>
                <w:sz w:val="20"/>
                <w:szCs w:val="24"/>
                <w:lang w:val="id-ID"/>
              </w:rPr>
              <w:t>refresh</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3564CE">
        <w:tc>
          <w:tcPr>
            <w:tcW w:w="1673"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 xml:space="preserve">Pengujian </w:t>
            </w:r>
            <w:r w:rsidRPr="00324540">
              <w:rPr>
                <w:rFonts w:eastAsia="Times New Roman"/>
                <w:sz w:val="20"/>
                <w:szCs w:val="24"/>
                <w:lang w:val="id-ID"/>
              </w:rPr>
              <w:t>hapus data komentar</w:t>
            </w:r>
          </w:p>
        </w:tc>
        <w:tc>
          <w:tcPr>
            <w:tcW w:w="2155"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Menekan tombol Ya pada dialog konfirmasi hapus data</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lang w:val="id-ID"/>
              </w:rPr>
              <w:t>Data yang dihapus tidak tampil saat halaman detail forum di-</w:t>
            </w:r>
            <w:r w:rsidRPr="00324540">
              <w:rPr>
                <w:rFonts w:eastAsia="Times New Roman"/>
                <w:i/>
                <w:sz w:val="20"/>
                <w:szCs w:val="24"/>
                <w:lang w:val="id-ID"/>
              </w:rPr>
              <w:t>refresh</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210C1E" w:rsidRDefault="00210C1E" w:rsidP="00210C1E">
      <w:pPr>
        <w:spacing w:after="0" w:line="360" w:lineRule="auto"/>
        <w:ind w:left="284" w:firstLine="0"/>
        <w:contextualSpacing/>
        <w:jc w:val="left"/>
        <w:rPr>
          <w:rFonts w:eastAsia="Times New Roman"/>
          <w:b/>
          <w:szCs w:val="24"/>
        </w:rPr>
      </w:pPr>
    </w:p>
    <w:p w:rsidR="00324540" w:rsidRPr="00324540" w:rsidRDefault="00324540" w:rsidP="0011610B">
      <w:pPr>
        <w:numPr>
          <w:ilvl w:val="0"/>
          <w:numId w:val="88"/>
        </w:numPr>
        <w:spacing w:after="0" w:line="360" w:lineRule="auto"/>
        <w:ind w:left="284" w:hanging="284"/>
        <w:contextualSpacing/>
        <w:jc w:val="left"/>
        <w:rPr>
          <w:rFonts w:eastAsia="Times New Roman"/>
          <w:b/>
          <w:szCs w:val="24"/>
        </w:rPr>
      </w:pPr>
      <w:r w:rsidRPr="00324540">
        <w:rPr>
          <w:rFonts w:eastAsia="Times New Roman"/>
          <w:b/>
          <w:szCs w:val="24"/>
        </w:rPr>
        <w:t>Pengujian Notifikasi</w:t>
      </w:r>
    </w:p>
    <w:p w:rsidR="00324540" w:rsidRPr="00324540" w:rsidRDefault="00E739E5" w:rsidP="00324540">
      <w:pPr>
        <w:spacing w:after="0" w:line="360" w:lineRule="auto"/>
        <w:ind w:left="0" w:firstLine="567"/>
        <w:rPr>
          <w:rFonts w:eastAsia="Times New Roman"/>
          <w:szCs w:val="24"/>
          <w:lang w:val="id-ID"/>
        </w:rPr>
      </w:pPr>
      <w:r>
        <w:rPr>
          <w:rFonts w:eastAsia="Times New Roman"/>
          <w:szCs w:val="24"/>
          <w:lang w:val="id-ID"/>
        </w:rPr>
        <w:t>Berikut Tabel 4.22</w:t>
      </w:r>
      <w:r w:rsidR="00324540" w:rsidRPr="00324540">
        <w:rPr>
          <w:rFonts w:eastAsia="Times New Roman"/>
          <w:szCs w:val="24"/>
          <w:lang w:val="id-ID"/>
        </w:rPr>
        <w:t xml:space="preserve"> yang menunjukkan hasil </w:t>
      </w:r>
      <w:r w:rsidR="00324540" w:rsidRPr="00324540">
        <w:rPr>
          <w:rFonts w:eastAsia="Times New Roman"/>
          <w:szCs w:val="24"/>
        </w:rPr>
        <w:t xml:space="preserve">pengujian </w:t>
      </w:r>
      <w:r w:rsidR="00324540" w:rsidRPr="00324540">
        <w:rPr>
          <w:rFonts w:eastAsia="Times New Roman"/>
          <w:szCs w:val="24"/>
          <w:lang w:val="id-ID"/>
        </w:rPr>
        <w:t>menampilkan notifikasi dari</w:t>
      </w:r>
      <w:r w:rsidR="00324540" w:rsidRPr="00324540">
        <w:rPr>
          <w:rFonts w:eastAsia="Times New Roman"/>
          <w:szCs w:val="24"/>
        </w:rPr>
        <w:t xml:space="preserve"> aplikasi</w:t>
      </w:r>
      <w:r w:rsidR="00324540" w:rsidRPr="00324540">
        <w:rPr>
          <w:rFonts w:eastAsia="Times New Roman"/>
          <w:szCs w:val="24"/>
          <w:lang w:val="id-ID"/>
        </w:rPr>
        <w:t xml:space="preserve"> Siskom.in sisi </w:t>
      </w:r>
      <w:r w:rsidR="00324540" w:rsidRPr="00324540">
        <w:rPr>
          <w:rFonts w:eastAsia="Times New Roman"/>
          <w:i/>
          <w:szCs w:val="24"/>
          <w:lang w:val="id-ID"/>
        </w:rPr>
        <w:t>client</w:t>
      </w:r>
      <w:r w:rsidR="00324540" w:rsidRPr="00324540">
        <w:rPr>
          <w:rFonts w:eastAsia="Times New Roman"/>
          <w:szCs w:val="24"/>
          <w:lang w:val="id-ID"/>
        </w:rPr>
        <w:t xml:space="preserve"> (Android) ke perangkat Android.</w:t>
      </w:r>
    </w:p>
    <w:p w:rsidR="00324540" w:rsidRDefault="00324540" w:rsidP="00324540">
      <w:pPr>
        <w:pStyle w:val="Caption"/>
        <w:keepNext/>
        <w:jc w:val="both"/>
      </w:pPr>
      <w:bookmarkStart w:id="192" w:name="_Toc467615630"/>
      <w:bookmarkStart w:id="193" w:name="_Toc470115952"/>
      <w:r>
        <w:t>Tabel 4.</w:t>
      </w:r>
      <w:r w:rsidR="00FC6805">
        <w:fldChar w:fldCharType="begin"/>
      </w:r>
      <w:r w:rsidR="00FC6805">
        <w:instrText xml:space="preserve"> SEQ Tabel_4. \* ARABIC </w:instrText>
      </w:r>
      <w:r w:rsidR="00FC6805">
        <w:fldChar w:fldCharType="separate"/>
      </w:r>
      <w:r w:rsidR="00825E19">
        <w:rPr>
          <w:noProof/>
        </w:rPr>
        <w:t>22</w:t>
      </w:r>
      <w:r w:rsidR="00FC6805">
        <w:rPr>
          <w:noProof/>
        </w:rPr>
        <w:fldChar w:fldCharType="end"/>
      </w:r>
      <w:r>
        <w:t xml:space="preserve"> </w:t>
      </w:r>
      <w:r w:rsidRPr="00324540">
        <w:rPr>
          <w:rFonts w:eastAsia="Times New Roman"/>
          <w:szCs w:val="24"/>
          <w:lang w:val="id-ID"/>
        </w:rPr>
        <w:t>Tabel pengujian notifikasi</w:t>
      </w:r>
      <w:bookmarkEnd w:id="192"/>
      <w:bookmarkEnd w:id="193"/>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2038"/>
        <w:gridCol w:w="2409"/>
        <w:gridCol w:w="1701"/>
      </w:tblGrid>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Nama Pengujian</w:t>
            </w:r>
          </w:p>
        </w:tc>
        <w:tc>
          <w:tcPr>
            <w:tcW w:w="2038"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Bentuk Pengujian</w:t>
            </w:r>
          </w:p>
        </w:tc>
        <w:tc>
          <w:tcPr>
            <w:tcW w:w="2409"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yang Diharapkan</w:t>
            </w:r>
          </w:p>
        </w:tc>
        <w:tc>
          <w:tcPr>
            <w:tcW w:w="1701" w:type="dxa"/>
            <w:shd w:val="clear" w:color="auto" w:fill="auto"/>
            <w:vAlign w:val="center"/>
          </w:tcPr>
          <w:p w:rsidR="00324540" w:rsidRPr="00324540" w:rsidRDefault="00324540" w:rsidP="002604F5">
            <w:pPr>
              <w:spacing w:after="0" w:line="240" w:lineRule="auto"/>
              <w:ind w:left="0" w:firstLine="0"/>
              <w:jc w:val="center"/>
              <w:rPr>
                <w:rFonts w:eastAsia="Times New Roman"/>
                <w:b/>
                <w:sz w:val="20"/>
                <w:szCs w:val="24"/>
              </w:rPr>
            </w:pPr>
            <w:r w:rsidRPr="00324540">
              <w:rPr>
                <w:rFonts w:eastAsia="Times New Roman"/>
                <w:b/>
                <w:sz w:val="20"/>
                <w:szCs w:val="24"/>
              </w:rPr>
              <w:t>Hasil Pengujian</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Pengujian notifikasi info baru</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lang w:val="id-ID"/>
              </w:rPr>
            </w:pPr>
            <w:r w:rsidRPr="00324540">
              <w:rPr>
                <w:rFonts w:eastAsia="Times New Roman"/>
                <w:sz w:val="20"/>
                <w:szCs w:val="24"/>
              </w:rPr>
              <w:t>Menambah data info baru</w:t>
            </w:r>
          </w:p>
        </w:tc>
        <w:tc>
          <w:tcPr>
            <w:tcW w:w="2409"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Tampil notifikasi info baru pada perangkat Android</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r w:rsidR="00324540" w:rsidRPr="00324540" w:rsidTr="00B330ED">
        <w:tc>
          <w:tcPr>
            <w:tcW w:w="1790"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Pengujian notifikasi forum baru</w:t>
            </w:r>
          </w:p>
        </w:tc>
        <w:tc>
          <w:tcPr>
            <w:tcW w:w="2038"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Menambah data forum baru</w:t>
            </w:r>
          </w:p>
        </w:tc>
        <w:tc>
          <w:tcPr>
            <w:tcW w:w="2409" w:type="dxa"/>
            <w:shd w:val="clear" w:color="auto" w:fill="auto"/>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Tampil notifikasi forum baru pada perangkat Android</w:t>
            </w:r>
          </w:p>
        </w:tc>
        <w:tc>
          <w:tcPr>
            <w:tcW w:w="1701" w:type="dxa"/>
            <w:shd w:val="clear" w:color="auto" w:fill="auto"/>
            <w:vAlign w:val="center"/>
          </w:tcPr>
          <w:p w:rsidR="00324540" w:rsidRPr="00324540" w:rsidRDefault="00324540" w:rsidP="002604F5">
            <w:pPr>
              <w:spacing w:after="0" w:line="240" w:lineRule="auto"/>
              <w:ind w:left="0" w:firstLine="0"/>
              <w:jc w:val="left"/>
              <w:rPr>
                <w:rFonts w:eastAsia="Times New Roman"/>
                <w:sz w:val="20"/>
                <w:szCs w:val="24"/>
              </w:rPr>
            </w:pPr>
            <w:r w:rsidRPr="00324540">
              <w:rPr>
                <w:rFonts w:eastAsia="Times New Roman"/>
                <w:sz w:val="20"/>
                <w:szCs w:val="24"/>
              </w:rPr>
              <w:t>Berhasil</w:t>
            </w:r>
          </w:p>
        </w:tc>
      </w:tr>
    </w:tbl>
    <w:p w:rsidR="000B542D" w:rsidRPr="00145984" w:rsidRDefault="000B542D" w:rsidP="00FC1892">
      <w:pPr>
        <w:spacing w:after="0" w:line="360" w:lineRule="auto"/>
        <w:ind w:left="0" w:firstLine="0"/>
      </w:pPr>
    </w:p>
    <w:sectPr w:rsidR="000B542D" w:rsidRPr="00145984" w:rsidSect="00E10F03">
      <w:headerReference w:type="default" r:id="rId48"/>
      <w:footerReference w:type="default" r:id="rId49"/>
      <w:pgSz w:w="11907" w:h="16839" w:code="9"/>
      <w:pgMar w:top="1701" w:right="1701" w:bottom="1701" w:left="2268" w:header="720" w:footer="720" w:gutter="0"/>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805" w:rsidRDefault="00FC6805" w:rsidP="00F93BF4">
      <w:pPr>
        <w:spacing w:after="0" w:line="240" w:lineRule="auto"/>
      </w:pPr>
      <w:r>
        <w:separator/>
      </w:r>
    </w:p>
  </w:endnote>
  <w:endnote w:type="continuationSeparator" w:id="0">
    <w:p w:rsidR="00FC6805" w:rsidRDefault="00FC6805" w:rsidP="00F93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FreeSans">
    <w:altName w:val="Arial"/>
    <w:charset w:val="00"/>
    <w:family w:val="swiss"/>
    <w:pitch w:val="variable"/>
    <w:sig w:usb0="00000000"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33D" w:rsidRDefault="00FC633D">
    <w:pPr>
      <w:pStyle w:val="Footer"/>
      <w:jc w:val="center"/>
    </w:pPr>
    <w:r>
      <w:fldChar w:fldCharType="begin"/>
    </w:r>
    <w:r>
      <w:instrText xml:space="preserve"> PAGE   \* MERGEFORMAT </w:instrText>
    </w:r>
    <w:r>
      <w:fldChar w:fldCharType="separate"/>
    </w:r>
    <w:r w:rsidR="00825E19">
      <w:rPr>
        <w:noProof/>
      </w:rPr>
      <w:t>70</w:t>
    </w:r>
    <w:r>
      <w:rPr>
        <w:noProof/>
      </w:rPr>
      <w:fldChar w:fldCharType="end"/>
    </w:r>
  </w:p>
  <w:p w:rsidR="00FC633D" w:rsidRDefault="00FC633D">
    <w:pPr>
      <w:pStyle w:val="Footer"/>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33D" w:rsidRDefault="00FC633D">
    <w:pPr>
      <w:pStyle w:val="Footer"/>
      <w:jc w:val="center"/>
    </w:pPr>
  </w:p>
  <w:p w:rsidR="00FC633D" w:rsidRDefault="00FC633D" w:rsidP="00851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805" w:rsidRDefault="00FC6805" w:rsidP="00F93BF4">
      <w:pPr>
        <w:spacing w:after="0" w:line="240" w:lineRule="auto"/>
      </w:pPr>
      <w:r>
        <w:separator/>
      </w:r>
    </w:p>
  </w:footnote>
  <w:footnote w:type="continuationSeparator" w:id="0">
    <w:p w:rsidR="00FC6805" w:rsidRDefault="00FC6805" w:rsidP="00F93B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633D" w:rsidRDefault="00FC633D">
    <w:pPr>
      <w:pStyle w:val="Header"/>
      <w:jc w:val="right"/>
    </w:pPr>
  </w:p>
  <w:p w:rsidR="00FC633D" w:rsidRDefault="00FC633D"/>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4FD2" w:rsidRDefault="00A94FD2">
    <w:pPr>
      <w:pStyle w:val="Header"/>
      <w:jc w:val="right"/>
    </w:pPr>
    <w:r>
      <w:fldChar w:fldCharType="begin"/>
    </w:r>
    <w:r>
      <w:instrText xml:space="preserve"> PAGE   \* MERGEFORMAT </w:instrText>
    </w:r>
    <w:r>
      <w:fldChar w:fldCharType="separate"/>
    </w:r>
    <w:r w:rsidR="00825E19">
      <w:rPr>
        <w:noProof/>
      </w:rPr>
      <w:t>96</w:t>
    </w:r>
    <w:r>
      <w:rPr>
        <w:noProof/>
      </w:rPr>
      <w:fldChar w:fldCharType="end"/>
    </w:r>
  </w:p>
  <w:p w:rsidR="00FC633D" w:rsidRDefault="00FC63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0" w:firstLine="0"/>
      </w:pPr>
      <w:rPr>
        <w:b/>
        <w:lang w:val="id-ID"/>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3"/>
    <w:multiLevelType w:val="singleLevel"/>
    <w:tmpl w:val="00000003"/>
    <w:name w:val="WW8Num4"/>
    <w:lvl w:ilvl="0">
      <w:start w:val="1"/>
      <w:numFmt w:val="decimal"/>
      <w:lvlText w:val="%1."/>
      <w:lvlJc w:val="left"/>
      <w:pPr>
        <w:tabs>
          <w:tab w:val="num" w:pos="0"/>
        </w:tabs>
        <w:ind w:left="360" w:hanging="360"/>
      </w:pPr>
      <w:rPr>
        <w:i/>
        <w:lang w:val="id-ID"/>
      </w:rPr>
    </w:lvl>
  </w:abstractNum>
  <w:abstractNum w:abstractNumId="2" w15:restartNumberingAfterBreak="0">
    <w:nsid w:val="00000004"/>
    <w:multiLevelType w:val="multilevel"/>
    <w:tmpl w:val="00000004"/>
    <w:name w:val="WW8Num19"/>
    <w:lvl w:ilvl="0">
      <w:start w:val="1"/>
      <w:numFmt w:val="decimal"/>
      <w:pStyle w:val="JSK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3" w15:restartNumberingAfterBreak="0">
    <w:nsid w:val="00000005"/>
    <w:multiLevelType w:val="multilevel"/>
    <w:tmpl w:val="00000005"/>
    <w:name w:val="WW8Num21"/>
    <w:lvl w:ilvl="0">
      <w:start w:val="1"/>
      <w:numFmt w:val="bullet"/>
      <w:lvlText w:val=""/>
      <w:lvlJc w:val="left"/>
      <w:pPr>
        <w:tabs>
          <w:tab w:val="num" w:pos="432"/>
        </w:tabs>
        <w:ind w:left="432" w:hanging="144"/>
      </w:pPr>
      <w:rPr>
        <w:rFonts w:ascii="Symbol" w:hAnsi="Symbol" w:cs="Times New Roman"/>
        <w:sz w:val="20"/>
        <w:szCs w:val="16"/>
      </w:rPr>
    </w:lvl>
    <w:lvl w:ilvl="1">
      <w:start w:val="1"/>
      <w:numFmt w:val="bullet"/>
      <w:lvlText w:val=""/>
      <w:lvlJc w:val="left"/>
      <w:pPr>
        <w:tabs>
          <w:tab w:val="num" w:pos="288"/>
        </w:tabs>
        <w:ind w:left="288" w:hanging="288"/>
      </w:pPr>
      <w:rPr>
        <w:rFonts w:ascii="Symbol" w:hAnsi="Symbol"/>
        <w:sz w:val="16"/>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0000007"/>
    <w:multiLevelType w:val="multilevel"/>
    <w:tmpl w:val="00000007"/>
    <w:name w:val="WWNum1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207200"/>
    <w:multiLevelType w:val="hybridMultilevel"/>
    <w:tmpl w:val="548CE708"/>
    <w:lvl w:ilvl="0" w:tplc="A34C17B0">
      <w:start w:val="1"/>
      <w:numFmt w:val="decimal"/>
      <w:lvlText w:val="%1."/>
      <w:lvlJc w:val="left"/>
      <w:pPr>
        <w:ind w:left="5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92F9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C7CB36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C449BE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98C5F8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BBCFF1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EC0EC1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232B75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544FB7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004A3845"/>
    <w:multiLevelType w:val="multilevel"/>
    <w:tmpl w:val="A9768CAA"/>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1CC18FE"/>
    <w:multiLevelType w:val="hybridMultilevel"/>
    <w:tmpl w:val="B41AE264"/>
    <w:lvl w:ilvl="0" w:tplc="AA4CC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0655D6"/>
    <w:multiLevelType w:val="hybridMultilevel"/>
    <w:tmpl w:val="8BCA4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417291"/>
    <w:multiLevelType w:val="hybridMultilevel"/>
    <w:tmpl w:val="F7F88A66"/>
    <w:lvl w:ilvl="0" w:tplc="40929C5C">
      <w:start w:val="1"/>
      <w:numFmt w:val="decimal"/>
      <w:lvlText w:val="Tabel 3.%1 "/>
      <w:lvlJc w:val="left"/>
      <w:pPr>
        <w:ind w:left="1004" w:hanging="360"/>
      </w:pPr>
      <w:rPr>
        <w:rFonts w:ascii="Times New Roman" w:hAnsi="Times New Roman" w:hint="default"/>
        <w:b w:val="0"/>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04AD1011"/>
    <w:multiLevelType w:val="hybridMultilevel"/>
    <w:tmpl w:val="2CDC4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0D50D7"/>
    <w:multiLevelType w:val="hybridMultilevel"/>
    <w:tmpl w:val="0C7A25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C65578"/>
    <w:multiLevelType w:val="hybridMultilevel"/>
    <w:tmpl w:val="277056FA"/>
    <w:lvl w:ilvl="0" w:tplc="BC9C4406">
      <w:start w:val="1"/>
      <w:numFmt w:val="decimal"/>
      <w:lvlText w:val="%1."/>
      <w:lvlJc w:val="left"/>
      <w:pPr>
        <w:ind w:left="2062"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0BDC1995"/>
    <w:multiLevelType w:val="multilevel"/>
    <w:tmpl w:val="69961E46"/>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0C42644F"/>
    <w:multiLevelType w:val="multilevel"/>
    <w:tmpl w:val="1206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C6D629C"/>
    <w:multiLevelType w:val="hybridMultilevel"/>
    <w:tmpl w:val="A678C6A0"/>
    <w:lvl w:ilvl="0" w:tplc="BC9C4406">
      <w:start w:val="1"/>
      <w:numFmt w:val="decimal"/>
      <w:lvlText w:val="%1."/>
      <w:lvlJc w:val="left"/>
      <w:pPr>
        <w:ind w:left="2007" w:hanging="360"/>
      </w:pPr>
    </w:lvl>
    <w:lvl w:ilvl="1" w:tplc="04090019">
      <w:start w:val="1"/>
      <w:numFmt w:val="lowerLetter"/>
      <w:lvlText w:val="%2."/>
      <w:lvlJc w:val="left"/>
      <w:pPr>
        <w:ind w:left="2727" w:hanging="360"/>
      </w:pPr>
    </w:lvl>
    <w:lvl w:ilvl="2" w:tplc="0409001B">
      <w:start w:val="1"/>
      <w:numFmt w:val="lowerRoman"/>
      <w:lvlText w:val="%3."/>
      <w:lvlJc w:val="right"/>
      <w:pPr>
        <w:ind w:left="3447" w:hanging="180"/>
      </w:pPr>
    </w:lvl>
    <w:lvl w:ilvl="3" w:tplc="0409000F">
      <w:start w:val="1"/>
      <w:numFmt w:val="decimal"/>
      <w:lvlText w:val="%4."/>
      <w:lvlJc w:val="left"/>
      <w:pPr>
        <w:ind w:left="4167" w:hanging="360"/>
      </w:pPr>
    </w:lvl>
    <w:lvl w:ilvl="4" w:tplc="04090019">
      <w:start w:val="1"/>
      <w:numFmt w:val="lowerLetter"/>
      <w:lvlText w:val="%5."/>
      <w:lvlJc w:val="left"/>
      <w:pPr>
        <w:ind w:left="4887" w:hanging="360"/>
      </w:pPr>
    </w:lvl>
    <w:lvl w:ilvl="5" w:tplc="0409001B">
      <w:start w:val="1"/>
      <w:numFmt w:val="lowerRoman"/>
      <w:lvlText w:val="%6."/>
      <w:lvlJc w:val="right"/>
      <w:pPr>
        <w:ind w:left="5607" w:hanging="180"/>
      </w:pPr>
    </w:lvl>
    <w:lvl w:ilvl="6" w:tplc="0409000F">
      <w:start w:val="1"/>
      <w:numFmt w:val="decimal"/>
      <w:lvlText w:val="%7."/>
      <w:lvlJc w:val="left"/>
      <w:pPr>
        <w:ind w:left="6327" w:hanging="360"/>
      </w:pPr>
    </w:lvl>
    <w:lvl w:ilvl="7" w:tplc="04090019">
      <w:start w:val="1"/>
      <w:numFmt w:val="lowerLetter"/>
      <w:lvlText w:val="%8."/>
      <w:lvlJc w:val="left"/>
      <w:pPr>
        <w:ind w:left="7047" w:hanging="360"/>
      </w:pPr>
    </w:lvl>
    <w:lvl w:ilvl="8" w:tplc="0409001B">
      <w:start w:val="1"/>
      <w:numFmt w:val="lowerRoman"/>
      <w:lvlText w:val="%9."/>
      <w:lvlJc w:val="right"/>
      <w:pPr>
        <w:ind w:left="7767" w:hanging="180"/>
      </w:pPr>
    </w:lvl>
  </w:abstractNum>
  <w:abstractNum w:abstractNumId="16" w15:restartNumberingAfterBreak="0">
    <w:nsid w:val="0F1A19FD"/>
    <w:multiLevelType w:val="hybridMultilevel"/>
    <w:tmpl w:val="508C6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556BDF"/>
    <w:multiLevelType w:val="multilevel"/>
    <w:tmpl w:val="CA3631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F6C5944"/>
    <w:multiLevelType w:val="multilevel"/>
    <w:tmpl w:val="1344610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2516E95"/>
    <w:multiLevelType w:val="multilevel"/>
    <w:tmpl w:val="74904FE2"/>
    <w:lvl w:ilvl="0">
      <w:start w:val="1"/>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2EE5D3B"/>
    <w:multiLevelType w:val="hybridMultilevel"/>
    <w:tmpl w:val="EBBE5DF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185B1C36"/>
    <w:multiLevelType w:val="hybridMultilevel"/>
    <w:tmpl w:val="79DECB4C"/>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188B435D"/>
    <w:multiLevelType w:val="multilevel"/>
    <w:tmpl w:val="52C6FB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A8D44CA"/>
    <w:multiLevelType w:val="multilevel"/>
    <w:tmpl w:val="437A1A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0237DC"/>
    <w:multiLevelType w:val="multilevel"/>
    <w:tmpl w:val="549A201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DD66257"/>
    <w:multiLevelType w:val="hybridMultilevel"/>
    <w:tmpl w:val="2A683956"/>
    <w:lvl w:ilvl="0" w:tplc="E52421A4">
      <w:start w:val="1"/>
      <w:numFmt w:val="upperLetter"/>
      <w:lvlText w:val="%1."/>
      <w:lvlJc w:val="left"/>
      <w:pPr>
        <w:ind w:left="787" w:hanging="360"/>
      </w:pPr>
      <w:rPr>
        <w:rFonts w:hint="default"/>
        <w:b/>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0E44EF"/>
    <w:multiLevelType w:val="hybridMultilevel"/>
    <w:tmpl w:val="F7F88A66"/>
    <w:lvl w:ilvl="0" w:tplc="40929C5C">
      <w:start w:val="1"/>
      <w:numFmt w:val="decimal"/>
      <w:lvlText w:val="Tabel 3.%1 "/>
      <w:lvlJc w:val="left"/>
      <w:pPr>
        <w:ind w:left="1004" w:hanging="360"/>
      </w:pPr>
      <w:rPr>
        <w:rFonts w:ascii="Times New Roman" w:hAnsi="Times New Roman" w:hint="default"/>
        <w:b w:val="0"/>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1ED87630"/>
    <w:multiLevelType w:val="multilevel"/>
    <w:tmpl w:val="A1746710"/>
    <w:lvl w:ilvl="0">
      <w:start w:val="1"/>
      <w:numFmt w:val="decimal"/>
      <w:lvlText w:val="%1."/>
      <w:lvlJc w:val="left"/>
      <w:pPr>
        <w:ind w:left="1145" w:hanging="360"/>
      </w:pPr>
      <w:rPr>
        <w:rFonts w:ascii="Times New Roman" w:hAnsi="Times New Roman" w:cs="Times New Roman"/>
        <w:sz w:val="24"/>
        <w:szCs w:val="24"/>
      </w:r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28" w15:restartNumberingAfterBreak="0">
    <w:nsid w:val="205D3BE6"/>
    <w:multiLevelType w:val="multilevel"/>
    <w:tmpl w:val="7898D2B4"/>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21736DE8"/>
    <w:multiLevelType w:val="multilevel"/>
    <w:tmpl w:val="D38E8824"/>
    <w:lvl w:ilvl="0">
      <w:start w:val="1"/>
      <w:numFmt w:val="decimal"/>
      <w:lvlText w:val="%1."/>
      <w:lvlJc w:val="left"/>
      <w:pPr>
        <w:ind w:left="2061" w:hanging="360"/>
      </w:pPr>
    </w:lvl>
    <w:lvl w:ilvl="1">
      <w:start w:val="4"/>
      <w:numFmt w:val="decimal"/>
      <w:isLgl/>
      <w:lvlText w:val="%1.%2"/>
      <w:lvlJc w:val="left"/>
      <w:pPr>
        <w:ind w:left="2241" w:hanging="540"/>
      </w:pPr>
    </w:lvl>
    <w:lvl w:ilvl="2">
      <w:start w:val="1"/>
      <w:numFmt w:val="decimal"/>
      <w:pStyle w:val="subsubjudul34"/>
      <w:isLgl/>
      <w:lvlText w:val="%1.%2.%3"/>
      <w:lvlJc w:val="left"/>
      <w:pPr>
        <w:ind w:left="2421" w:hanging="720"/>
      </w:pPr>
      <w:rPr>
        <w:b/>
      </w:rPr>
    </w:lvl>
    <w:lvl w:ilvl="3">
      <w:start w:val="1"/>
      <w:numFmt w:val="decimal"/>
      <w:isLgl/>
      <w:lvlText w:val="%1.%2.%3.%4"/>
      <w:lvlJc w:val="left"/>
      <w:pPr>
        <w:ind w:left="2421" w:hanging="720"/>
      </w:pPr>
    </w:lvl>
    <w:lvl w:ilvl="4">
      <w:start w:val="1"/>
      <w:numFmt w:val="decimal"/>
      <w:isLgl/>
      <w:lvlText w:val="%1.%2.%3.%4.%5"/>
      <w:lvlJc w:val="left"/>
      <w:pPr>
        <w:ind w:left="2781" w:hanging="1080"/>
      </w:pPr>
    </w:lvl>
    <w:lvl w:ilvl="5">
      <w:start w:val="1"/>
      <w:numFmt w:val="decimal"/>
      <w:isLgl/>
      <w:lvlText w:val="%1.%2.%3.%4.%5.%6"/>
      <w:lvlJc w:val="left"/>
      <w:pPr>
        <w:ind w:left="2781" w:hanging="1080"/>
      </w:pPr>
    </w:lvl>
    <w:lvl w:ilvl="6">
      <w:start w:val="1"/>
      <w:numFmt w:val="decimal"/>
      <w:isLgl/>
      <w:lvlText w:val="%1.%2.%3.%4.%5.%6.%7"/>
      <w:lvlJc w:val="left"/>
      <w:pPr>
        <w:ind w:left="3141" w:hanging="1440"/>
      </w:pPr>
    </w:lvl>
    <w:lvl w:ilvl="7">
      <w:start w:val="1"/>
      <w:numFmt w:val="decimal"/>
      <w:isLgl/>
      <w:lvlText w:val="%1.%2.%3.%4.%5.%6.%7.%8"/>
      <w:lvlJc w:val="left"/>
      <w:pPr>
        <w:ind w:left="3141" w:hanging="1440"/>
      </w:pPr>
    </w:lvl>
    <w:lvl w:ilvl="8">
      <w:start w:val="1"/>
      <w:numFmt w:val="decimal"/>
      <w:isLgl/>
      <w:lvlText w:val="%1.%2.%3.%4.%5.%6.%7.%8.%9"/>
      <w:lvlJc w:val="left"/>
      <w:pPr>
        <w:ind w:left="3501" w:hanging="1800"/>
      </w:pPr>
    </w:lvl>
  </w:abstractNum>
  <w:abstractNum w:abstractNumId="30" w15:restartNumberingAfterBreak="0">
    <w:nsid w:val="24894A4E"/>
    <w:multiLevelType w:val="multilevel"/>
    <w:tmpl w:val="0CFA1486"/>
    <w:lvl w:ilvl="0">
      <w:start w:val="1"/>
      <w:numFmt w:val="decimal"/>
      <w:lvlText w:val="%1."/>
      <w:lvlJc w:val="left"/>
      <w:pPr>
        <w:ind w:left="360" w:hanging="360"/>
      </w:pPr>
      <w:rPr>
        <w:rFonts w:hint="default"/>
        <w:sz w:val="24"/>
      </w:rPr>
    </w:lvl>
    <w:lvl w:ilvl="1">
      <w:start w:val="5"/>
      <w:numFmt w:val="decimal"/>
      <w:lvlText w:val="%1.%2"/>
      <w:lvlJc w:val="left"/>
      <w:pPr>
        <w:ind w:left="792" w:hanging="432"/>
      </w:pPr>
      <w:rPr>
        <w:rFonts w:ascii="Times New Roman" w:hAnsi="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5170C0F"/>
    <w:multiLevelType w:val="hybridMultilevel"/>
    <w:tmpl w:val="A24A9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55E3BFF"/>
    <w:multiLevelType w:val="multilevel"/>
    <w:tmpl w:val="74E26DE4"/>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59C1B4B"/>
    <w:multiLevelType w:val="hybridMultilevel"/>
    <w:tmpl w:val="041C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3A6E11"/>
    <w:multiLevelType w:val="multilevel"/>
    <w:tmpl w:val="1504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2BC146FD"/>
    <w:multiLevelType w:val="multilevel"/>
    <w:tmpl w:val="9B1AA84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BE64DA8"/>
    <w:multiLevelType w:val="hybridMultilevel"/>
    <w:tmpl w:val="B8F078FE"/>
    <w:lvl w:ilvl="0" w:tplc="98346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EF17AA"/>
    <w:multiLevelType w:val="hybridMultilevel"/>
    <w:tmpl w:val="030888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2D0E35DE"/>
    <w:multiLevelType w:val="multilevel"/>
    <w:tmpl w:val="04603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2F1B5951"/>
    <w:multiLevelType w:val="multilevel"/>
    <w:tmpl w:val="5ABEB4E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FDB26DC"/>
    <w:multiLevelType w:val="multilevel"/>
    <w:tmpl w:val="07F812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2FEC33B9"/>
    <w:multiLevelType w:val="multilevel"/>
    <w:tmpl w:val="7F848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E8700F"/>
    <w:multiLevelType w:val="hybridMultilevel"/>
    <w:tmpl w:val="FF84FFD0"/>
    <w:lvl w:ilvl="0" w:tplc="04090015">
      <w:start w:val="1"/>
      <w:numFmt w:val="upp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3" w15:restartNumberingAfterBreak="0">
    <w:nsid w:val="32506B8E"/>
    <w:multiLevelType w:val="hybridMultilevel"/>
    <w:tmpl w:val="4496C158"/>
    <w:lvl w:ilvl="0" w:tplc="04090015">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33E8792A"/>
    <w:multiLevelType w:val="hybridMultilevel"/>
    <w:tmpl w:val="DB8C181C"/>
    <w:lvl w:ilvl="0" w:tplc="04090015">
      <w:start w:val="1"/>
      <w:numFmt w:val="upp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35553936"/>
    <w:multiLevelType w:val="multilevel"/>
    <w:tmpl w:val="602C1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35E55566"/>
    <w:multiLevelType w:val="multilevel"/>
    <w:tmpl w:val="EEAA6E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37E33C61"/>
    <w:multiLevelType w:val="hybridMultilevel"/>
    <w:tmpl w:val="3D82F6A0"/>
    <w:lvl w:ilvl="0" w:tplc="BC9C4406">
      <w:start w:val="1"/>
      <w:numFmt w:val="decimal"/>
      <w:lvlText w:val="%1."/>
      <w:lvlJc w:val="left"/>
      <w:pPr>
        <w:ind w:left="1274" w:hanging="360"/>
      </w:pPr>
    </w:lvl>
    <w:lvl w:ilvl="1" w:tplc="04090019">
      <w:start w:val="1"/>
      <w:numFmt w:val="lowerLetter"/>
      <w:lvlText w:val="%2."/>
      <w:lvlJc w:val="left"/>
      <w:pPr>
        <w:ind w:left="1503" w:hanging="360"/>
      </w:pPr>
    </w:lvl>
    <w:lvl w:ilvl="2" w:tplc="0409001B">
      <w:start w:val="1"/>
      <w:numFmt w:val="lowerRoman"/>
      <w:lvlText w:val="%3."/>
      <w:lvlJc w:val="right"/>
      <w:pPr>
        <w:ind w:left="2223" w:hanging="180"/>
      </w:pPr>
    </w:lvl>
    <w:lvl w:ilvl="3" w:tplc="0409000F">
      <w:start w:val="1"/>
      <w:numFmt w:val="decimal"/>
      <w:lvlText w:val="%4."/>
      <w:lvlJc w:val="left"/>
      <w:pPr>
        <w:ind w:left="2943" w:hanging="360"/>
      </w:pPr>
    </w:lvl>
    <w:lvl w:ilvl="4" w:tplc="04090019">
      <w:start w:val="1"/>
      <w:numFmt w:val="lowerLetter"/>
      <w:lvlText w:val="%5."/>
      <w:lvlJc w:val="left"/>
      <w:pPr>
        <w:ind w:left="3663" w:hanging="360"/>
      </w:pPr>
    </w:lvl>
    <w:lvl w:ilvl="5" w:tplc="0409001B">
      <w:start w:val="1"/>
      <w:numFmt w:val="lowerRoman"/>
      <w:lvlText w:val="%6."/>
      <w:lvlJc w:val="right"/>
      <w:pPr>
        <w:ind w:left="4383" w:hanging="180"/>
      </w:pPr>
    </w:lvl>
    <w:lvl w:ilvl="6" w:tplc="0409000F">
      <w:start w:val="1"/>
      <w:numFmt w:val="decimal"/>
      <w:lvlText w:val="%7."/>
      <w:lvlJc w:val="left"/>
      <w:pPr>
        <w:ind w:left="5103" w:hanging="360"/>
      </w:pPr>
    </w:lvl>
    <w:lvl w:ilvl="7" w:tplc="04090019">
      <w:start w:val="1"/>
      <w:numFmt w:val="lowerLetter"/>
      <w:lvlText w:val="%8."/>
      <w:lvlJc w:val="left"/>
      <w:pPr>
        <w:ind w:left="5823" w:hanging="360"/>
      </w:pPr>
    </w:lvl>
    <w:lvl w:ilvl="8" w:tplc="0409001B">
      <w:start w:val="1"/>
      <w:numFmt w:val="lowerRoman"/>
      <w:lvlText w:val="%9."/>
      <w:lvlJc w:val="right"/>
      <w:pPr>
        <w:ind w:left="6543" w:hanging="180"/>
      </w:pPr>
    </w:lvl>
  </w:abstractNum>
  <w:abstractNum w:abstractNumId="48" w15:restartNumberingAfterBreak="0">
    <w:nsid w:val="39A778DB"/>
    <w:multiLevelType w:val="hybridMultilevel"/>
    <w:tmpl w:val="BE30C57E"/>
    <w:lvl w:ilvl="0" w:tplc="0AFCC3F6">
      <w:start w:val="1"/>
      <w:numFmt w:val="upperLetter"/>
      <w:lvlText w:val="%1."/>
      <w:lvlJc w:val="left"/>
      <w:pPr>
        <w:ind w:left="1287" w:hanging="360"/>
      </w:pPr>
      <w:rPr>
        <w:rFonts w:hint="default"/>
        <w:b/>
        <w:i w:val="0"/>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9" w15:restartNumberingAfterBreak="0">
    <w:nsid w:val="3AAD494C"/>
    <w:multiLevelType w:val="hybridMultilevel"/>
    <w:tmpl w:val="3AEC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7F27F0"/>
    <w:multiLevelType w:val="hybridMultilevel"/>
    <w:tmpl w:val="9E048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7B07CF"/>
    <w:multiLevelType w:val="hybridMultilevel"/>
    <w:tmpl w:val="3D82F6A0"/>
    <w:lvl w:ilvl="0" w:tplc="BC9C4406">
      <w:start w:val="1"/>
      <w:numFmt w:val="decimal"/>
      <w:lvlText w:val="%1."/>
      <w:lvlJc w:val="left"/>
      <w:pPr>
        <w:ind w:left="1274" w:hanging="360"/>
      </w:pPr>
    </w:lvl>
    <w:lvl w:ilvl="1" w:tplc="04090019">
      <w:start w:val="1"/>
      <w:numFmt w:val="lowerLetter"/>
      <w:lvlText w:val="%2."/>
      <w:lvlJc w:val="left"/>
      <w:pPr>
        <w:ind w:left="1503" w:hanging="360"/>
      </w:pPr>
    </w:lvl>
    <w:lvl w:ilvl="2" w:tplc="0409001B">
      <w:start w:val="1"/>
      <w:numFmt w:val="lowerRoman"/>
      <w:lvlText w:val="%3."/>
      <w:lvlJc w:val="right"/>
      <w:pPr>
        <w:ind w:left="2223" w:hanging="180"/>
      </w:pPr>
    </w:lvl>
    <w:lvl w:ilvl="3" w:tplc="0409000F">
      <w:start w:val="1"/>
      <w:numFmt w:val="decimal"/>
      <w:lvlText w:val="%4."/>
      <w:lvlJc w:val="left"/>
      <w:pPr>
        <w:ind w:left="2943" w:hanging="360"/>
      </w:pPr>
    </w:lvl>
    <w:lvl w:ilvl="4" w:tplc="04090019">
      <w:start w:val="1"/>
      <w:numFmt w:val="lowerLetter"/>
      <w:lvlText w:val="%5."/>
      <w:lvlJc w:val="left"/>
      <w:pPr>
        <w:ind w:left="3663" w:hanging="360"/>
      </w:pPr>
    </w:lvl>
    <w:lvl w:ilvl="5" w:tplc="0409001B">
      <w:start w:val="1"/>
      <w:numFmt w:val="lowerRoman"/>
      <w:lvlText w:val="%6."/>
      <w:lvlJc w:val="right"/>
      <w:pPr>
        <w:ind w:left="4383" w:hanging="180"/>
      </w:pPr>
    </w:lvl>
    <w:lvl w:ilvl="6" w:tplc="0409000F">
      <w:start w:val="1"/>
      <w:numFmt w:val="decimal"/>
      <w:lvlText w:val="%7."/>
      <w:lvlJc w:val="left"/>
      <w:pPr>
        <w:ind w:left="5103" w:hanging="360"/>
      </w:pPr>
    </w:lvl>
    <w:lvl w:ilvl="7" w:tplc="04090019">
      <w:start w:val="1"/>
      <w:numFmt w:val="lowerLetter"/>
      <w:lvlText w:val="%8."/>
      <w:lvlJc w:val="left"/>
      <w:pPr>
        <w:ind w:left="5823" w:hanging="360"/>
      </w:pPr>
    </w:lvl>
    <w:lvl w:ilvl="8" w:tplc="0409001B">
      <w:start w:val="1"/>
      <w:numFmt w:val="lowerRoman"/>
      <w:lvlText w:val="%9."/>
      <w:lvlJc w:val="right"/>
      <w:pPr>
        <w:ind w:left="6543" w:hanging="180"/>
      </w:pPr>
    </w:lvl>
  </w:abstractNum>
  <w:abstractNum w:abstractNumId="52" w15:restartNumberingAfterBreak="0">
    <w:nsid w:val="3CB65FFB"/>
    <w:multiLevelType w:val="hybridMultilevel"/>
    <w:tmpl w:val="B2B8D3A2"/>
    <w:lvl w:ilvl="0" w:tplc="8E14386C">
      <w:start w:val="1"/>
      <w:numFmt w:val="decimal"/>
      <w:lvlText w:val="%1."/>
      <w:lvlJc w:val="left"/>
      <w:pPr>
        <w:ind w:left="1429" w:hanging="360"/>
      </w:pPr>
      <w:rPr>
        <w:color w:val="auto"/>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3F0307B4"/>
    <w:multiLevelType w:val="multilevel"/>
    <w:tmpl w:val="04603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417A16E5"/>
    <w:multiLevelType w:val="hybridMultilevel"/>
    <w:tmpl w:val="030888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15:restartNumberingAfterBreak="0">
    <w:nsid w:val="41C57597"/>
    <w:multiLevelType w:val="hybridMultilevel"/>
    <w:tmpl w:val="86F8525E"/>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3F7D18"/>
    <w:multiLevelType w:val="multilevel"/>
    <w:tmpl w:val="E97018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437050F5"/>
    <w:multiLevelType w:val="hybridMultilevel"/>
    <w:tmpl w:val="269E02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4536DEF"/>
    <w:multiLevelType w:val="multilevel"/>
    <w:tmpl w:val="DABE5E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82F7261"/>
    <w:multiLevelType w:val="hybridMultilevel"/>
    <w:tmpl w:val="FC76DB10"/>
    <w:lvl w:ilvl="0" w:tplc="A39C2E26">
      <w:start w:val="1"/>
      <w:numFmt w:val="decimal"/>
      <w:pStyle w:val="subjudul3"/>
      <w:lvlText w:val="3.%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15:restartNumberingAfterBreak="0">
    <w:nsid w:val="48436699"/>
    <w:multiLevelType w:val="multilevel"/>
    <w:tmpl w:val="4E9E7F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492678D2"/>
    <w:multiLevelType w:val="hybridMultilevel"/>
    <w:tmpl w:val="99887A40"/>
    <w:lvl w:ilvl="0" w:tplc="E2E4EE88">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3817C6"/>
    <w:multiLevelType w:val="hybridMultilevel"/>
    <w:tmpl w:val="834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AC05A6A"/>
    <w:multiLevelType w:val="hybridMultilevel"/>
    <w:tmpl w:val="ACE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B275E95"/>
    <w:multiLevelType w:val="hybridMultilevel"/>
    <w:tmpl w:val="8D1019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476D35"/>
    <w:multiLevelType w:val="hybridMultilevel"/>
    <w:tmpl w:val="73BC6CD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6" w15:restartNumberingAfterBreak="0">
    <w:nsid w:val="4DF56E87"/>
    <w:multiLevelType w:val="multilevel"/>
    <w:tmpl w:val="76D07F74"/>
    <w:lvl w:ilvl="0">
      <w:start w:val="1"/>
      <w:numFmt w:val="decimal"/>
      <w:lvlText w:val="%1."/>
      <w:lvlJc w:val="left"/>
      <w:pPr>
        <w:ind w:left="360" w:hanging="360"/>
      </w:pPr>
      <w:rPr>
        <w:rFonts w:hint="default"/>
      </w:rPr>
    </w:lvl>
    <w:lvl w:ilvl="1">
      <w:start w:val="2"/>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4ED04681"/>
    <w:multiLevelType w:val="multilevel"/>
    <w:tmpl w:val="9698D9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8" w15:restartNumberingAfterBreak="0">
    <w:nsid w:val="50B57EB5"/>
    <w:multiLevelType w:val="hybridMultilevel"/>
    <w:tmpl w:val="461AE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05669D"/>
    <w:multiLevelType w:val="multilevel"/>
    <w:tmpl w:val="7BBEB4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0" w15:restartNumberingAfterBreak="0">
    <w:nsid w:val="51612FB5"/>
    <w:multiLevelType w:val="hybridMultilevel"/>
    <w:tmpl w:val="ACE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180647B"/>
    <w:multiLevelType w:val="hybridMultilevel"/>
    <w:tmpl w:val="041C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C23616"/>
    <w:multiLevelType w:val="hybridMultilevel"/>
    <w:tmpl w:val="58869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26409F0"/>
    <w:multiLevelType w:val="hybridMultilevel"/>
    <w:tmpl w:val="FF2E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6D4325"/>
    <w:multiLevelType w:val="hybridMultilevel"/>
    <w:tmpl w:val="324285E2"/>
    <w:lvl w:ilvl="0" w:tplc="0409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15:restartNumberingAfterBreak="0">
    <w:nsid w:val="55974EAC"/>
    <w:multiLevelType w:val="multilevel"/>
    <w:tmpl w:val="246CB23E"/>
    <w:styleLink w:val="Style1"/>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6" w15:restartNumberingAfterBreak="0">
    <w:nsid w:val="58CE31E7"/>
    <w:multiLevelType w:val="multilevel"/>
    <w:tmpl w:val="70BEA0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5AFF35F2"/>
    <w:multiLevelType w:val="hybridMultilevel"/>
    <w:tmpl w:val="774AD82E"/>
    <w:lvl w:ilvl="0" w:tplc="1FEE5150">
      <w:start w:val="1"/>
      <w:numFmt w:val="decimal"/>
      <w:pStyle w:val="subsubjudul31"/>
      <w:lvlText w:val="3.1.%1."/>
      <w:lvlJc w:val="left"/>
      <w:pPr>
        <w:ind w:left="3447" w:hanging="360"/>
      </w:pPr>
      <w:rPr>
        <w:b/>
        <w:i w:val="0"/>
      </w:rPr>
    </w:lvl>
    <w:lvl w:ilvl="1" w:tplc="04090019">
      <w:start w:val="1"/>
      <w:numFmt w:val="decimal"/>
      <w:lvlText w:val="%2."/>
      <w:lvlJc w:val="left"/>
      <w:pPr>
        <w:tabs>
          <w:tab w:val="num" w:pos="3600"/>
        </w:tabs>
        <w:ind w:left="3600" w:hanging="360"/>
      </w:pPr>
    </w:lvl>
    <w:lvl w:ilvl="2" w:tplc="0409001B">
      <w:start w:val="1"/>
      <w:numFmt w:val="decimal"/>
      <w:lvlText w:val="%3."/>
      <w:lvlJc w:val="left"/>
      <w:pPr>
        <w:tabs>
          <w:tab w:val="num" w:pos="4320"/>
        </w:tabs>
        <w:ind w:left="4320" w:hanging="360"/>
      </w:pPr>
    </w:lvl>
    <w:lvl w:ilvl="3" w:tplc="0409000F">
      <w:start w:val="1"/>
      <w:numFmt w:val="decimal"/>
      <w:lvlText w:val="%4."/>
      <w:lvlJc w:val="left"/>
      <w:pPr>
        <w:tabs>
          <w:tab w:val="num" w:pos="5040"/>
        </w:tabs>
        <w:ind w:left="5040" w:hanging="360"/>
      </w:pPr>
    </w:lvl>
    <w:lvl w:ilvl="4" w:tplc="04090019">
      <w:start w:val="1"/>
      <w:numFmt w:val="decimal"/>
      <w:lvlText w:val="%5."/>
      <w:lvlJc w:val="left"/>
      <w:pPr>
        <w:tabs>
          <w:tab w:val="num" w:pos="5760"/>
        </w:tabs>
        <w:ind w:left="5760" w:hanging="360"/>
      </w:pPr>
    </w:lvl>
    <w:lvl w:ilvl="5" w:tplc="0409001B">
      <w:start w:val="1"/>
      <w:numFmt w:val="decimal"/>
      <w:lvlText w:val="%6."/>
      <w:lvlJc w:val="left"/>
      <w:pPr>
        <w:tabs>
          <w:tab w:val="num" w:pos="6480"/>
        </w:tabs>
        <w:ind w:left="6480" w:hanging="360"/>
      </w:pPr>
    </w:lvl>
    <w:lvl w:ilvl="6" w:tplc="0409000F">
      <w:start w:val="1"/>
      <w:numFmt w:val="decimal"/>
      <w:lvlText w:val="%7."/>
      <w:lvlJc w:val="left"/>
      <w:pPr>
        <w:tabs>
          <w:tab w:val="num" w:pos="7200"/>
        </w:tabs>
        <w:ind w:left="7200" w:hanging="360"/>
      </w:pPr>
    </w:lvl>
    <w:lvl w:ilvl="7" w:tplc="04090019">
      <w:start w:val="1"/>
      <w:numFmt w:val="decimal"/>
      <w:lvlText w:val="%8."/>
      <w:lvlJc w:val="left"/>
      <w:pPr>
        <w:tabs>
          <w:tab w:val="num" w:pos="7920"/>
        </w:tabs>
        <w:ind w:left="7920" w:hanging="360"/>
      </w:pPr>
    </w:lvl>
    <w:lvl w:ilvl="8" w:tplc="0409001B">
      <w:start w:val="1"/>
      <w:numFmt w:val="decimal"/>
      <w:lvlText w:val="%9."/>
      <w:lvlJc w:val="left"/>
      <w:pPr>
        <w:tabs>
          <w:tab w:val="num" w:pos="8640"/>
        </w:tabs>
        <w:ind w:left="8640" w:hanging="360"/>
      </w:pPr>
    </w:lvl>
  </w:abstractNum>
  <w:abstractNum w:abstractNumId="78" w15:restartNumberingAfterBreak="0">
    <w:nsid w:val="5B2D0632"/>
    <w:multiLevelType w:val="multilevel"/>
    <w:tmpl w:val="7AA20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9" w15:restartNumberingAfterBreak="0">
    <w:nsid w:val="5EA36301"/>
    <w:multiLevelType w:val="multilevel"/>
    <w:tmpl w:val="2772BEE2"/>
    <w:lvl w:ilvl="0">
      <w:start w:val="2"/>
      <w:numFmt w:val="decimal"/>
      <w:lvlText w:val="%1."/>
      <w:lvlJc w:val="left"/>
      <w:pPr>
        <w:ind w:left="360" w:hanging="360"/>
      </w:pPr>
      <w:rPr>
        <w:rFonts w:ascii="Times New Roman" w:hAnsi="Times New Roman" w:hint="default"/>
        <w:sz w:val="24"/>
      </w:rPr>
    </w:lvl>
    <w:lvl w:ilvl="1">
      <w:start w:val="1"/>
      <w:numFmt w:val="decimal"/>
      <w:lvlText w:val="%1.%2"/>
      <w:lvlJc w:val="left"/>
      <w:pPr>
        <w:ind w:left="792" w:hanging="432"/>
      </w:pPr>
      <w:rPr>
        <w:rFonts w:ascii="Times New Roman" w:hAnsi="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605328C1"/>
    <w:multiLevelType w:val="hybridMultilevel"/>
    <w:tmpl w:val="508C6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202700"/>
    <w:multiLevelType w:val="hybridMultilevel"/>
    <w:tmpl w:val="B40A54B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2" w15:restartNumberingAfterBreak="0">
    <w:nsid w:val="632B471F"/>
    <w:multiLevelType w:val="multilevel"/>
    <w:tmpl w:val="EA404BEC"/>
    <w:lvl w:ilvl="0">
      <w:start w:val="2"/>
      <w:numFmt w:val="decimal"/>
      <w:lvlText w:val="%1."/>
      <w:lvlJc w:val="left"/>
      <w:pPr>
        <w:ind w:left="360" w:hanging="360"/>
      </w:pPr>
      <w:rPr>
        <w:rFonts w:ascii="Times New Roman" w:hAnsi="Times New Roman" w:hint="default"/>
        <w:sz w:val="24"/>
      </w:rPr>
    </w:lvl>
    <w:lvl w:ilvl="1">
      <w:start w:val="6"/>
      <w:numFmt w:val="decimal"/>
      <w:lvlText w:val="%1.%2"/>
      <w:lvlJc w:val="left"/>
      <w:pPr>
        <w:ind w:left="792" w:hanging="432"/>
      </w:pPr>
      <w:rPr>
        <w:rFonts w:ascii="Times New Roman" w:hAnsi="Times New Roman"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5BA5E8E"/>
    <w:multiLevelType w:val="hybridMultilevel"/>
    <w:tmpl w:val="F5F45A82"/>
    <w:lvl w:ilvl="0" w:tplc="94040450">
      <w:start w:val="1"/>
      <w:numFmt w:val="upperLetter"/>
      <w:lvlText w:val="%1."/>
      <w:lvlJc w:val="left"/>
      <w:pPr>
        <w:ind w:left="1287" w:hanging="360"/>
      </w:pPr>
      <w:rPr>
        <w:rFonts w:hint="default"/>
        <w:b/>
        <w:i w:val="0"/>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4" w15:restartNumberingAfterBreak="0">
    <w:nsid w:val="66C56F57"/>
    <w:multiLevelType w:val="hybridMultilevel"/>
    <w:tmpl w:val="F7B45DA2"/>
    <w:lvl w:ilvl="0" w:tplc="750261F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A187905"/>
    <w:multiLevelType w:val="multilevel"/>
    <w:tmpl w:val="1DDC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D581BEB"/>
    <w:multiLevelType w:val="hybridMultilevel"/>
    <w:tmpl w:val="876A6318"/>
    <w:lvl w:ilvl="0" w:tplc="AD201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D5F220D"/>
    <w:multiLevelType w:val="hybridMultilevel"/>
    <w:tmpl w:val="F39EBD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15:restartNumberingAfterBreak="0">
    <w:nsid w:val="6D924659"/>
    <w:multiLevelType w:val="hybridMultilevel"/>
    <w:tmpl w:val="145A1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E980D9F"/>
    <w:multiLevelType w:val="multilevel"/>
    <w:tmpl w:val="D3C261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6F043AEA"/>
    <w:multiLevelType w:val="multilevel"/>
    <w:tmpl w:val="FB9C4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1" w15:restartNumberingAfterBreak="0">
    <w:nsid w:val="71687F17"/>
    <w:multiLevelType w:val="hybridMultilevel"/>
    <w:tmpl w:val="CA329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2CB2A90"/>
    <w:multiLevelType w:val="hybridMultilevel"/>
    <w:tmpl w:val="1E006018"/>
    <w:lvl w:ilvl="0" w:tplc="D1DC96B6">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3" w15:restartNumberingAfterBreak="0">
    <w:nsid w:val="75F516B8"/>
    <w:multiLevelType w:val="multilevel"/>
    <w:tmpl w:val="7BBEB4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4" w15:restartNumberingAfterBreak="0">
    <w:nsid w:val="766F6139"/>
    <w:multiLevelType w:val="multilevel"/>
    <w:tmpl w:val="246CB23E"/>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5" w15:restartNumberingAfterBreak="0">
    <w:nsid w:val="7B373AEE"/>
    <w:multiLevelType w:val="hybridMultilevel"/>
    <w:tmpl w:val="EF7E4F92"/>
    <w:lvl w:ilvl="0" w:tplc="04090015">
      <w:start w:val="1"/>
      <w:numFmt w:val="upp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6" w15:restartNumberingAfterBreak="0">
    <w:nsid w:val="7D810A87"/>
    <w:multiLevelType w:val="hybridMultilevel"/>
    <w:tmpl w:val="B41898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9"/>
  </w:num>
  <w:num w:numId="3">
    <w:abstractNumId w:val="94"/>
    <w:lvlOverride w:ilvl="0">
      <w:lvl w:ilvl="0">
        <w:start w:val="1"/>
        <w:numFmt w:val="decimal"/>
        <w:lvlText w:val="%1"/>
        <w:lvlJc w:val="left"/>
        <w:pPr>
          <w:ind w:left="360" w:hanging="360"/>
        </w:pPr>
        <w:rPr>
          <w:rFonts w:hint="default"/>
        </w:rPr>
      </w:lvl>
    </w:lvlOverride>
    <w:lvlOverride w:ilvl="1">
      <w:lvl w:ilvl="1">
        <w:start w:val="5"/>
        <w:numFmt w:val="decimal"/>
        <w:lvlText w:val="%1.%2"/>
        <w:lvlJc w:val="left"/>
        <w:pPr>
          <w:ind w:left="360" w:hanging="360"/>
        </w:pPr>
        <w:rPr>
          <w:rFonts w:ascii="Times New Roman" w:hAnsi="Times New Roman" w:hint="default"/>
          <w:b/>
          <w:sz w:val="24"/>
        </w:rPr>
      </w:lvl>
    </w:lvlOverride>
    <w:lvlOverride w:ilvl="2">
      <w:lvl w:ilvl="2">
        <w:start w:val="1"/>
        <w:numFmt w:val="decimal"/>
        <w:lvlText w:val="%1.%2.%3"/>
        <w:lvlJc w:val="left"/>
        <w:pPr>
          <w:ind w:left="720" w:hanging="720"/>
        </w:pPr>
        <w:rPr>
          <w:rFonts w:hint="default"/>
          <w:b/>
          <w:i w:val="0"/>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4">
    <w:abstractNumId w:val="75"/>
  </w:num>
  <w:num w:numId="5">
    <w:abstractNumId w:val="82"/>
  </w:num>
  <w:num w:numId="6">
    <w:abstractNumId w:val="23"/>
  </w:num>
  <w:num w:numId="7">
    <w:abstractNumId w:val="30"/>
  </w:num>
  <w:num w:numId="8">
    <w:abstractNumId w:val="56"/>
  </w:num>
  <w:num w:numId="9">
    <w:abstractNumId w:val="79"/>
  </w:num>
  <w:num w:numId="10">
    <w:abstractNumId w:val="45"/>
  </w:num>
  <w:num w:numId="11">
    <w:abstractNumId w:val="67"/>
  </w:num>
  <w:num w:numId="12">
    <w:abstractNumId w:val="69"/>
  </w:num>
  <w:num w:numId="13">
    <w:abstractNumId w:val="93"/>
  </w:num>
  <w:num w:numId="14">
    <w:abstractNumId w:val="84"/>
  </w:num>
  <w:num w:numId="15">
    <w:abstractNumId w:val="66"/>
  </w:num>
  <w:num w:numId="16">
    <w:abstractNumId w:val="61"/>
  </w:num>
  <w:num w:numId="17">
    <w:abstractNumId w:val="2"/>
  </w:num>
  <w:num w:numId="18">
    <w:abstractNumId w:val="27"/>
  </w:num>
  <w:num w:numId="1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6"/>
  </w:num>
  <w:num w:numId="2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39"/>
  </w:num>
  <w:num w:numId="26">
    <w:abstractNumId w:val="91"/>
  </w:num>
  <w:num w:numId="27">
    <w:abstractNumId w:val="34"/>
  </w:num>
  <w:num w:numId="28">
    <w:abstractNumId w:val="20"/>
  </w:num>
  <w:num w:numId="29">
    <w:abstractNumId w:val="81"/>
  </w:num>
  <w:num w:numId="30">
    <w:abstractNumId w:val="15"/>
  </w:num>
  <w:num w:numId="31">
    <w:abstractNumId w:val="51"/>
  </w:num>
  <w:num w:numId="32">
    <w:abstractNumId w:val="12"/>
  </w:num>
  <w:num w:numId="33">
    <w:abstractNumId w:val="13"/>
  </w:num>
  <w:num w:numId="34">
    <w:abstractNumId w:val="52"/>
  </w:num>
  <w:num w:numId="35">
    <w:abstractNumId w:val="35"/>
  </w:num>
  <w:num w:numId="36">
    <w:abstractNumId w:val="11"/>
  </w:num>
  <w:num w:numId="37">
    <w:abstractNumId w:val="64"/>
  </w:num>
  <w:num w:numId="38">
    <w:abstractNumId w:val="57"/>
  </w:num>
  <w:num w:numId="39">
    <w:abstractNumId w:val="41"/>
  </w:num>
  <w:num w:numId="40">
    <w:abstractNumId w:val="1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29"/>
  </w:num>
  <w:num w:numId="42">
    <w:abstractNumId w:val="21"/>
  </w:num>
  <w:num w:numId="43">
    <w:abstractNumId w:val="44"/>
  </w:num>
  <w:num w:numId="44">
    <w:abstractNumId w:val="9"/>
  </w:num>
  <w:num w:numId="45">
    <w:abstractNumId w:val="96"/>
  </w:num>
  <w:num w:numId="46">
    <w:abstractNumId w:val="7"/>
  </w:num>
  <w:num w:numId="47">
    <w:abstractNumId w:val="76"/>
  </w:num>
  <w:num w:numId="48">
    <w:abstractNumId w:val="68"/>
  </w:num>
  <w:num w:numId="49">
    <w:abstractNumId w:val="62"/>
  </w:num>
  <w:num w:numId="50">
    <w:abstractNumId w:val="50"/>
  </w:num>
  <w:num w:numId="51">
    <w:abstractNumId w:val="8"/>
  </w:num>
  <w:num w:numId="52">
    <w:abstractNumId w:val="10"/>
  </w:num>
  <w:num w:numId="53">
    <w:abstractNumId w:val="43"/>
  </w:num>
  <w:num w:numId="54">
    <w:abstractNumId w:val="73"/>
  </w:num>
  <w:num w:numId="55">
    <w:abstractNumId w:val="32"/>
  </w:num>
  <w:num w:numId="56">
    <w:abstractNumId w:val="88"/>
  </w:num>
  <w:num w:numId="57">
    <w:abstractNumId w:val="63"/>
  </w:num>
  <w:num w:numId="58">
    <w:abstractNumId w:val="71"/>
  </w:num>
  <w:num w:numId="59">
    <w:abstractNumId w:val="16"/>
  </w:num>
  <w:num w:numId="60">
    <w:abstractNumId w:val="49"/>
  </w:num>
  <w:num w:numId="61">
    <w:abstractNumId w:val="31"/>
  </w:num>
  <w:num w:numId="62">
    <w:abstractNumId w:val="72"/>
  </w:num>
  <w:num w:numId="63">
    <w:abstractNumId w:val="86"/>
  </w:num>
  <w:num w:numId="64">
    <w:abstractNumId w:val="55"/>
  </w:num>
  <w:num w:numId="65">
    <w:abstractNumId w:val="36"/>
  </w:num>
  <w:num w:numId="66">
    <w:abstractNumId w:val="85"/>
  </w:num>
  <w:num w:numId="67">
    <w:abstractNumId w:val="26"/>
  </w:num>
  <w:num w:numId="68">
    <w:abstractNumId w:val="70"/>
  </w:num>
  <w:num w:numId="69">
    <w:abstractNumId w:val="33"/>
  </w:num>
  <w:num w:numId="70">
    <w:abstractNumId w:val="80"/>
  </w:num>
  <w:num w:numId="71">
    <w:abstractNumId w:val="78"/>
  </w:num>
  <w:num w:numId="72">
    <w:abstractNumId w:val="53"/>
  </w:num>
  <w:num w:numId="73">
    <w:abstractNumId w:val="38"/>
  </w:num>
  <w:num w:numId="74">
    <w:abstractNumId w:val="90"/>
  </w:num>
  <w:num w:numId="75">
    <w:abstractNumId w:val="46"/>
  </w:num>
  <w:num w:numId="76">
    <w:abstractNumId w:val="42"/>
  </w:num>
  <w:num w:numId="77">
    <w:abstractNumId w:val="95"/>
  </w:num>
  <w:num w:numId="78">
    <w:abstractNumId w:val="22"/>
  </w:num>
  <w:num w:numId="79">
    <w:abstractNumId w:val="58"/>
  </w:num>
  <w:num w:numId="80">
    <w:abstractNumId w:val="65"/>
  </w:num>
  <w:num w:numId="81">
    <w:abstractNumId w:val="60"/>
  </w:num>
  <w:num w:numId="82">
    <w:abstractNumId w:val="74"/>
  </w:num>
  <w:num w:numId="83">
    <w:abstractNumId w:val="25"/>
  </w:num>
  <w:num w:numId="84">
    <w:abstractNumId w:val="40"/>
  </w:num>
  <w:num w:numId="85">
    <w:abstractNumId w:val="17"/>
  </w:num>
  <w:num w:numId="86">
    <w:abstractNumId w:val="92"/>
  </w:num>
  <w:num w:numId="87">
    <w:abstractNumId w:val="48"/>
  </w:num>
  <w:num w:numId="88">
    <w:abstractNumId w:val="83"/>
  </w:num>
  <w:num w:numId="89">
    <w:abstractNumId w:val="37"/>
  </w:num>
  <w:num w:numId="90">
    <w:abstractNumId w:val="54"/>
  </w:num>
  <w:num w:numId="91">
    <w:abstractNumId w:val="87"/>
  </w:num>
  <w:num w:numId="92">
    <w:abstractNumId w:val="28"/>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3"/>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4"/>
  </w:num>
  <w:num w:numId="98">
    <w:abstractNumId w:val="18"/>
  </w:num>
  <w:num w:numId="9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912DC"/>
    <w:rsid w:val="0001464F"/>
    <w:rsid w:val="00014F87"/>
    <w:rsid w:val="00017657"/>
    <w:rsid w:val="0002014B"/>
    <w:rsid w:val="000413E1"/>
    <w:rsid w:val="000416CC"/>
    <w:rsid w:val="00053223"/>
    <w:rsid w:val="00076D49"/>
    <w:rsid w:val="0007787F"/>
    <w:rsid w:val="00077986"/>
    <w:rsid w:val="00077F8F"/>
    <w:rsid w:val="0008087F"/>
    <w:rsid w:val="00081D62"/>
    <w:rsid w:val="00085A67"/>
    <w:rsid w:val="0009086E"/>
    <w:rsid w:val="000956EB"/>
    <w:rsid w:val="000A0392"/>
    <w:rsid w:val="000A5A07"/>
    <w:rsid w:val="000B3FAB"/>
    <w:rsid w:val="000B542D"/>
    <w:rsid w:val="000B595D"/>
    <w:rsid w:val="000C2194"/>
    <w:rsid w:val="000C693F"/>
    <w:rsid w:val="000D2876"/>
    <w:rsid w:val="000E51A5"/>
    <w:rsid w:val="000E7291"/>
    <w:rsid w:val="000F0950"/>
    <w:rsid w:val="000F182F"/>
    <w:rsid w:val="00102980"/>
    <w:rsid w:val="001067FC"/>
    <w:rsid w:val="00110B96"/>
    <w:rsid w:val="0011610B"/>
    <w:rsid w:val="00141DEA"/>
    <w:rsid w:val="00142B6C"/>
    <w:rsid w:val="00145984"/>
    <w:rsid w:val="00164C71"/>
    <w:rsid w:val="00167CED"/>
    <w:rsid w:val="001715B0"/>
    <w:rsid w:val="0019367C"/>
    <w:rsid w:val="001A3D7B"/>
    <w:rsid w:val="001B02B2"/>
    <w:rsid w:val="001B3420"/>
    <w:rsid w:val="001B41FB"/>
    <w:rsid w:val="001C1FE6"/>
    <w:rsid w:val="001C39B1"/>
    <w:rsid w:val="001C4DF2"/>
    <w:rsid w:val="001C5A2D"/>
    <w:rsid w:val="001C7995"/>
    <w:rsid w:val="001E2430"/>
    <w:rsid w:val="001F312D"/>
    <w:rsid w:val="001F349D"/>
    <w:rsid w:val="00210C1E"/>
    <w:rsid w:val="00212D43"/>
    <w:rsid w:val="002139D0"/>
    <w:rsid w:val="00216E66"/>
    <w:rsid w:val="00216FAA"/>
    <w:rsid w:val="00223BE0"/>
    <w:rsid w:val="00226C6D"/>
    <w:rsid w:val="00227E8F"/>
    <w:rsid w:val="0023307A"/>
    <w:rsid w:val="002356C7"/>
    <w:rsid w:val="002364FA"/>
    <w:rsid w:val="002451BA"/>
    <w:rsid w:val="00246313"/>
    <w:rsid w:val="002466AA"/>
    <w:rsid w:val="0025440F"/>
    <w:rsid w:val="002604F5"/>
    <w:rsid w:val="002606AE"/>
    <w:rsid w:val="002607BC"/>
    <w:rsid w:val="002669D8"/>
    <w:rsid w:val="0028448F"/>
    <w:rsid w:val="002875C4"/>
    <w:rsid w:val="0029577E"/>
    <w:rsid w:val="00295A16"/>
    <w:rsid w:val="002A28EF"/>
    <w:rsid w:val="002A37AC"/>
    <w:rsid w:val="002B4134"/>
    <w:rsid w:val="002B721C"/>
    <w:rsid w:val="002C2623"/>
    <w:rsid w:val="002D493B"/>
    <w:rsid w:val="002D734A"/>
    <w:rsid w:val="002D79EE"/>
    <w:rsid w:val="002E1988"/>
    <w:rsid w:val="002E3875"/>
    <w:rsid w:val="002F0478"/>
    <w:rsid w:val="002F26E4"/>
    <w:rsid w:val="002F290D"/>
    <w:rsid w:val="00301547"/>
    <w:rsid w:val="00307951"/>
    <w:rsid w:val="00311442"/>
    <w:rsid w:val="003128C4"/>
    <w:rsid w:val="003131C4"/>
    <w:rsid w:val="00324540"/>
    <w:rsid w:val="00325735"/>
    <w:rsid w:val="00327881"/>
    <w:rsid w:val="00330DDF"/>
    <w:rsid w:val="00335B2E"/>
    <w:rsid w:val="00342565"/>
    <w:rsid w:val="003560CD"/>
    <w:rsid w:val="003564CE"/>
    <w:rsid w:val="00357AAE"/>
    <w:rsid w:val="003975C0"/>
    <w:rsid w:val="00397785"/>
    <w:rsid w:val="003978A3"/>
    <w:rsid w:val="003A17DA"/>
    <w:rsid w:val="003B289C"/>
    <w:rsid w:val="003C24B7"/>
    <w:rsid w:val="003C6C86"/>
    <w:rsid w:val="003D3A2C"/>
    <w:rsid w:val="003D40B2"/>
    <w:rsid w:val="003D54FC"/>
    <w:rsid w:val="003E2E2B"/>
    <w:rsid w:val="003E3970"/>
    <w:rsid w:val="003F409A"/>
    <w:rsid w:val="003F7A6D"/>
    <w:rsid w:val="00406E4F"/>
    <w:rsid w:val="00421119"/>
    <w:rsid w:val="004214E9"/>
    <w:rsid w:val="00421CF4"/>
    <w:rsid w:val="00423880"/>
    <w:rsid w:val="00433456"/>
    <w:rsid w:val="00441174"/>
    <w:rsid w:val="00443E46"/>
    <w:rsid w:val="00452A8C"/>
    <w:rsid w:val="00452AC8"/>
    <w:rsid w:val="00453066"/>
    <w:rsid w:val="00453329"/>
    <w:rsid w:val="00454D93"/>
    <w:rsid w:val="00457234"/>
    <w:rsid w:val="00473D3A"/>
    <w:rsid w:val="00481A88"/>
    <w:rsid w:val="00482A82"/>
    <w:rsid w:val="00484B1F"/>
    <w:rsid w:val="0048547B"/>
    <w:rsid w:val="004912DC"/>
    <w:rsid w:val="0049187B"/>
    <w:rsid w:val="004928E7"/>
    <w:rsid w:val="00495994"/>
    <w:rsid w:val="004967E5"/>
    <w:rsid w:val="004A1659"/>
    <w:rsid w:val="004B7DF6"/>
    <w:rsid w:val="004D53CD"/>
    <w:rsid w:val="004D5D7D"/>
    <w:rsid w:val="004E0932"/>
    <w:rsid w:val="004E4583"/>
    <w:rsid w:val="004E4B38"/>
    <w:rsid w:val="004F0540"/>
    <w:rsid w:val="004F1BA5"/>
    <w:rsid w:val="004F21B1"/>
    <w:rsid w:val="004F3D98"/>
    <w:rsid w:val="004F6347"/>
    <w:rsid w:val="004F6460"/>
    <w:rsid w:val="00505403"/>
    <w:rsid w:val="00506127"/>
    <w:rsid w:val="00511477"/>
    <w:rsid w:val="0051421E"/>
    <w:rsid w:val="00516D38"/>
    <w:rsid w:val="00517B57"/>
    <w:rsid w:val="00532956"/>
    <w:rsid w:val="005357CD"/>
    <w:rsid w:val="00536D53"/>
    <w:rsid w:val="0054161E"/>
    <w:rsid w:val="005477B7"/>
    <w:rsid w:val="00554876"/>
    <w:rsid w:val="0057267B"/>
    <w:rsid w:val="00572693"/>
    <w:rsid w:val="00572A95"/>
    <w:rsid w:val="00576551"/>
    <w:rsid w:val="005830AD"/>
    <w:rsid w:val="00585E9A"/>
    <w:rsid w:val="00587557"/>
    <w:rsid w:val="00591E9A"/>
    <w:rsid w:val="00594EB9"/>
    <w:rsid w:val="005954AB"/>
    <w:rsid w:val="005B509C"/>
    <w:rsid w:val="005C1579"/>
    <w:rsid w:val="005C2DEE"/>
    <w:rsid w:val="005E1AB6"/>
    <w:rsid w:val="005E58BA"/>
    <w:rsid w:val="005E60E8"/>
    <w:rsid w:val="005F04EE"/>
    <w:rsid w:val="005F1F65"/>
    <w:rsid w:val="005F33BB"/>
    <w:rsid w:val="005F5B15"/>
    <w:rsid w:val="005F6C39"/>
    <w:rsid w:val="006111B1"/>
    <w:rsid w:val="00620FE0"/>
    <w:rsid w:val="00644B80"/>
    <w:rsid w:val="00644EEB"/>
    <w:rsid w:val="00645EA8"/>
    <w:rsid w:val="0065728F"/>
    <w:rsid w:val="0066326D"/>
    <w:rsid w:val="00672DC0"/>
    <w:rsid w:val="00683756"/>
    <w:rsid w:val="00683976"/>
    <w:rsid w:val="0068480C"/>
    <w:rsid w:val="00693DF8"/>
    <w:rsid w:val="006A64F3"/>
    <w:rsid w:val="006A6A36"/>
    <w:rsid w:val="006B04CC"/>
    <w:rsid w:val="006B2C99"/>
    <w:rsid w:val="006B7CB2"/>
    <w:rsid w:val="006D1962"/>
    <w:rsid w:val="006D2BE0"/>
    <w:rsid w:val="00714BFC"/>
    <w:rsid w:val="00716A5B"/>
    <w:rsid w:val="00722204"/>
    <w:rsid w:val="00731FD5"/>
    <w:rsid w:val="007350AF"/>
    <w:rsid w:val="00745ADC"/>
    <w:rsid w:val="007502FC"/>
    <w:rsid w:val="0075045E"/>
    <w:rsid w:val="00755672"/>
    <w:rsid w:val="00774A05"/>
    <w:rsid w:val="007751DB"/>
    <w:rsid w:val="00784EEE"/>
    <w:rsid w:val="007A3E44"/>
    <w:rsid w:val="007A44C4"/>
    <w:rsid w:val="007B2FB7"/>
    <w:rsid w:val="007B47C1"/>
    <w:rsid w:val="007C13C1"/>
    <w:rsid w:val="007D5A4F"/>
    <w:rsid w:val="007D7A71"/>
    <w:rsid w:val="007E2D1B"/>
    <w:rsid w:val="0080025A"/>
    <w:rsid w:val="0080572C"/>
    <w:rsid w:val="0081029F"/>
    <w:rsid w:val="0081125A"/>
    <w:rsid w:val="00811EB3"/>
    <w:rsid w:val="00817915"/>
    <w:rsid w:val="008229D6"/>
    <w:rsid w:val="00823841"/>
    <w:rsid w:val="00825E19"/>
    <w:rsid w:val="00825EBF"/>
    <w:rsid w:val="008264C7"/>
    <w:rsid w:val="00830997"/>
    <w:rsid w:val="00835F8E"/>
    <w:rsid w:val="00840C1E"/>
    <w:rsid w:val="0084119A"/>
    <w:rsid w:val="00850384"/>
    <w:rsid w:val="008512E8"/>
    <w:rsid w:val="00851FE8"/>
    <w:rsid w:val="00853EF7"/>
    <w:rsid w:val="0086001A"/>
    <w:rsid w:val="00873373"/>
    <w:rsid w:val="00876E00"/>
    <w:rsid w:val="008800AB"/>
    <w:rsid w:val="008941A4"/>
    <w:rsid w:val="008B2FEA"/>
    <w:rsid w:val="008B3A50"/>
    <w:rsid w:val="008B6A62"/>
    <w:rsid w:val="008C1011"/>
    <w:rsid w:val="008C395D"/>
    <w:rsid w:val="008D3D8E"/>
    <w:rsid w:val="008E5EB7"/>
    <w:rsid w:val="008E7709"/>
    <w:rsid w:val="00901DC4"/>
    <w:rsid w:val="00907A60"/>
    <w:rsid w:val="00917A6E"/>
    <w:rsid w:val="00931B1A"/>
    <w:rsid w:val="0093454E"/>
    <w:rsid w:val="009350D2"/>
    <w:rsid w:val="009362CF"/>
    <w:rsid w:val="00952DF4"/>
    <w:rsid w:val="00956751"/>
    <w:rsid w:val="009601BC"/>
    <w:rsid w:val="00965E22"/>
    <w:rsid w:val="00967FAC"/>
    <w:rsid w:val="009778D8"/>
    <w:rsid w:val="00980004"/>
    <w:rsid w:val="00980662"/>
    <w:rsid w:val="009905F4"/>
    <w:rsid w:val="00991984"/>
    <w:rsid w:val="009A0D11"/>
    <w:rsid w:val="009B2362"/>
    <w:rsid w:val="009C3B04"/>
    <w:rsid w:val="009C4FD5"/>
    <w:rsid w:val="009D7F67"/>
    <w:rsid w:val="009D7FD3"/>
    <w:rsid w:val="009E2271"/>
    <w:rsid w:val="009E30C6"/>
    <w:rsid w:val="009E3BF4"/>
    <w:rsid w:val="009E3E77"/>
    <w:rsid w:val="009E6281"/>
    <w:rsid w:val="00A016B0"/>
    <w:rsid w:val="00A02AAE"/>
    <w:rsid w:val="00A04447"/>
    <w:rsid w:val="00A12966"/>
    <w:rsid w:val="00A169F8"/>
    <w:rsid w:val="00A527B1"/>
    <w:rsid w:val="00A53D93"/>
    <w:rsid w:val="00A733B0"/>
    <w:rsid w:val="00A80794"/>
    <w:rsid w:val="00A909D0"/>
    <w:rsid w:val="00A94FD2"/>
    <w:rsid w:val="00A95BED"/>
    <w:rsid w:val="00AA5BF6"/>
    <w:rsid w:val="00AB6BFB"/>
    <w:rsid w:val="00AC4170"/>
    <w:rsid w:val="00AE1389"/>
    <w:rsid w:val="00AF3860"/>
    <w:rsid w:val="00AF4F80"/>
    <w:rsid w:val="00B06D54"/>
    <w:rsid w:val="00B075FD"/>
    <w:rsid w:val="00B25F50"/>
    <w:rsid w:val="00B330ED"/>
    <w:rsid w:val="00B35B38"/>
    <w:rsid w:val="00B371A7"/>
    <w:rsid w:val="00B44B76"/>
    <w:rsid w:val="00B51DCE"/>
    <w:rsid w:val="00B5391B"/>
    <w:rsid w:val="00B55F25"/>
    <w:rsid w:val="00B64A03"/>
    <w:rsid w:val="00B66C2B"/>
    <w:rsid w:val="00B670F7"/>
    <w:rsid w:val="00B6766B"/>
    <w:rsid w:val="00B72FEF"/>
    <w:rsid w:val="00B76E4D"/>
    <w:rsid w:val="00B800D5"/>
    <w:rsid w:val="00B8703F"/>
    <w:rsid w:val="00B9071F"/>
    <w:rsid w:val="00BA0298"/>
    <w:rsid w:val="00BA6812"/>
    <w:rsid w:val="00BB2A92"/>
    <w:rsid w:val="00BC4972"/>
    <w:rsid w:val="00BD1691"/>
    <w:rsid w:val="00BD1BCA"/>
    <w:rsid w:val="00BD2459"/>
    <w:rsid w:val="00BD68D1"/>
    <w:rsid w:val="00BD6C47"/>
    <w:rsid w:val="00BD6D9D"/>
    <w:rsid w:val="00BE1A5B"/>
    <w:rsid w:val="00BE217D"/>
    <w:rsid w:val="00BE6CE4"/>
    <w:rsid w:val="00BF0C6A"/>
    <w:rsid w:val="00C05D6A"/>
    <w:rsid w:val="00C346F1"/>
    <w:rsid w:val="00C35F21"/>
    <w:rsid w:val="00C475E3"/>
    <w:rsid w:val="00C50A9A"/>
    <w:rsid w:val="00C56351"/>
    <w:rsid w:val="00C57423"/>
    <w:rsid w:val="00C57D4A"/>
    <w:rsid w:val="00C640CE"/>
    <w:rsid w:val="00C7159D"/>
    <w:rsid w:val="00C81C13"/>
    <w:rsid w:val="00C92D5F"/>
    <w:rsid w:val="00C9602F"/>
    <w:rsid w:val="00CA3651"/>
    <w:rsid w:val="00CC334D"/>
    <w:rsid w:val="00CC60B7"/>
    <w:rsid w:val="00CD3ED4"/>
    <w:rsid w:val="00CD6C61"/>
    <w:rsid w:val="00CE07AD"/>
    <w:rsid w:val="00CE7D41"/>
    <w:rsid w:val="00CF6050"/>
    <w:rsid w:val="00CF63F3"/>
    <w:rsid w:val="00CF6B2D"/>
    <w:rsid w:val="00CF70F5"/>
    <w:rsid w:val="00D01362"/>
    <w:rsid w:val="00D02BE4"/>
    <w:rsid w:val="00D11777"/>
    <w:rsid w:val="00D14ECA"/>
    <w:rsid w:val="00D23A2A"/>
    <w:rsid w:val="00D25157"/>
    <w:rsid w:val="00D27652"/>
    <w:rsid w:val="00D30722"/>
    <w:rsid w:val="00D34298"/>
    <w:rsid w:val="00D367C9"/>
    <w:rsid w:val="00D50885"/>
    <w:rsid w:val="00D5195B"/>
    <w:rsid w:val="00D53F4F"/>
    <w:rsid w:val="00D55721"/>
    <w:rsid w:val="00D56FC6"/>
    <w:rsid w:val="00D6145C"/>
    <w:rsid w:val="00D93756"/>
    <w:rsid w:val="00DA04C7"/>
    <w:rsid w:val="00DA1941"/>
    <w:rsid w:val="00DA59B7"/>
    <w:rsid w:val="00DB1C5F"/>
    <w:rsid w:val="00DD100D"/>
    <w:rsid w:val="00DE7F03"/>
    <w:rsid w:val="00DF71FA"/>
    <w:rsid w:val="00E05A25"/>
    <w:rsid w:val="00E067A1"/>
    <w:rsid w:val="00E10F03"/>
    <w:rsid w:val="00E22A64"/>
    <w:rsid w:val="00E22A8F"/>
    <w:rsid w:val="00E378C2"/>
    <w:rsid w:val="00E40A67"/>
    <w:rsid w:val="00E40D81"/>
    <w:rsid w:val="00E46647"/>
    <w:rsid w:val="00E4782E"/>
    <w:rsid w:val="00E635EA"/>
    <w:rsid w:val="00E65EA5"/>
    <w:rsid w:val="00E71650"/>
    <w:rsid w:val="00E7391D"/>
    <w:rsid w:val="00E739E5"/>
    <w:rsid w:val="00E747DF"/>
    <w:rsid w:val="00E75439"/>
    <w:rsid w:val="00E80ED3"/>
    <w:rsid w:val="00E821DA"/>
    <w:rsid w:val="00E84130"/>
    <w:rsid w:val="00E8798A"/>
    <w:rsid w:val="00E90AF7"/>
    <w:rsid w:val="00EA1D21"/>
    <w:rsid w:val="00EA24A5"/>
    <w:rsid w:val="00EA5BEC"/>
    <w:rsid w:val="00EB0B4C"/>
    <w:rsid w:val="00EB49B6"/>
    <w:rsid w:val="00EB71BD"/>
    <w:rsid w:val="00EC0E60"/>
    <w:rsid w:val="00EC1EFE"/>
    <w:rsid w:val="00EC4394"/>
    <w:rsid w:val="00EC7452"/>
    <w:rsid w:val="00EE4016"/>
    <w:rsid w:val="00EE4973"/>
    <w:rsid w:val="00EF47F3"/>
    <w:rsid w:val="00EF6891"/>
    <w:rsid w:val="00F00459"/>
    <w:rsid w:val="00F05299"/>
    <w:rsid w:val="00F0605C"/>
    <w:rsid w:val="00F06629"/>
    <w:rsid w:val="00F13E5A"/>
    <w:rsid w:val="00F161E3"/>
    <w:rsid w:val="00F17133"/>
    <w:rsid w:val="00F210B5"/>
    <w:rsid w:val="00F34CB3"/>
    <w:rsid w:val="00F57B5D"/>
    <w:rsid w:val="00F609D6"/>
    <w:rsid w:val="00F677F0"/>
    <w:rsid w:val="00F73498"/>
    <w:rsid w:val="00F76127"/>
    <w:rsid w:val="00F80636"/>
    <w:rsid w:val="00F80C76"/>
    <w:rsid w:val="00F8174B"/>
    <w:rsid w:val="00F841CD"/>
    <w:rsid w:val="00F91473"/>
    <w:rsid w:val="00F91A15"/>
    <w:rsid w:val="00F93BF4"/>
    <w:rsid w:val="00F9510A"/>
    <w:rsid w:val="00FA3BEB"/>
    <w:rsid w:val="00FA5182"/>
    <w:rsid w:val="00FB11C9"/>
    <w:rsid w:val="00FC14B2"/>
    <w:rsid w:val="00FC1892"/>
    <w:rsid w:val="00FC633D"/>
    <w:rsid w:val="00FC6805"/>
    <w:rsid w:val="00FE7EE6"/>
    <w:rsid w:val="00FF2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40146C-96F1-4C80-B506-FE9DD07F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2DC"/>
    <w:pPr>
      <w:spacing w:after="200" w:line="276" w:lineRule="auto"/>
      <w:ind w:left="2261" w:hanging="2261"/>
      <w:jc w:val="both"/>
    </w:pPr>
    <w:rPr>
      <w:rFonts w:ascii="Times New Roman" w:hAnsi="Times New Roman"/>
      <w:sz w:val="24"/>
      <w:szCs w:val="22"/>
    </w:rPr>
  </w:style>
  <w:style w:type="paragraph" w:styleId="Heading1">
    <w:name w:val="heading 1"/>
    <w:basedOn w:val="Normal"/>
    <w:next w:val="Normal"/>
    <w:link w:val="Heading1Char"/>
    <w:autoRedefine/>
    <w:qFormat/>
    <w:rsid w:val="00A80794"/>
    <w:pPr>
      <w:keepNext/>
      <w:keepLines/>
      <w:spacing w:after="0" w:line="360" w:lineRule="auto"/>
      <w:ind w:left="0" w:firstLine="0"/>
      <w:jc w:val="center"/>
      <w:outlineLvl w:val="0"/>
    </w:pPr>
    <w:rPr>
      <w:b/>
      <w:szCs w:val="32"/>
    </w:rPr>
  </w:style>
  <w:style w:type="paragraph" w:styleId="Heading2">
    <w:name w:val="heading 2"/>
    <w:basedOn w:val="Normal"/>
    <w:next w:val="Normal"/>
    <w:link w:val="Heading2Char"/>
    <w:unhideWhenUsed/>
    <w:qFormat/>
    <w:rsid w:val="00F9510A"/>
    <w:pPr>
      <w:keepNext/>
      <w:keepLines/>
      <w:spacing w:after="0" w:line="360" w:lineRule="auto"/>
      <w:outlineLvl w:val="1"/>
    </w:pPr>
    <w:rPr>
      <w:rFonts w:eastAsia="Times New Roman"/>
      <w:b/>
      <w:szCs w:val="26"/>
    </w:rPr>
  </w:style>
  <w:style w:type="paragraph" w:styleId="Heading3">
    <w:name w:val="heading 3"/>
    <w:basedOn w:val="Normal"/>
    <w:next w:val="Normal"/>
    <w:link w:val="Heading3Char"/>
    <w:autoRedefine/>
    <w:unhideWhenUsed/>
    <w:qFormat/>
    <w:rsid w:val="001E2430"/>
    <w:pPr>
      <w:keepNext/>
      <w:keepLines/>
      <w:numPr>
        <w:ilvl w:val="2"/>
        <w:numId w:val="81"/>
      </w:numPr>
      <w:spacing w:after="0" w:line="360" w:lineRule="auto"/>
      <w:ind w:left="567" w:hanging="567"/>
      <w:outlineLvl w:val="2"/>
    </w:pPr>
    <w:rPr>
      <w:b/>
      <w:color w:val="000000"/>
      <w:szCs w:val="24"/>
      <w:lang w:val="id-ID"/>
    </w:rPr>
  </w:style>
  <w:style w:type="paragraph" w:styleId="Heading4">
    <w:name w:val="heading 4"/>
    <w:basedOn w:val="Normal"/>
    <w:next w:val="Normal"/>
    <w:link w:val="Heading4Char"/>
    <w:uiPriority w:val="9"/>
    <w:unhideWhenUsed/>
    <w:qFormat/>
    <w:rsid w:val="007C13C1"/>
    <w:pPr>
      <w:keepNext/>
      <w:keepLines/>
      <w:spacing w:after="0" w:line="360" w:lineRule="auto"/>
      <w:outlineLvl w:val="3"/>
    </w:pPr>
    <w:rPr>
      <w:rFonts w:eastAsia="Times New Roman"/>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F9510A"/>
    <w:rPr>
      <w:rFonts w:ascii="Times New Roman" w:eastAsia="Times New Roman" w:hAnsi="Times New Roman" w:cs="Times New Roman"/>
      <w:b/>
      <w:sz w:val="24"/>
      <w:szCs w:val="26"/>
    </w:rPr>
  </w:style>
  <w:style w:type="character" w:customStyle="1" w:styleId="Heading1Char">
    <w:name w:val="Heading 1 Char"/>
    <w:link w:val="Heading1"/>
    <w:rsid w:val="00A80794"/>
    <w:rPr>
      <w:rFonts w:ascii="Times New Roman" w:hAnsi="Times New Roman"/>
      <w:b/>
      <w:sz w:val="24"/>
      <w:szCs w:val="32"/>
    </w:rPr>
  </w:style>
  <w:style w:type="character" w:customStyle="1" w:styleId="Heading3Char">
    <w:name w:val="Heading 3 Char"/>
    <w:link w:val="Heading3"/>
    <w:rsid w:val="001E2430"/>
    <w:rPr>
      <w:rFonts w:ascii="Times New Roman" w:hAnsi="Times New Roman"/>
      <w:b/>
      <w:color w:val="000000"/>
      <w:sz w:val="24"/>
      <w:szCs w:val="24"/>
      <w:lang w:val="id-ID"/>
    </w:rPr>
  </w:style>
  <w:style w:type="character" w:customStyle="1" w:styleId="notranslate">
    <w:name w:val="notranslate"/>
    <w:basedOn w:val="DefaultParagraphFont"/>
    <w:rsid w:val="00F93BF4"/>
  </w:style>
  <w:style w:type="character" w:customStyle="1" w:styleId="normalchar">
    <w:name w:val="normal__char"/>
    <w:basedOn w:val="DefaultParagraphFont"/>
    <w:rsid w:val="00F93BF4"/>
  </w:style>
  <w:style w:type="paragraph" w:styleId="Header">
    <w:name w:val="header"/>
    <w:basedOn w:val="Normal"/>
    <w:link w:val="HeaderChar"/>
    <w:uiPriority w:val="99"/>
    <w:unhideWhenUsed/>
    <w:rsid w:val="00F93BF4"/>
    <w:pPr>
      <w:tabs>
        <w:tab w:val="center" w:pos="4680"/>
        <w:tab w:val="right" w:pos="9360"/>
      </w:tabs>
      <w:spacing w:after="0" w:line="240" w:lineRule="auto"/>
    </w:pPr>
  </w:style>
  <w:style w:type="character" w:customStyle="1" w:styleId="HeaderChar">
    <w:name w:val="Header Char"/>
    <w:link w:val="Header"/>
    <w:uiPriority w:val="99"/>
    <w:rsid w:val="00F93BF4"/>
    <w:rPr>
      <w:rFonts w:ascii="Times New Roman" w:eastAsia="Calibri" w:hAnsi="Times New Roman" w:cs="Times New Roman"/>
      <w:sz w:val="24"/>
    </w:rPr>
  </w:style>
  <w:style w:type="paragraph" w:styleId="Footer">
    <w:name w:val="footer"/>
    <w:basedOn w:val="Normal"/>
    <w:link w:val="FooterChar"/>
    <w:uiPriority w:val="99"/>
    <w:unhideWhenUsed/>
    <w:rsid w:val="00F93BF4"/>
    <w:pPr>
      <w:tabs>
        <w:tab w:val="center" w:pos="4680"/>
        <w:tab w:val="right" w:pos="9360"/>
      </w:tabs>
      <w:spacing w:after="0" w:line="240" w:lineRule="auto"/>
    </w:pPr>
  </w:style>
  <w:style w:type="character" w:customStyle="1" w:styleId="FooterChar">
    <w:name w:val="Footer Char"/>
    <w:link w:val="Footer"/>
    <w:uiPriority w:val="99"/>
    <w:rsid w:val="00F93BF4"/>
    <w:rPr>
      <w:rFonts w:ascii="Times New Roman" w:eastAsia="Calibri" w:hAnsi="Times New Roman" w:cs="Times New Roman"/>
      <w:sz w:val="24"/>
    </w:rPr>
  </w:style>
  <w:style w:type="numbering" w:customStyle="1" w:styleId="Style1">
    <w:name w:val="Style1"/>
    <w:uiPriority w:val="99"/>
    <w:rsid w:val="00B5391B"/>
    <w:pPr>
      <w:numPr>
        <w:numId w:val="4"/>
      </w:numPr>
    </w:pPr>
  </w:style>
  <w:style w:type="table" w:styleId="TableGrid">
    <w:name w:val="Table Grid"/>
    <w:basedOn w:val="TableNormal"/>
    <w:uiPriority w:val="59"/>
    <w:rsid w:val="00B5391B"/>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B539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5391B"/>
    <w:pPr>
      <w:ind w:left="720"/>
      <w:contextualSpacing/>
    </w:pPr>
  </w:style>
  <w:style w:type="numbering" w:customStyle="1" w:styleId="NoList1">
    <w:name w:val="No List1"/>
    <w:next w:val="NoList"/>
    <w:uiPriority w:val="99"/>
    <w:semiHidden/>
    <w:unhideWhenUsed/>
    <w:rsid w:val="00D23A2A"/>
  </w:style>
  <w:style w:type="paragraph" w:styleId="Caption">
    <w:name w:val="caption"/>
    <w:basedOn w:val="Normal"/>
    <w:next w:val="Normal"/>
    <w:uiPriority w:val="35"/>
    <w:unhideWhenUsed/>
    <w:qFormat/>
    <w:rsid w:val="00D23A2A"/>
    <w:pPr>
      <w:spacing w:after="0" w:line="360" w:lineRule="auto"/>
      <w:ind w:left="0" w:firstLine="0"/>
      <w:jc w:val="center"/>
    </w:pPr>
    <w:rPr>
      <w:iCs/>
      <w:sz w:val="20"/>
      <w:szCs w:val="18"/>
    </w:rPr>
  </w:style>
  <w:style w:type="table" w:customStyle="1" w:styleId="TableGrid2">
    <w:name w:val="Table Grid2"/>
    <w:basedOn w:val="TableNormal"/>
    <w:next w:val="TableGrid"/>
    <w:uiPriority w:val="39"/>
    <w:rsid w:val="00D2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23A2A"/>
    <w:pPr>
      <w:autoSpaceDE w:val="0"/>
      <w:autoSpaceDN w:val="0"/>
      <w:adjustRightInd w:val="0"/>
    </w:pPr>
    <w:rPr>
      <w:rFonts w:cs="Calibri"/>
      <w:color w:val="000000"/>
      <w:sz w:val="24"/>
      <w:szCs w:val="24"/>
    </w:rPr>
  </w:style>
  <w:style w:type="paragraph" w:styleId="BalloonText">
    <w:name w:val="Balloon Text"/>
    <w:basedOn w:val="Normal"/>
    <w:link w:val="BalloonTextChar"/>
    <w:uiPriority w:val="99"/>
    <w:semiHidden/>
    <w:unhideWhenUsed/>
    <w:rsid w:val="00D23A2A"/>
    <w:pPr>
      <w:spacing w:after="0" w:line="240" w:lineRule="auto"/>
      <w:ind w:left="0" w:firstLine="0"/>
    </w:pPr>
    <w:rPr>
      <w:rFonts w:ascii="Segoe UI" w:hAnsi="Segoe UI" w:cs="Segoe UI"/>
      <w:sz w:val="18"/>
      <w:szCs w:val="18"/>
    </w:rPr>
  </w:style>
  <w:style w:type="character" w:customStyle="1" w:styleId="BalloonTextChar">
    <w:name w:val="Balloon Text Char"/>
    <w:link w:val="BalloonText"/>
    <w:uiPriority w:val="99"/>
    <w:semiHidden/>
    <w:rsid w:val="00D23A2A"/>
    <w:rPr>
      <w:rFonts w:ascii="Segoe UI" w:hAnsi="Segoe UI" w:cs="Segoe UI"/>
      <w:sz w:val="18"/>
      <w:szCs w:val="18"/>
    </w:rPr>
  </w:style>
  <w:style w:type="paragraph" w:customStyle="1" w:styleId="JSKReferenceItem">
    <w:name w:val="JSK Reference Item"/>
    <w:basedOn w:val="Normal"/>
    <w:rsid w:val="0057267B"/>
    <w:pPr>
      <w:numPr>
        <w:numId w:val="17"/>
      </w:numPr>
      <w:suppressAutoHyphens/>
      <w:snapToGrid w:val="0"/>
      <w:spacing w:after="0" w:line="240" w:lineRule="auto"/>
    </w:pPr>
    <w:rPr>
      <w:rFonts w:eastAsia="Times New Roman"/>
      <w:sz w:val="16"/>
      <w:szCs w:val="24"/>
      <w:lang w:eastAsia="zh-CN"/>
    </w:rPr>
  </w:style>
  <w:style w:type="paragraph" w:styleId="TOCHeading">
    <w:name w:val="TOC Heading"/>
    <w:basedOn w:val="Heading1"/>
    <w:next w:val="Normal"/>
    <w:uiPriority w:val="39"/>
    <w:unhideWhenUsed/>
    <w:qFormat/>
    <w:rsid w:val="0057267B"/>
    <w:pPr>
      <w:spacing w:before="240" w:line="259" w:lineRule="auto"/>
      <w:jc w:val="left"/>
      <w:outlineLvl w:val="9"/>
    </w:pPr>
    <w:rPr>
      <w:rFonts w:ascii="Calibri Light" w:eastAsia="Times New Roman" w:hAnsi="Calibri Light"/>
      <w:b w:val="0"/>
      <w:color w:val="2E74B5"/>
      <w:sz w:val="32"/>
    </w:rPr>
  </w:style>
  <w:style w:type="paragraph" w:styleId="TOC1">
    <w:name w:val="toc 1"/>
    <w:basedOn w:val="Normal"/>
    <w:next w:val="Normal"/>
    <w:autoRedefine/>
    <w:uiPriority w:val="39"/>
    <w:unhideWhenUsed/>
    <w:rsid w:val="00B330ED"/>
    <w:pPr>
      <w:tabs>
        <w:tab w:val="right" w:leader="dot" w:pos="7928"/>
      </w:tabs>
      <w:spacing w:after="100"/>
      <w:ind w:left="0" w:firstLine="0"/>
    </w:pPr>
  </w:style>
  <w:style w:type="paragraph" w:styleId="TOC2">
    <w:name w:val="toc 2"/>
    <w:basedOn w:val="Normal"/>
    <w:next w:val="Normal"/>
    <w:autoRedefine/>
    <w:uiPriority w:val="39"/>
    <w:unhideWhenUsed/>
    <w:rsid w:val="00907A60"/>
    <w:pPr>
      <w:tabs>
        <w:tab w:val="right" w:leader="dot" w:pos="7928"/>
      </w:tabs>
      <w:spacing w:after="0" w:line="360" w:lineRule="auto"/>
      <w:ind w:left="567" w:hanging="567"/>
    </w:pPr>
  </w:style>
  <w:style w:type="paragraph" w:styleId="TOC3">
    <w:name w:val="toc 3"/>
    <w:basedOn w:val="Normal"/>
    <w:next w:val="Normal"/>
    <w:autoRedefine/>
    <w:uiPriority w:val="39"/>
    <w:unhideWhenUsed/>
    <w:rsid w:val="00907A60"/>
    <w:pPr>
      <w:tabs>
        <w:tab w:val="right" w:leader="dot" w:pos="7928"/>
      </w:tabs>
      <w:spacing w:after="0" w:line="360" w:lineRule="auto"/>
      <w:ind w:left="1134" w:hanging="567"/>
    </w:pPr>
  </w:style>
  <w:style w:type="character" w:styleId="Hyperlink">
    <w:name w:val="Hyperlink"/>
    <w:uiPriority w:val="99"/>
    <w:unhideWhenUsed/>
    <w:rsid w:val="0057267B"/>
    <w:rPr>
      <w:color w:val="0563C1"/>
      <w:u w:val="single"/>
    </w:rPr>
  </w:style>
  <w:style w:type="paragraph" w:styleId="TableofFigures">
    <w:name w:val="table of figures"/>
    <w:basedOn w:val="Normal"/>
    <w:next w:val="Normal"/>
    <w:uiPriority w:val="99"/>
    <w:unhideWhenUsed/>
    <w:rsid w:val="00D02BE4"/>
    <w:pPr>
      <w:spacing w:after="0"/>
      <w:ind w:left="0"/>
    </w:pPr>
  </w:style>
  <w:style w:type="paragraph" w:styleId="FootnoteText">
    <w:name w:val="footnote text"/>
    <w:basedOn w:val="Normal"/>
    <w:link w:val="FootnoteTextChar"/>
    <w:unhideWhenUsed/>
    <w:rsid w:val="00D34298"/>
    <w:pPr>
      <w:spacing w:after="0" w:line="240" w:lineRule="auto"/>
    </w:pPr>
    <w:rPr>
      <w:sz w:val="20"/>
      <w:szCs w:val="20"/>
    </w:rPr>
  </w:style>
  <w:style w:type="character" w:customStyle="1" w:styleId="FootnoteTextChar">
    <w:name w:val="Footnote Text Char"/>
    <w:link w:val="FootnoteText"/>
    <w:rsid w:val="00D34298"/>
    <w:rPr>
      <w:rFonts w:ascii="Times New Roman" w:eastAsia="Calibri" w:hAnsi="Times New Roman" w:cs="Times New Roman"/>
      <w:sz w:val="20"/>
      <w:szCs w:val="20"/>
    </w:rPr>
  </w:style>
  <w:style w:type="character" w:styleId="FootnoteReference">
    <w:name w:val="footnote reference"/>
    <w:uiPriority w:val="99"/>
    <w:semiHidden/>
    <w:unhideWhenUsed/>
    <w:rsid w:val="00D34298"/>
    <w:rPr>
      <w:vertAlign w:val="superscript"/>
    </w:rPr>
  </w:style>
  <w:style w:type="character" w:customStyle="1" w:styleId="WW8Num1z0">
    <w:name w:val="WW8Num1z0"/>
    <w:rsid w:val="00E05A25"/>
    <w:rPr>
      <w:b/>
      <w:lang w:val="id-ID"/>
    </w:rPr>
  </w:style>
  <w:style w:type="character" w:customStyle="1" w:styleId="WW8Num1z1">
    <w:name w:val="WW8Num1z1"/>
    <w:rsid w:val="00E05A25"/>
  </w:style>
  <w:style w:type="character" w:customStyle="1" w:styleId="WW8Num1z2">
    <w:name w:val="WW8Num1z2"/>
    <w:rsid w:val="00E05A25"/>
  </w:style>
  <w:style w:type="character" w:customStyle="1" w:styleId="WW8Num1z3">
    <w:name w:val="WW8Num1z3"/>
    <w:rsid w:val="00E05A25"/>
  </w:style>
  <w:style w:type="character" w:customStyle="1" w:styleId="WW8Num1z4">
    <w:name w:val="WW8Num1z4"/>
    <w:rsid w:val="00E05A25"/>
  </w:style>
  <w:style w:type="character" w:customStyle="1" w:styleId="WW8Num1z5">
    <w:name w:val="WW8Num1z5"/>
    <w:rsid w:val="00E05A25"/>
  </w:style>
  <w:style w:type="character" w:customStyle="1" w:styleId="WW8Num1z6">
    <w:name w:val="WW8Num1z6"/>
    <w:rsid w:val="00E05A25"/>
  </w:style>
  <w:style w:type="character" w:customStyle="1" w:styleId="WW8Num1z7">
    <w:name w:val="WW8Num1z7"/>
    <w:rsid w:val="00E05A25"/>
  </w:style>
  <w:style w:type="character" w:customStyle="1" w:styleId="WW8Num1z8">
    <w:name w:val="WW8Num1z8"/>
    <w:rsid w:val="00E05A25"/>
  </w:style>
  <w:style w:type="character" w:customStyle="1" w:styleId="WW8Num2z0">
    <w:name w:val="WW8Num2z0"/>
    <w:rsid w:val="00E05A25"/>
  </w:style>
  <w:style w:type="character" w:customStyle="1" w:styleId="WW8Num2z1">
    <w:name w:val="WW8Num2z1"/>
    <w:rsid w:val="00E05A25"/>
  </w:style>
  <w:style w:type="character" w:customStyle="1" w:styleId="WW8Num2z2">
    <w:name w:val="WW8Num2z2"/>
    <w:rsid w:val="00E05A25"/>
  </w:style>
  <w:style w:type="character" w:customStyle="1" w:styleId="WW8Num2z3">
    <w:name w:val="WW8Num2z3"/>
    <w:rsid w:val="00E05A25"/>
  </w:style>
  <w:style w:type="character" w:customStyle="1" w:styleId="WW8Num2z4">
    <w:name w:val="WW8Num2z4"/>
    <w:rsid w:val="00E05A25"/>
  </w:style>
  <w:style w:type="character" w:customStyle="1" w:styleId="WW8Num2z5">
    <w:name w:val="WW8Num2z5"/>
    <w:rsid w:val="00E05A25"/>
  </w:style>
  <w:style w:type="character" w:customStyle="1" w:styleId="WW8Num2z6">
    <w:name w:val="WW8Num2z6"/>
    <w:rsid w:val="00E05A25"/>
  </w:style>
  <w:style w:type="character" w:customStyle="1" w:styleId="WW8Num2z7">
    <w:name w:val="WW8Num2z7"/>
    <w:rsid w:val="00E05A25"/>
  </w:style>
  <w:style w:type="character" w:customStyle="1" w:styleId="WW8Num2z8">
    <w:name w:val="WW8Num2z8"/>
    <w:rsid w:val="00E05A25"/>
  </w:style>
  <w:style w:type="character" w:customStyle="1" w:styleId="WW8Num3z0">
    <w:name w:val="WW8Num3z0"/>
    <w:rsid w:val="00E05A25"/>
    <w:rPr>
      <w:lang w:val="id-ID"/>
    </w:rPr>
  </w:style>
  <w:style w:type="character" w:customStyle="1" w:styleId="WW8Num3z1">
    <w:name w:val="WW8Num3z1"/>
    <w:rsid w:val="00E05A25"/>
  </w:style>
  <w:style w:type="character" w:customStyle="1" w:styleId="WW8Num3z2">
    <w:name w:val="WW8Num3z2"/>
    <w:rsid w:val="00E05A25"/>
  </w:style>
  <w:style w:type="character" w:customStyle="1" w:styleId="WW8Num3z3">
    <w:name w:val="WW8Num3z3"/>
    <w:rsid w:val="00E05A25"/>
  </w:style>
  <w:style w:type="character" w:customStyle="1" w:styleId="WW8Num3z4">
    <w:name w:val="WW8Num3z4"/>
    <w:rsid w:val="00E05A25"/>
  </w:style>
  <w:style w:type="character" w:customStyle="1" w:styleId="WW8Num3z5">
    <w:name w:val="WW8Num3z5"/>
    <w:rsid w:val="00E05A25"/>
  </w:style>
  <w:style w:type="character" w:customStyle="1" w:styleId="WW8Num3z6">
    <w:name w:val="WW8Num3z6"/>
    <w:rsid w:val="00E05A25"/>
  </w:style>
  <w:style w:type="character" w:customStyle="1" w:styleId="WW8Num3z7">
    <w:name w:val="WW8Num3z7"/>
    <w:rsid w:val="00E05A25"/>
  </w:style>
  <w:style w:type="character" w:customStyle="1" w:styleId="WW8Num3z8">
    <w:name w:val="WW8Num3z8"/>
    <w:rsid w:val="00E05A25"/>
  </w:style>
  <w:style w:type="character" w:customStyle="1" w:styleId="WW8Num4z0">
    <w:name w:val="WW8Num4z0"/>
    <w:rsid w:val="00E05A25"/>
    <w:rPr>
      <w:i/>
      <w:lang w:val="id-ID"/>
    </w:rPr>
  </w:style>
  <w:style w:type="character" w:customStyle="1" w:styleId="WW8Num4z1">
    <w:name w:val="WW8Num4z1"/>
    <w:rsid w:val="00E05A25"/>
  </w:style>
  <w:style w:type="character" w:customStyle="1" w:styleId="WW8Num4z2">
    <w:name w:val="WW8Num4z2"/>
    <w:rsid w:val="00E05A25"/>
  </w:style>
  <w:style w:type="character" w:customStyle="1" w:styleId="WW8Num4z3">
    <w:name w:val="WW8Num4z3"/>
    <w:rsid w:val="00E05A25"/>
  </w:style>
  <w:style w:type="character" w:customStyle="1" w:styleId="WW8Num4z4">
    <w:name w:val="WW8Num4z4"/>
    <w:rsid w:val="00E05A25"/>
  </w:style>
  <w:style w:type="character" w:customStyle="1" w:styleId="WW8Num4z5">
    <w:name w:val="WW8Num4z5"/>
    <w:rsid w:val="00E05A25"/>
  </w:style>
  <w:style w:type="character" w:customStyle="1" w:styleId="WW8Num4z6">
    <w:name w:val="WW8Num4z6"/>
    <w:rsid w:val="00E05A25"/>
  </w:style>
  <w:style w:type="character" w:customStyle="1" w:styleId="WW8Num4z7">
    <w:name w:val="WW8Num4z7"/>
    <w:rsid w:val="00E05A25"/>
  </w:style>
  <w:style w:type="character" w:customStyle="1" w:styleId="WW8Num4z8">
    <w:name w:val="WW8Num4z8"/>
    <w:rsid w:val="00E05A25"/>
  </w:style>
  <w:style w:type="character" w:customStyle="1" w:styleId="WW8Num5z0">
    <w:name w:val="WW8Num5z0"/>
    <w:rsid w:val="00E05A25"/>
  </w:style>
  <w:style w:type="character" w:customStyle="1" w:styleId="WW8Num5z1">
    <w:name w:val="WW8Num5z1"/>
    <w:rsid w:val="00E05A25"/>
  </w:style>
  <w:style w:type="character" w:customStyle="1" w:styleId="WW8Num5z2">
    <w:name w:val="WW8Num5z2"/>
    <w:rsid w:val="00E05A25"/>
  </w:style>
  <w:style w:type="character" w:customStyle="1" w:styleId="WW8Num5z3">
    <w:name w:val="WW8Num5z3"/>
    <w:rsid w:val="00E05A25"/>
  </w:style>
  <w:style w:type="character" w:customStyle="1" w:styleId="WW8Num5z4">
    <w:name w:val="WW8Num5z4"/>
    <w:rsid w:val="00E05A25"/>
  </w:style>
  <w:style w:type="character" w:customStyle="1" w:styleId="WW8Num5z5">
    <w:name w:val="WW8Num5z5"/>
    <w:rsid w:val="00E05A25"/>
  </w:style>
  <w:style w:type="character" w:customStyle="1" w:styleId="WW8Num5z6">
    <w:name w:val="WW8Num5z6"/>
    <w:rsid w:val="00E05A25"/>
  </w:style>
  <w:style w:type="character" w:customStyle="1" w:styleId="WW8Num5z7">
    <w:name w:val="WW8Num5z7"/>
    <w:rsid w:val="00E05A25"/>
  </w:style>
  <w:style w:type="character" w:customStyle="1" w:styleId="WW8Num5z8">
    <w:name w:val="WW8Num5z8"/>
    <w:rsid w:val="00E05A25"/>
  </w:style>
  <w:style w:type="character" w:customStyle="1" w:styleId="FootnoteCharacters">
    <w:name w:val="Footnote Characters"/>
    <w:rsid w:val="00E05A25"/>
    <w:rPr>
      <w:vertAlign w:val="superscript"/>
    </w:rPr>
  </w:style>
  <w:style w:type="character" w:customStyle="1" w:styleId="WW8Num21z0">
    <w:name w:val="WW8Num21z0"/>
    <w:rsid w:val="00E05A25"/>
    <w:rPr>
      <w:rFonts w:ascii="Symbol" w:hAnsi="Symbol" w:cs="Times New Roman"/>
      <w:sz w:val="20"/>
      <w:szCs w:val="16"/>
    </w:rPr>
  </w:style>
  <w:style w:type="character" w:customStyle="1" w:styleId="WW8Num21z1">
    <w:name w:val="WW8Num21z1"/>
    <w:rsid w:val="00E05A25"/>
    <w:rPr>
      <w:rFonts w:ascii="Symbol" w:eastAsia="SimSun" w:hAnsi="Symbol"/>
      <w:sz w:val="16"/>
      <w:szCs w:val="24"/>
    </w:rPr>
  </w:style>
  <w:style w:type="paragraph" w:customStyle="1" w:styleId="Heading">
    <w:name w:val="Heading"/>
    <w:basedOn w:val="Normal"/>
    <w:next w:val="Subtitle"/>
    <w:rsid w:val="00E05A25"/>
    <w:pPr>
      <w:suppressAutoHyphens/>
      <w:spacing w:after="0" w:line="240" w:lineRule="auto"/>
      <w:ind w:left="0" w:firstLine="0"/>
      <w:jc w:val="center"/>
    </w:pPr>
    <w:rPr>
      <w:rFonts w:eastAsia="Times New Roman" w:cs="Arial"/>
      <w:b/>
      <w:bCs/>
      <w:kern w:val="1"/>
      <w:sz w:val="32"/>
      <w:szCs w:val="32"/>
      <w:lang w:eastAsia="zh-CN"/>
    </w:rPr>
  </w:style>
  <w:style w:type="paragraph" w:styleId="BodyText">
    <w:name w:val="Body Text"/>
    <w:basedOn w:val="Normal"/>
    <w:link w:val="BodyTextChar"/>
    <w:rsid w:val="00E05A25"/>
    <w:pPr>
      <w:suppressAutoHyphens/>
      <w:spacing w:after="140" w:line="288" w:lineRule="auto"/>
      <w:ind w:left="0" w:firstLine="0"/>
      <w:jc w:val="left"/>
    </w:pPr>
    <w:rPr>
      <w:rFonts w:eastAsia="Times New Roman"/>
      <w:szCs w:val="24"/>
      <w:lang w:eastAsia="zh-CN"/>
    </w:rPr>
  </w:style>
  <w:style w:type="character" w:customStyle="1" w:styleId="BodyTextChar">
    <w:name w:val="Body Text Char"/>
    <w:link w:val="BodyText"/>
    <w:rsid w:val="00E05A25"/>
    <w:rPr>
      <w:rFonts w:ascii="Times New Roman" w:eastAsia="Times New Roman" w:hAnsi="Times New Roman" w:cs="Times New Roman"/>
      <w:sz w:val="24"/>
      <w:szCs w:val="24"/>
      <w:lang w:eastAsia="zh-CN"/>
    </w:rPr>
  </w:style>
  <w:style w:type="paragraph" w:styleId="List">
    <w:name w:val="List"/>
    <w:basedOn w:val="BodyText"/>
    <w:rsid w:val="00E05A25"/>
    <w:rPr>
      <w:rFonts w:cs="FreeSans"/>
    </w:rPr>
  </w:style>
  <w:style w:type="paragraph" w:customStyle="1" w:styleId="Index">
    <w:name w:val="Index"/>
    <w:basedOn w:val="Normal"/>
    <w:rsid w:val="00E05A25"/>
    <w:pPr>
      <w:suppressLineNumbers/>
      <w:suppressAutoHyphens/>
      <w:spacing w:after="0" w:line="240" w:lineRule="auto"/>
      <w:ind w:left="0" w:firstLine="0"/>
      <w:jc w:val="left"/>
    </w:pPr>
    <w:rPr>
      <w:rFonts w:eastAsia="Times New Roman" w:cs="FreeSans"/>
      <w:szCs w:val="24"/>
      <w:lang w:eastAsia="zh-CN"/>
    </w:rPr>
  </w:style>
  <w:style w:type="paragraph" w:styleId="Subtitle">
    <w:name w:val="Subtitle"/>
    <w:basedOn w:val="Normal"/>
    <w:next w:val="BodyText"/>
    <w:link w:val="SubtitleChar"/>
    <w:qFormat/>
    <w:rsid w:val="00E05A25"/>
    <w:pPr>
      <w:suppressAutoHyphens/>
      <w:spacing w:after="60" w:line="240" w:lineRule="auto"/>
      <w:ind w:left="0" w:firstLine="0"/>
      <w:jc w:val="center"/>
    </w:pPr>
    <w:rPr>
      <w:rFonts w:ascii="Arial" w:eastAsia="Times New Roman" w:hAnsi="Arial" w:cs="Arial"/>
      <w:szCs w:val="24"/>
      <w:lang w:eastAsia="zh-CN"/>
    </w:rPr>
  </w:style>
  <w:style w:type="character" w:customStyle="1" w:styleId="SubtitleChar">
    <w:name w:val="Subtitle Char"/>
    <w:link w:val="Subtitle"/>
    <w:rsid w:val="00E05A25"/>
    <w:rPr>
      <w:rFonts w:ascii="Arial" w:eastAsia="Times New Roman" w:hAnsi="Arial" w:cs="Arial"/>
      <w:sz w:val="24"/>
      <w:szCs w:val="24"/>
      <w:lang w:eastAsia="zh-CN"/>
    </w:rPr>
  </w:style>
  <w:style w:type="paragraph" w:styleId="BodyTextIndent">
    <w:name w:val="Body Text Indent"/>
    <w:basedOn w:val="Normal"/>
    <w:link w:val="BodyTextIndentChar"/>
    <w:rsid w:val="00E05A25"/>
    <w:pPr>
      <w:suppressAutoHyphens/>
      <w:spacing w:after="0" w:line="240" w:lineRule="auto"/>
      <w:ind w:left="0" w:firstLine="567"/>
    </w:pPr>
    <w:rPr>
      <w:rFonts w:eastAsia="Times New Roman"/>
      <w:sz w:val="20"/>
      <w:szCs w:val="20"/>
      <w:lang w:eastAsia="zh-CN"/>
    </w:rPr>
  </w:style>
  <w:style w:type="character" w:customStyle="1" w:styleId="BodyTextIndentChar">
    <w:name w:val="Body Text Indent Char"/>
    <w:link w:val="BodyTextIndent"/>
    <w:rsid w:val="00E05A25"/>
    <w:rPr>
      <w:rFonts w:ascii="Times New Roman" w:eastAsia="Times New Roman" w:hAnsi="Times New Roman" w:cs="Times New Roman"/>
      <w:sz w:val="20"/>
      <w:szCs w:val="20"/>
      <w:lang w:eastAsia="zh-CN"/>
    </w:rPr>
  </w:style>
  <w:style w:type="paragraph" w:styleId="BodyTextIndent2">
    <w:name w:val="Body Text Indent 2"/>
    <w:basedOn w:val="Normal"/>
    <w:link w:val="BodyTextIndent2Char"/>
    <w:rsid w:val="00E05A25"/>
    <w:pPr>
      <w:suppressAutoHyphens/>
      <w:spacing w:after="0" w:line="240" w:lineRule="auto"/>
      <w:ind w:left="567" w:hanging="567"/>
    </w:pPr>
    <w:rPr>
      <w:rFonts w:eastAsia="Times New Roman"/>
      <w:sz w:val="20"/>
      <w:szCs w:val="20"/>
      <w:lang w:eastAsia="zh-CN"/>
    </w:rPr>
  </w:style>
  <w:style w:type="character" w:customStyle="1" w:styleId="BodyTextIndent2Char">
    <w:name w:val="Body Text Indent 2 Char"/>
    <w:link w:val="BodyTextIndent2"/>
    <w:rsid w:val="00E05A25"/>
    <w:rPr>
      <w:rFonts w:ascii="Times New Roman" w:eastAsia="Times New Roman" w:hAnsi="Times New Roman" w:cs="Times New Roman"/>
      <w:sz w:val="20"/>
      <w:szCs w:val="20"/>
      <w:lang w:eastAsia="zh-CN"/>
    </w:rPr>
  </w:style>
  <w:style w:type="paragraph" w:customStyle="1" w:styleId="Equation">
    <w:name w:val="Equation"/>
    <w:basedOn w:val="BodyTextIndent"/>
    <w:rsid w:val="00E05A25"/>
    <w:pPr>
      <w:tabs>
        <w:tab w:val="left" w:pos="57"/>
        <w:tab w:val="center" w:pos="1985"/>
        <w:tab w:val="right" w:pos="4026"/>
      </w:tabs>
      <w:ind w:firstLine="0"/>
      <w:jc w:val="left"/>
    </w:pPr>
  </w:style>
  <w:style w:type="paragraph" w:customStyle="1" w:styleId="Body">
    <w:name w:val="Body"/>
    <w:basedOn w:val="BodyTextIndent"/>
    <w:rsid w:val="00E05A25"/>
  </w:style>
  <w:style w:type="paragraph" w:customStyle="1" w:styleId="BodyAbstract">
    <w:name w:val="Body Abstract"/>
    <w:basedOn w:val="Heading1"/>
    <w:rsid w:val="00E05A25"/>
    <w:pPr>
      <w:keepLines w:val="0"/>
      <w:suppressAutoHyphens/>
      <w:spacing w:after="115" w:line="240" w:lineRule="auto"/>
      <w:ind w:left="567" w:right="567"/>
    </w:pPr>
    <w:rPr>
      <w:rFonts w:eastAsia="Times New Roman"/>
      <w:b w:val="0"/>
      <w:i/>
      <w:smallCaps/>
      <w:sz w:val="20"/>
      <w:szCs w:val="20"/>
      <w:lang w:eastAsia="zh-CN"/>
    </w:rPr>
  </w:style>
  <w:style w:type="paragraph" w:customStyle="1" w:styleId="StyleTitle">
    <w:name w:val="Style Title"/>
    <w:basedOn w:val="Heading"/>
    <w:rsid w:val="00E05A25"/>
    <w:rPr>
      <w:sz w:val="24"/>
    </w:rPr>
  </w:style>
  <w:style w:type="paragraph" w:styleId="NormalWeb">
    <w:name w:val="Normal (Web)"/>
    <w:basedOn w:val="Normal"/>
    <w:uiPriority w:val="99"/>
    <w:rsid w:val="00E05A25"/>
    <w:pPr>
      <w:suppressAutoHyphens/>
      <w:spacing w:before="280" w:after="119" w:line="240" w:lineRule="auto"/>
      <w:ind w:left="0" w:firstLine="0"/>
      <w:jc w:val="left"/>
    </w:pPr>
    <w:rPr>
      <w:rFonts w:eastAsia="Times New Roman"/>
      <w:szCs w:val="24"/>
      <w:lang w:eastAsia="zh-CN"/>
    </w:rPr>
  </w:style>
  <w:style w:type="paragraph" w:customStyle="1" w:styleId="Author">
    <w:name w:val="Author"/>
    <w:basedOn w:val="Normal"/>
    <w:rsid w:val="00E05A25"/>
    <w:pPr>
      <w:suppressAutoHyphens/>
      <w:spacing w:after="0" w:line="240" w:lineRule="auto"/>
      <w:ind w:left="0" w:firstLine="0"/>
      <w:jc w:val="center"/>
    </w:pPr>
    <w:rPr>
      <w:rFonts w:eastAsia="Times New Roman"/>
      <w:b/>
      <w:szCs w:val="24"/>
      <w:lang w:eastAsia="zh-CN"/>
    </w:rPr>
  </w:style>
  <w:style w:type="paragraph" w:customStyle="1" w:styleId="AbstractTitle">
    <w:name w:val="Abstract Title"/>
    <w:basedOn w:val="Normal"/>
    <w:rsid w:val="00E05A25"/>
    <w:pPr>
      <w:suppressAutoHyphens/>
      <w:spacing w:after="0" w:line="240" w:lineRule="auto"/>
      <w:ind w:left="0" w:firstLine="0"/>
      <w:jc w:val="center"/>
    </w:pPr>
    <w:rPr>
      <w:rFonts w:eastAsia="Times New Roman"/>
      <w:b/>
      <w:sz w:val="20"/>
      <w:szCs w:val="20"/>
      <w:lang w:eastAsia="zh-CN"/>
    </w:rPr>
  </w:style>
  <w:style w:type="paragraph" w:customStyle="1" w:styleId="FrameContents">
    <w:name w:val="Frame Contents"/>
    <w:basedOn w:val="Normal"/>
    <w:rsid w:val="00E05A25"/>
    <w:pPr>
      <w:suppressAutoHyphens/>
      <w:spacing w:after="0" w:line="240" w:lineRule="auto"/>
      <w:ind w:left="0" w:firstLine="0"/>
      <w:jc w:val="left"/>
    </w:pPr>
    <w:rPr>
      <w:rFonts w:eastAsia="Times New Roman"/>
      <w:szCs w:val="24"/>
      <w:lang w:eastAsia="zh-CN"/>
    </w:rPr>
  </w:style>
  <w:style w:type="paragraph" w:customStyle="1" w:styleId="TableContents">
    <w:name w:val="Table Contents"/>
    <w:basedOn w:val="Normal"/>
    <w:rsid w:val="00E05A25"/>
    <w:pPr>
      <w:suppressLineNumbers/>
      <w:suppressAutoHyphens/>
      <w:spacing w:after="0" w:line="240" w:lineRule="auto"/>
      <w:ind w:left="0" w:firstLine="0"/>
      <w:jc w:val="left"/>
    </w:pPr>
    <w:rPr>
      <w:rFonts w:eastAsia="Times New Roman"/>
      <w:szCs w:val="24"/>
      <w:lang w:eastAsia="zh-CN"/>
    </w:rPr>
  </w:style>
  <w:style w:type="paragraph" w:customStyle="1" w:styleId="TableHeading">
    <w:name w:val="Table Heading"/>
    <w:basedOn w:val="TableContents"/>
    <w:rsid w:val="00E05A25"/>
    <w:pPr>
      <w:jc w:val="center"/>
    </w:pPr>
    <w:rPr>
      <w:b/>
      <w:bCs/>
    </w:rPr>
  </w:style>
  <w:style w:type="paragraph" w:customStyle="1" w:styleId="JSKParagraph">
    <w:name w:val="JSK Paragraph"/>
    <w:basedOn w:val="Normal"/>
    <w:rsid w:val="00E05A25"/>
    <w:pPr>
      <w:suppressAutoHyphens/>
      <w:snapToGrid w:val="0"/>
      <w:spacing w:after="0" w:line="240" w:lineRule="auto"/>
      <w:ind w:left="0" w:firstLine="216"/>
    </w:pPr>
    <w:rPr>
      <w:rFonts w:eastAsia="Times New Roman"/>
      <w:sz w:val="20"/>
      <w:szCs w:val="24"/>
      <w:lang w:eastAsia="zh-CN"/>
    </w:rPr>
  </w:style>
  <w:style w:type="paragraph" w:customStyle="1" w:styleId="Gambar">
    <w:name w:val="Gambar"/>
    <w:basedOn w:val="Caption"/>
    <w:rsid w:val="00E05A25"/>
    <w:pPr>
      <w:suppressLineNumbers/>
      <w:suppressAutoHyphens/>
      <w:spacing w:line="240" w:lineRule="auto"/>
    </w:pPr>
    <w:rPr>
      <w:rFonts w:eastAsia="Times New Roman" w:cs="FreeSans"/>
      <w:b/>
      <w:szCs w:val="24"/>
      <w:lang w:eastAsia="zh-CN"/>
    </w:rPr>
  </w:style>
  <w:style w:type="paragraph" w:customStyle="1" w:styleId="Tabel">
    <w:name w:val="Tabel"/>
    <w:basedOn w:val="Caption"/>
    <w:rsid w:val="00E05A25"/>
    <w:pPr>
      <w:suppressLineNumbers/>
      <w:suppressAutoHyphens/>
      <w:spacing w:line="240" w:lineRule="auto"/>
    </w:pPr>
    <w:rPr>
      <w:rFonts w:eastAsia="Times New Roman" w:cs="FreeSans"/>
      <w:b/>
      <w:szCs w:val="24"/>
      <w:lang w:eastAsia="zh-CN"/>
    </w:rPr>
  </w:style>
  <w:style w:type="table" w:customStyle="1" w:styleId="PlainTable21">
    <w:name w:val="Plain Table 21"/>
    <w:basedOn w:val="TableNormal"/>
    <w:uiPriority w:val="42"/>
    <w:rsid w:val="00E05A25"/>
    <w:rPr>
      <w:rFonts w:ascii="Times New Roman" w:eastAsia="Times New Roman" w:hAnsi="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IEEEParagraph">
    <w:name w:val="IEEE Paragraph"/>
    <w:basedOn w:val="Normal"/>
    <w:link w:val="IEEEParagraphChar"/>
    <w:rsid w:val="00E05A25"/>
    <w:pPr>
      <w:adjustRightInd w:val="0"/>
      <w:snapToGrid w:val="0"/>
      <w:spacing w:after="0" w:line="240" w:lineRule="auto"/>
      <w:ind w:left="0" w:firstLine="216"/>
    </w:pPr>
    <w:rPr>
      <w:rFonts w:eastAsia="SimSun"/>
      <w:sz w:val="20"/>
      <w:szCs w:val="24"/>
      <w:lang w:val="en-AU" w:eastAsia="zh-CN"/>
    </w:rPr>
  </w:style>
  <w:style w:type="character" w:customStyle="1" w:styleId="IEEEParagraphChar">
    <w:name w:val="IEEE Paragraph Char"/>
    <w:link w:val="IEEEParagraph"/>
    <w:rsid w:val="00E05A25"/>
    <w:rPr>
      <w:rFonts w:ascii="Times New Roman" w:eastAsia="SimSun" w:hAnsi="Times New Roman" w:cs="Times New Roman"/>
      <w:sz w:val="20"/>
      <w:szCs w:val="24"/>
      <w:lang w:val="en-AU" w:eastAsia="zh-CN"/>
    </w:rPr>
  </w:style>
  <w:style w:type="paragraph" w:customStyle="1" w:styleId="IEEEReferenceItem">
    <w:name w:val="IEEE Reference Item"/>
    <w:basedOn w:val="Normal"/>
    <w:rsid w:val="00E05A25"/>
    <w:pPr>
      <w:tabs>
        <w:tab w:val="num" w:pos="432"/>
      </w:tabs>
      <w:adjustRightInd w:val="0"/>
      <w:snapToGrid w:val="0"/>
      <w:spacing w:after="0" w:line="240" w:lineRule="auto"/>
      <w:ind w:left="432" w:hanging="432"/>
    </w:pPr>
    <w:rPr>
      <w:rFonts w:eastAsia="SimSun"/>
      <w:sz w:val="16"/>
      <w:szCs w:val="24"/>
      <w:lang w:eastAsia="zh-CN"/>
    </w:rPr>
  </w:style>
  <w:style w:type="character" w:styleId="PlaceholderText">
    <w:name w:val="Placeholder Text"/>
    <w:uiPriority w:val="99"/>
    <w:semiHidden/>
    <w:rsid w:val="00E8798A"/>
    <w:rPr>
      <w:color w:val="808080"/>
    </w:rPr>
  </w:style>
  <w:style w:type="numbering" w:customStyle="1" w:styleId="NoList2">
    <w:name w:val="No List2"/>
    <w:next w:val="NoList"/>
    <w:uiPriority w:val="99"/>
    <w:semiHidden/>
    <w:unhideWhenUsed/>
    <w:rsid w:val="00517B57"/>
  </w:style>
  <w:style w:type="table" w:customStyle="1" w:styleId="TableGrid3">
    <w:name w:val="Table Grid3"/>
    <w:basedOn w:val="TableNormal"/>
    <w:next w:val="TableGrid"/>
    <w:uiPriority w:val="39"/>
    <w:rsid w:val="00517B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locked/>
    <w:rsid w:val="00644EEB"/>
    <w:rPr>
      <w:rFonts w:ascii="Times New Roman" w:eastAsia="Calibri" w:hAnsi="Times New Roman" w:cs="Times New Roman"/>
      <w:sz w:val="24"/>
    </w:rPr>
  </w:style>
  <w:style w:type="character" w:customStyle="1" w:styleId="subjudul3Char">
    <w:name w:val="subjudul3 Char"/>
    <w:link w:val="subjudul3"/>
    <w:locked/>
    <w:rsid w:val="00EF47F3"/>
    <w:rPr>
      <w:rFonts w:ascii="Times New Roman" w:eastAsia="Times New Roman" w:hAnsi="Times New Roman" w:cs="Times New Roman"/>
      <w:b/>
      <w:sz w:val="24"/>
      <w:szCs w:val="24"/>
    </w:rPr>
  </w:style>
  <w:style w:type="paragraph" w:customStyle="1" w:styleId="subjudul3">
    <w:name w:val="subjudul3"/>
    <w:basedOn w:val="Normal"/>
    <w:link w:val="subjudul3Char"/>
    <w:qFormat/>
    <w:rsid w:val="00EF47F3"/>
    <w:pPr>
      <w:numPr>
        <w:numId w:val="22"/>
      </w:numPr>
      <w:spacing w:after="0" w:line="360" w:lineRule="auto"/>
      <w:ind w:left="567" w:hanging="567"/>
      <w:contextualSpacing/>
      <w:jc w:val="left"/>
    </w:pPr>
    <w:rPr>
      <w:rFonts w:eastAsia="Times New Roman"/>
      <w:b/>
      <w:szCs w:val="24"/>
    </w:rPr>
  </w:style>
  <w:style w:type="character" w:customStyle="1" w:styleId="subsubjudul31Char">
    <w:name w:val="subsubjudul3.1 Char"/>
    <w:link w:val="subsubjudul31"/>
    <w:locked/>
    <w:rsid w:val="00EF47F3"/>
    <w:rPr>
      <w:rFonts w:ascii="Times New Roman" w:eastAsia="Times New Roman" w:hAnsi="Times New Roman" w:cs="Times New Roman"/>
      <w:b/>
      <w:sz w:val="24"/>
      <w:szCs w:val="24"/>
    </w:rPr>
  </w:style>
  <w:style w:type="paragraph" w:customStyle="1" w:styleId="subsubjudul31">
    <w:name w:val="subsubjudul3.1"/>
    <w:basedOn w:val="Normal"/>
    <w:link w:val="subsubjudul31Char"/>
    <w:qFormat/>
    <w:rsid w:val="00EF47F3"/>
    <w:pPr>
      <w:numPr>
        <w:numId w:val="23"/>
      </w:numPr>
      <w:spacing w:after="0" w:line="360" w:lineRule="auto"/>
      <w:contextualSpacing/>
    </w:pPr>
    <w:rPr>
      <w:rFonts w:eastAsia="Times New Roman"/>
      <w:b/>
      <w:szCs w:val="24"/>
    </w:rPr>
  </w:style>
  <w:style w:type="character" w:customStyle="1" w:styleId="Heading4Char">
    <w:name w:val="Heading 4 Char"/>
    <w:link w:val="Heading4"/>
    <w:uiPriority w:val="9"/>
    <w:rsid w:val="007C13C1"/>
    <w:rPr>
      <w:rFonts w:ascii="Times New Roman" w:eastAsia="Times New Roman" w:hAnsi="Times New Roman" w:cs="Times New Roman"/>
      <w:iCs/>
      <w:sz w:val="24"/>
    </w:rPr>
  </w:style>
  <w:style w:type="paragraph" w:customStyle="1" w:styleId="MediumGrid1-Accent21">
    <w:name w:val="Medium Grid 1 - Accent 21"/>
    <w:basedOn w:val="Normal"/>
    <w:link w:val="MediumGrid1-Accent2Char"/>
    <w:uiPriority w:val="34"/>
    <w:qFormat/>
    <w:rsid w:val="007C13C1"/>
    <w:pPr>
      <w:spacing w:after="0" w:line="240" w:lineRule="auto"/>
      <w:ind w:left="720" w:firstLine="0"/>
      <w:contextualSpacing/>
      <w:jc w:val="left"/>
    </w:pPr>
    <w:rPr>
      <w:rFonts w:eastAsia="Times New Roman"/>
      <w:szCs w:val="24"/>
    </w:rPr>
  </w:style>
  <w:style w:type="character" w:customStyle="1" w:styleId="MediumGrid1-Accent2Char">
    <w:name w:val="Medium Grid 1 - Accent 2 Char"/>
    <w:link w:val="MediumGrid1-Accent21"/>
    <w:uiPriority w:val="34"/>
    <w:rsid w:val="007C13C1"/>
    <w:rPr>
      <w:rFonts w:ascii="Times New Roman" w:eastAsia="Times New Roman" w:hAnsi="Times New Roman" w:cs="Times New Roman"/>
      <w:sz w:val="24"/>
      <w:szCs w:val="24"/>
    </w:rPr>
  </w:style>
  <w:style w:type="character" w:customStyle="1" w:styleId="subsubjudul34Char">
    <w:name w:val="subsubjudul3.4 Char"/>
    <w:link w:val="subsubjudul34"/>
    <w:locked/>
    <w:rsid w:val="007C13C1"/>
    <w:rPr>
      <w:rFonts w:ascii="Times New Roman" w:eastAsia="Times New Roman" w:hAnsi="Times New Roman"/>
      <w:b/>
      <w:sz w:val="24"/>
      <w:szCs w:val="24"/>
    </w:rPr>
  </w:style>
  <w:style w:type="paragraph" w:customStyle="1" w:styleId="subsubjudul34">
    <w:name w:val="subsubjudul3.4"/>
    <w:basedOn w:val="MediumGrid1-Accent21"/>
    <w:link w:val="subsubjudul34Char"/>
    <w:rsid w:val="007C13C1"/>
    <w:pPr>
      <w:numPr>
        <w:ilvl w:val="2"/>
        <w:numId w:val="41"/>
      </w:numPr>
      <w:spacing w:line="360" w:lineRule="auto"/>
      <w:ind w:left="1276" w:hanging="709"/>
      <w:jc w:val="both"/>
    </w:pPr>
    <w:rPr>
      <w:b/>
    </w:rPr>
  </w:style>
  <w:style w:type="table" w:customStyle="1" w:styleId="TableGridLight1">
    <w:name w:val="Table Grid Light1"/>
    <w:basedOn w:val="TableNormal"/>
    <w:uiPriority w:val="40"/>
    <w:rsid w:val="007C13C1"/>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ColorfulList-Accent11">
    <w:name w:val="Colorful List - Accent 11"/>
    <w:basedOn w:val="Normal"/>
    <w:uiPriority w:val="34"/>
    <w:qFormat/>
    <w:rsid w:val="007C13C1"/>
    <w:pPr>
      <w:spacing w:after="0" w:line="240" w:lineRule="auto"/>
      <w:ind w:left="720" w:firstLine="0"/>
      <w:jc w:val="left"/>
    </w:pPr>
    <w:rPr>
      <w:rFonts w:eastAsia="Times New Roman"/>
      <w:szCs w:val="24"/>
    </w:rPr>
  </w:style>
  <w:style w:type="character" w:styleId="FollowedHyperlink">
    <w:name w:val="FollowedHyperlink"/>
    <w:uiPriority w:val="99"/>
    <w:semiHidden/>
    <w:unhideWhenUsed/>
    <w:rsid w:val="007C13C1"/>
    <w:rPr>
      <w:color w:val="800080"/>
      <w:u w:val="single"/>
    </w:rPr>
  </w:style>
  <w:style w:type="paragraph" w:styleId="NoSpacing">
    <w:name w:val="No Spacing"/>
    <w:uiPriority w:val="1"/>
    <w:qFormat/>
    <w:rsid w:val="007C13C1"/>
    <w:rPr>
      <w:rFonts w:ascii="Times New Roman" w:eastAsia="Times New Roman" w:hAnsi="Times New Roman"/>
      <w:sz w:val="24"/>
      <w:szCs w:val="24"/>
    </w:rPr>
  </w:style>
  <w:style w:type="character" w:customStyle="1" w:styleId="apple-converted-space">
    <w:name w:val="apple-converted-space"/>
    <w:rsid w:val="007C13C1"/>
  </w:style>
  <w:style w:type="paragraph" w:styleId="HTMLPreformatted">
    <w:name w:val="HTML Preformatted"/>
    <w:basedOn w:val="Normal"/>
    <w:link w:val="HTMLPreformattedChar"/>
    <w:uiPriority w:val="99"/>
    <w:semiHidden/>
    <w:unhideWhenUsed/>
    <w:rsid w:val="00D519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D519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3940">
      <w:bodyDiv w:val="1"/>
      <w:marLeft w:val="0"/>
      <w:marRight w:val="0"/>
      <w:marTop w:val="0"/>
      <w:marBottom w:val="0"/>
      <w:divBdr>
        <w:top w:val="none" w:sz="0" w:space="0" w:color="auto"/>
        <w:left w:val="none" w:sz="0" w:space="0" w:color="auto"/>
        <w:bottom w:val="none" w:sz="0" w:space="0" w:color="auto"/>
        <w:right w:val="none" w:sz="0" w:space="0" w:color="auto"/>
      </w:divBdr>
    </w:div>
    <w:div w:id="490869011">
      <w:bodyDiv w:val="1"/>
      <w:marLeft w:val="0"/>
      <w:marRight w:val="0"/>
      <w:marTop w:val="0"/>
      <w:marBottom w:val="0"/>
      <w:divBdr>
        <w:top w:val="none" w:sz="0" w:space="0" w:color="auto"/>
        <w:left w:val="none" w:sz="0" w:space="0" w:color="auto"/>
        <w:bottom w:val="none" w:sz="0" w:space="0" w:color="auto"/>
        <w:right w:val="none" w:sz="0" w:space="0" w:color="auto"/>
      </w:divBdr>
    </w:div>
    <w:div w:id="492836659">
      <w:bodyDiv w:val="1"/>
      <w:marLeft w:val="0"/>
      <w:marRight w:val="0"/>
      <w:marTop w:val="0"/>
      <w:marBottom w:val="0"/>
      <w:divBdr>
        <w:top w:val="none" w:sz="0" w:space="0" w:color="auto"/>
        <w:left w:val="none" w:sz="0" w:space="0" w:color="auto"/>
        <w:bottom w:val="none" w:sz="0" w:space="0" w:color="auto"/>
        <w:right w:val="none" w:sz="0" w:space="0" w:color="auto"/>
      </w:divBdr>
    </w:div>
    <w:div w:id="680551663">
      <w:bodyDiv w:val="1"/>
      <w:marLeft w:val="0"/>
      <w:marRight w:val="0"/>
      <w:marTop w:val="0"/>
      <w:marBottom w:val="0"/>
      <w:divBdr>
        <w:top w:val="none" w:sz="0" w:space="0" w:color="auto"/>
        <w:left w:val="none" w:sz="0" w:space="0" w:color="auto"/>
        <w:bottom w:val="none" w:sz="0" w:space="0" w:color="auto"/>
        <w:right w:val="none" w:sz="0" w:space="0" w:color="auto"/>
      </w:divBdr>
    </w:div>
    <w:div w:id="809127594">
      <w:bodyDiv w:val="1"/>
      <w:marLeft w:val="0"/>
      <w:marRight w:val="0"/>
      <w:marTop w:val="0"/>
      <w:marBottom w:val="0"/>
      <w:divBdr>
        <w:top w:val="none" w:sz="0" w:space="0" w:color="auto"/>
        <w:left w:val="none" w:sz="0" w:space="0" w:color="auto"/>
        <w:bottom w:val="none" w:sz="0" w:space="0" w:color="auto"/>
        <w:right w:val="none" w:sz="0" w:space="0" w:color="auto"/>
      </w:divBdr>
    </w:div>
    <w:div w:id="923490407">
      <w:bodyDiv w:val="1"/>
      <w:marLeft w:val="0"/>
      <w:marRight w:val="0"/>
      <w:marTop w:val="0"/>
      <w:marBottom w:val="0"/>
      <w:divBdr>
        <w:top w:val="none" w:sz="0" w:space="0" w:color="auto"/>
        <w:left w:val="none" w:sz="0" w:space="0" w:color="auto"/>
        <w:bottom w:val="none" w:sz="0" w:space="0" w:color="auto"/>
        <w:right w:val="none" w:sz="0" w:space="0" w:color="auto"/>
      </w:divBdr>
    </w:div>
    <w:div w:id="952517928">
      <w:bodyDiv w:val="1"/>
      <w:marLeft w:val="0"/>
      <w:marRight w:val="0"/>
      <w:marTop w:val="0"/>
      <w:marBottom w:val="0"/>
      <w:divBdr>
        <w:top w:val="none" w:sz="0" w:space="0" w:color="auto"/>
        <w:left w:val="none" w:sz="0" w:space="0" w:color="auto"/>
        <w:bottom w:val="none" w:sz="0" w:space="0" w:color="auto"/>
        <w:right w:val="none" w:sz="0" w:space="0" w:color="auto"/>
      </w:divBdr>
    </w:div>
    <w:div w:id="1151098941">
      <w:bodyDiv w:val="1"/>
      <w:marLeft w:val="0"/>
      <w:marRight w:val="0"/>
      <w:marTop w:val="0"/>
      <w:marBottom w:val="0"/>
      <w:divBdr>
        <w:top w:val="none" w:sz="0" w:space="0" w:color="auto"/>
        <w:left w:val="none" w:sz="0" w:space="0" w:color="auto"/>
        <w:bottom w:val="none" w:sz="0" w:space="0" w:color="auto"/>
        <w:right w:val="none" w:sz="0" w:space="0" w:color="auto"/>
      </w:divBdr>
    </w:div>
    <w:div w:id="1339693635">
      <w:bodyDiv w:val="1"/>
      <w:marLeft w:val="0"/>
      <w:marRight w:val="0"/>
      <w:marTop w:val="0"/>
      <w:marBottom w:val="0"/>
      <w:divBdr>
        <w:top w:val="none" w:sz="0" w:space="0" w:color="auto"/>
        <w:left w:val="none" w:sz="0" w:space="0" w:color="auto"/>
        <w:bottom w:val="none" w:sz="0" w:space="0" w:color="auto"/>
        <w:right w:val="none" w:sz="0" w:space="0" w:color="auto"/>
      </w:divBdr>
    </w:div>
    <w:div w:id="1396927304">
      <w:bodyDiv w:val="1"/>
      <w:marLeft w:val="0"/>
      <w:marRight w:val="0"/>
      <w:marTop w:val="0"/>
      <w:marBottom w:val="0"/>
      <w:divBdr>
        <w:top w:val="none" w:sz="0" w:space="0" w:color="auto"/>
        <w:left w:val="none" w:sz="0" w:space="0" w:color="auto"/>
        <w:bottom w:val="none" w:sz="0" w:space="0" w:color="auto"/>
        <w:right w:val="none" w:sz="0" w:space="0" w:color="auto"/>
      </w:divBdr>
    </w:div>
    <w:div w:id="1683363345">
      <w:bodyDiv w:val="1"/>
      <w:marLeft w:val="0"/>
      <w:marRight w:val="0"/>
      <w:marTop w:val="0"/>
      <w:marBottom w:val="0"/>
      <w:divBdr>
        <w:top w:val="none" w:sz="0" w:space="0" w:color="auto"/>
        <w:left w:val="none" w:sz="0" w:space="0" w:color="auto"/>
        <w:bottom w:val="none" w:sz="0" w:space="0" w:color="auto"/>
        <w:right w:val="none" w:sz="0" w:space="0" w:color="auto"/>
      </w:divBdr>
    </w:div>
    <w:div w:id="1706131248">
      <w:bodyDiv w:val="1"/>
      <w:marLeft w:val="0"/>
      <w:marRight w:val="0"/>
      <w:marTop w:val="0"/>
      <w:marBottom w:val="0"/>
      <w:divBdr>
        <w:top w:val="none" w:sz="0" w:space="0" w:color="auto"/>
        <w:left w:val="none" w:sz="0" w:space="0" w:color="auto"/>
        <w:bottom w:val="none" w:sz="0" w:space="0" w:color="auto"/>
        <w:right w:val="none" w:sz="0" w:space="0" w:color="auto"/>
      </w:divBdr>
    </w:div>
    <w:div w:id="1797674171">
      <w:bodyDiv w:val="1"/>
      <w:marLeft w:val="0"/>
      <w:marRight w:val="0"/>
      <w:marTop w:val="0"/>
      <w:marBottom w:val="0"/>
      <w:divBdr>
        <w:top w:val="none" w:sz="0" w:space="0" w:color="auto"/>
        <w:left w:val="none" w:sz="0" w:space="0" w:color="auto"/>
        <w:bottom w:val="none" w:sz="0" w:space="0" w:color="auto"/>
        <w:right w:val="none" w:sz="0" w:space="0" w:color="auto"/>
      </w:divBdr>
    </w:div>
    <w:div w:id="1951204658">
      <w:bodyDiv w:val="1"/>
      <w:marLeft w:val="0"/>
      <w:marRight w:val="0"/>
      <w:marTop w:val="0"/>
      <w:marBottom w:val="0"/>
      <w:divBdr>
        <w:top w:val="none" w:sz="0" w:space="0" w:color="auto"/>
        <w:left w:val="none" w:sz="0" w:space="0" w:color="auto"/>
        <w:bottom w:val="none" w:sz="0" w:space="0" w:color="auto"/>
        <w:right w:val="none" w:sz="0" w:space="0" w:color="auto"/>
      </w:divBdr>
    </w:div>
    <w:div w:id="1959752763">
      <w:bodyDiv w:val="1"/>
      <w:marLeft w:val="0"/>
      <w:marRight w:val="0"/>
      <w:marTop w:val="0"/>
      <w:marBottom w:val="0"/>
      <w:divBdr>
        <w:top w:val="none" w:sz="0" w:space="0" w:color="auto"/>
        <w:left w:val="none" w:sz="0" w:space="0" w:color="auto"/>
        <w:bottom w:val="none" w:sz="0" w:space="0" w:color="auto"/>
        <w:right w:val="none" w:sz="0" w:space="0" w:color="auto"/>
      </w:divBdr>
    </w:div>
    <w:div w:id="2031685997">
      <w:bodyDiv w:val="1"/>
      <w:marLeft w:val="0"/>
      <w:marRight w:val="0"/>
      <w:marTop w:val="0"/>
      <w:marBottom w:val="0"/>
      <w:divBdr>
        <w:top w:val="none" w:sz="0" w:space="0" w:color="auto"/>
        <w:left w:val="none" w:sz="0" w:space="0" w:color="auto"/>
        <w:bottom w:val="none" w:sz="0" w:space="0" w:color="auto"/>
        <w:right w:val="none" w:sz="0" w:space="0" w:color="auto"/>
      </w:divBdr>
    </w:div>
    <w:div w:id="205029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B7BE2-6A71-46BA-90C3-7FEFB5858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4872</Words>
  <Characters>27772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 D. Priyambodo</dc:creator>
  <cp:keywords/>
  <dc:description/>
  <cp:lastModifiedBy>Bagas D. Priyambodo</cp:lastModifiedBy>
  <cp:revision>9</cp:revision>
  <cp:lastPrinted>2016-12-28T06:13:00Z</cp:lastPrinted>
  <dcterms:created xsi:type="dcterms:W3CDTF">2016-12-27T23:25:00Z</dcterms:created>
  <dcterms:modified xsi:type="dcterms:W3CDTF">2016-12-28T06:14:00Z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8d387d72-e3d7-38a1-a81d-039b5c9d936f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